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Questão-01 (155811) - (ENEM MEC/2014/1ª Aplicação)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ind w:hanging="0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75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b$ 3,5.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c$ 4,5.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d$ 6,8.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e$ 7,9.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Questão-02 (155822) - (ENEM MEC/2014/1ª Aplicação)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693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a$ 1,14.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b$ 1,42.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c$ 1,52.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d$ 1,70.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e$ 1,80.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Questão-03 (155823) - (ENEM MEC/2014/1ª Aplicação)</w:t>
      </w:r>
    </w:p>
    <w:p>
      <w:pPr>
        <w:pStyle w:val="Normal"/>
        <w:ind w:firstLine="288" w:left="420"/>
        <w:jc w:val="both"/>
        <w:rPr>
          <w:color w:val="231F20"/>
        </w:rPr>
      </w:pPr>
      <w:r>
        <w:rPr>
          <w:color w:val="231F2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85725</wp:posOffset>
            </wp:positionH>
            <wp:positionV relativeFrom="paragraph">
              <wp:posOffset>87630</wp:posOffset>
            </wp:positionV>
            <wp:extent cx="5133340" cy="4386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color w:val="231F20"/>
        </w:rPr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a$ Norte, Centro-Oeste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b$ Norte, Nordeste e Sudeste.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c$ Nordeste, Norte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d$ Nordeste, Sudeste e Sul.</w:t>
      </w:r>
    </w:p>
    <w:p>
      <w:pPr>
        <w:pStyle w:val="Normal"/>
        <w:ind w:hanging="420" w:left="840"/>
        <w:jc w:val="both"/>
        <w:rPr>
          <w:color w:val="231F20"/>
        </w:rPr>
      </w:pPr>
      <w:r>
        <w:rPr>
          <w:color w:val="231F20"/>
        </w:rPr>
        <w:t>e$ Centro-Oeste, Sul e Sudeste.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color w:val="231F20"/>
        </w:rPr>
      </w:pPr>
      <w:r>
        <w:rPr>
          <w:b/>
          <w:color w:val="231F20"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Questão-04 (155919) - (ENEM MEC/2014/1ª Aplicação)</w:t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03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a$ 1/8</w:t>
      </w:r>
    </w:p>
    <w:p>
      <w:pPr>
        <w:pStyle w:val="Normal"/>
        <w:ind w:hanging="420" w:left="840"/>
        <w:jc w:val="both"/>
        <w:rPr/>
      </w:pPr>
      <w:r>
        <w:rPr/>
        <w:t>b$ 8/8</w:t>
      </w:r>
    </w:p>
    <w:p>
      <w:pPr>
        <w:pStyle w:val="Normal"/>
        <w:ind w:hanging="420" w:left="840"/>
        <w:jc w:val="both"/>
        <w:rPr/>
      </w:pPr>
      <w:r>
        <w:rPr/>
        <w:t>c$ 8/7</w:t>
      </w:r>
    </w:p>
    <w:p>
      <w:pPr>
        <w:pStyle w:val="Normal"/>
        <w:ind w:hanging="420" w:left="840"/>
        <w:jc w:val="both"/>
        <w:rPr/>
      </w:pPr>
      <w:r>
        <w:rPr/>
        <w:t>d$ 8/9</w:t>
      </w:r>
    </w:p>
    <w:p>
      <w:pPr>
        <w:pStyle w:val="Normal"/>
        <w:ind w:hanging="420" w:left="840"/>
        <w:jc w:val="both"/>
        <w:rPr/>
      </w:pPr>
      <w:r>
        <w:rPr/>
        <w:t>e$ 9/8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Questão-05 (155920) - (ENEM MEC/2014/1ª Aplicação)</w:t>
      </w:r>
    </w:p>
    <w:p>
      <w:pPr>
        <w:pStyle w:val="Normal"/>
        <w:ind w:left="420"/>
        <w:jc w:val="both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6412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a$ 30,0.</w:t>
      </w:r>
    </w:p>
    <w:p>
      <w:pPr>
        <w:pStyle w:val="Normal"/>
        <w:ind w:hanging="420" w:left="840"/>
        <w:jc w:val="both"/>
        <w:rPr/>
      </w:pPr>
      <w:r>
        <w:rPr/>
        <w:t>b$ 69,6.</w:t>
      </w:r>
    </w:p>
    <w:p>
      <w:pPr>
        <w:pStyle w:val="Normal"/>
        <w:ind w:hanging="420" w:left="840"/>
        <w:jc w:val="both"/>
        <w:rPr/>
      </w:pPr>
      <w:r>
        <w:rPr/>
        <w:t>c$ 100,4.</w:t>
      </w:r>
    </w:p>
    <w:p>
      <w:pPr>
        <w:pStyle w:val="Normal"/>
        <w:ind w:hanging="420" w:left="840"/>
        <w:jc w:val="both"/>
        <w:rPr/>
      </w:pPr>
      <w:r>
        <w:rPr/>
        <w:t>d$ 130,4.</w:t>
      </w:r>
    </w:p>
    <w:p>
      <w:pPr>
        <w:pStyle w:val="Normal"/>
        <w:ind w:hanging="420" w:left="840"/>
        <w:jc w:val="both"/>
        <w:rPr/>
      </w:pPr>
      <w:r>
        <w:rPr/>
        <w:t>e$ 170,0.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Questão-06 (155921) - (ENEM MEC/2014/1ª Aplicação)</w:t>
        <w:softHyphen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013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K.</w:t>
      </w:r>
    </w:p>
    <w:p>
      <w:pPr>
        <w:pStyle w:val="Normal"/>
        <w:ind w:hanging="420" w:left="840"/>
        <w:jc w:val="both"/>
        <w:rPr/>
      </w:pPr>
      <w:r>
        <w:rPr/>
        <w:t>b$ L.</w:t>
      </w:r>
    </w:p>
    <w:p>
      <w:pPr>
        <w:pStyle w:val="Normal"/>
        <w:ind w:hanging="420" w:left="840"/>
        <w:jc w:val="both"/>
        <w:rPr/>
      </w:pPr>
      <w:r>
        <w:rPr/>
        <w:t>c$ M.</w:t>
      </w:r>
    </w:p>
    <w:p>
      <w:pPr>
        <w:pStyle w:val="Normal"/>
        <w:ind w:hanging="420" w:left="840"/>
        <w:jc w:val="both"/>
        <w:rPr/>
      </w:pPr>
      <w:r>
        <w:rPr/>
        <w:t>d$ N.</w:t>
      </w:r>
    </w:p>
    <w:p>
      <w:pPr>
        <w:pStyle w:val="Normal"/>
        <w:ind w:hanging="420" w:left="840"/>
        <w:jc w:val="both"/>
        <w:rPr/>
      </w:pPr>
      <w:r>
        <w:rPr/>
        <w:t>e$ P.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Questão-07 (155922)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071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b$ 125.</w:t>
      </w:r>
    </w:p>
    <w:p>
      <w:pPr>
        <w:pStyle w:val="Normal"/>
        <w:ind w:hanging="420" w:left="840"/>
        <w:jc w:val="both"/>
        <w:rPr/>
      </w:pPr>
      <w:r>
        <w:rPr/>
        <w:t>c$ 130.</w:t>
      </w:r>
    </w:p>
    <w:p>
      <w:pPr>
        <w:pStyle w:val="Normal"/>
        <w:ind w:hanging="420" w:left="840"/>
        <w:jc w:val="both"/>
        <w:rPr/>
      </w:pPr>
      <w:r>
        <w:rPr/>
        <w:t>d$ 220.</w:t>
      </w:r>
    </w:p>
    <w:p>
      <w:pPr>
        <w:pStyle w:val="Normal"/>
        <w:ind w:hanging="420" w:left="840"/>
        <w:jc w:val="both"/>
        <w:rPr/>
      </w:pPr>
      <w:r>
        <w:rPr/>
        <w:t>e$ 260.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Questão-08 (155923)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1076325" cy="914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1076325" cy="8667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d$ [IMG]</w:t>
      </w:r>
      <w:r>
        <w:rPr/>
        <w:tab/>
      </w:r>
      <w:r>
        <w:rPr/>
        <w:drawing>
          <wp:inline distT="0" distB="0" distL="0" distR="0">
            <wp:extent cx="1076325" cy="8572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e$ [IMG]</w:t>
      </w:r>
      <w:r>
        <w:rPr/>
        <w:tab/>
      </w:r>
      <w:r>
        <w:rPr/>
        <w:drawing>
          <wp:inline distT="0" distB="0" distL="0" distR="0">
            <wp:extent cx="1076325" cy="8763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Cone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Questão-09 (155924)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459865"/>
            <wp:effectExtent l="0" t="0" r="0" b="0"/>
            <wp:wrapSquare wrapText="largest"/>
            <wp:docPr id="14" name="Image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20"/>
        </w:rPr>
        <w:t xml:space="preserve">b$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3714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6672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42925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34"/>
        </w:rPr>
        <w:t xml:space="preserve">e$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44767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Questão-11 (155926)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3760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a$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b$ (x + 1)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(y + 1)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 xml:space="preserve">c$ x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y </w:t>
      </w:r>
      <w:r>
        <w:rPr>
          <w:rFonts w:eastAsia="Symbol" w:cs="Symbol" w:ascii="Symbol" w:hAnsi="Symbol"/>
        </w:rPr>
        <w:sym w:font="Symbol" w:char="f0d7"/>
      </w:r>
      <w:r>
        <w:rPr>
          <w:lang w:val="en-US"/>
        </w:rPr>
        <w:t xml:space="preserve"> z – 1</w:t>
      </w:r>
    </w:p>
    <w:p>
      <w:pPr>
        <w:pStyle w:val="Normal"/>
        <w:ind w:hanging="420" w:left="840"/>
        <w:jc w:val="both"/>
        <w:rPr/>
      </w:pPr>
      <w:r>
        <w:rPr/>
        <w:t xml:space="preserve">d$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z</w:t>
      </w:r>
    </w:p>
    <w:p>
      <w:pPr>
        <w:pStyle w:val="Normal"/>
        <w:ind w:hanging="420" w:left="840"/>
        <w:jc w:val="both"/>
        <w:rPr/>
      </w:pPr>
      <w:r>
        <w:rPr/>
        <w:t xml:space="preserve">e$ (x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(y + 1) </w:t>
      </w:r>
      <w:r>
        <w:rPr>
          <w:rFonts w:eastAsia="Symbol" w:cs="Symbol" w:ascii="Symbol" w:hAnsi="Symbol"/>
        </w:rPr>
        <w:sym w:font="Symbol" w:char="f0d7"/>
      </w:r>
      <w:r>
        <w:rPr/>
        <w:t xml:space="preserve"> (z + 1) – 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/ Classf. Semelhança, Desigualdade e Congruência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Questão-12 (155927) - (ENEM MEC/2014/1ª Aplicação)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79375</wp:posOffset>
            </wp:positionH>
            <wp:positionV relativeFrom="paragraph">
              <wp:posOffset>-57150</wp:posOffset>
            </wp:positionV>
            <wp:extent cx="5133340" cy="33483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b$ 5.</w:t>
      </w:r>
    </w:p>
    <w:p>
      <w:pPr>
        <w:pStyle w:val="Normal"/>
        <w:ind w:hanging="420" w:left="840"/>
        <w:jc w:val="both"/>
        <w:rPr/>
      </w:pPr>
      <w:r>
        <w:rPr/>
        <w:t>c$ 6.</w:t>
      </w:r>
    </w:p>
    <w:p>
      <w:pPr>
        <w:pStyle w:val="Normal"/>
        <w:ind w:hanging="420" w:left="840"/>
        <w:jc w:val="both"/>
        <w:rPr/>
      </w:pPr>
      <w:r>
        <w:rPr/>
        <w:t>d$ 8.</w:t>
      </w:r>
    </w:p>
    <w:p>
      <w:pPr>
        <w:pStyle w:val="Normal"/>
        <w:ind w:hanging="420" w:left="840"/>
        <w:jc w:val="both"/>
        <w:rPr/>
      </w:pPr>
      <w:r>
        <w:rPr/>
        <w:t>e$ 10.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(155929)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368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hora.</w:t>
      </w:r>
    </w:p>
    <w:p>
      <w:pPr>
        <w:pStyle w:val="Normal"/>
        <w:ind w:hanging="420" w:left="840"/>
        <w:jc w:val="both"/>
        <w:rPr/>
      </w:pPr>
      <w:r>
        <w:rPr/>
        <w:t>b$ 1 hora e 15 minutos.</w:t>
      </w:r>
    </w:p>
    <w:p>
      <w:pPr>
        <w:pStyle w:val="Normal"/>
        <w:ind w:hanging="420" w:left="840"/>
        <w:jc w:val="both"/>
        <w:rPr/>
      </w:pPr>
      <w:r>
        <w:rPr/>
        <w:t>c$ 5 horas.</w:t>
      </w:r>
    </w:p>
    <w:p>
      <w:pPr>
        <w:pStyle w:val="Normal"/>
        <w:ind w:hanging="420" w:left="840"/>
        <w:jc w:val="both"/>
        <w:rPr/>
      </w:pPr>
      <w:r>
        <w:rPr/>
        <w:t>d$ 6 horas.</w:t>
      </w:r>
    </w:p>
    <w:p>
      <w:pPr>
        <w:pStyle w:val="Normal"/>
        <w:ind w:hanging="420" w:left="840"/>
        <w:jc w:val="both"/>
        <w:rPr/>
      </w:pPr>
      <w:r>
        <w:rPr/>
        <w:t>e$ 6 horas e 15 minutos.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-25400</wp:posOffset>
            </wp:positionH>
            <wp:positionV relativeFrom="paragraph">
              <wp:posOffset>363220</wp:posOffset>
            </wp:positionV>
            <wp:extent cx="5133340" cy="39395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Questão-15 (155930)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a$ 25.</w:t>
      </w:r>
    </w:p>
    <w:p>
      <w:pPr>
        <w:pStyle w:val="Normal"/>
        <w:ind w:hanging="420" w:left="840"/>
        <w:jc w:val="both"/>
        <w:rPr/>
      </w:pPr>
      <w:r>
        <w:rPr/>
        <w:t>b$ 33.</w:t>
      </w:r>
    </w:p>
    <w:p>
      <w:pPr>
        <w:pStyle w:val="Normal"/>
        <w:ind w:hanging="420" w:left="840"/>
        <w:jc w:val="both"/>
        <w:rPr/>
      </w:pPr>
      <w:r>
        <w:rPr/>
        <w:t>c$ 42.</w:t>
      </w:r>
    </w:p>
    <w:p>
      <w:pPr>
        <w:pStyle w:val="Normal"/>
        <w:ind w:hanging="420" w:left="840"/>
        <w:jc w:val="both"/>
        <w:rPr/>
      </w:pPr>
      <w:r>
        <w:rPr/>
        <w:t>d$ 45.</w:t>
      </w:r>
    </w:p>
    <w:p>
      <w:pPr>
        <w:pStyle w:val="Normal"/>
        <w:ind w:hanging="420" w:left="840"/>
        <w:jc w:val="both"/>
        <w:rPr/>
      </w:pPr>
      <w:r>
        <w:rPr/>
        <w:t>e$ 49.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(155931)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133340" cy="33528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a$ 14,4%</w:t>
      </w:r>
    </w:p>
    <w:p>
      <w:pPr>
        <w:pStyle w:val="Normal"/>
        <w:ind w:hanging="420" w:left="840"/>
        <w:jc w:val="both"/>
        <w:rPr/>
      </w:pPr>
      <w:r>
        <w:rPr/>
        <w:t>b$ 20,0%</w:t>
      </w:r>
    </w:p>
    <w:p>
      <w:pPr>
        <w:pStyle w:val="Normal"/>
        <w:ind w:hanging="420" w:left="840"/>
        <w:jc w:val="both"/>
        <w:rPr/>
      </w:pPr>
      <w:r>
        <w:rPr/>
        <w:t>c$ 32,0%</w:t>
      </w:r>
    </w:p>
    <w:p>
      <w:pPr>
        <w:pStyle w:val="Normal"/>
        <w:ind w:hanging="420" w:left="840"/>
        <w:jc w:val="both"/>
        <w:rPr/>
      </w:pPr>
      <w:r>
        <w:rPr/>
        <w:t>d$ 36,0%</w:t>
      </w:r>
    </w:p>
    <w:p>
      <w:pPr>
        <w:pStyle w:val="Normal"/>
        <w:ind w:hanging="420" w:left="840"/>
        <w:jc w:val="both"/>
        <w:rPr/>
      </w:pPr>
      <w:r>
        <w:rPr/>
        <w:t>e$ 64,0%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(155932)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339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a$ 72%</w:t>
      </w:r>
    </w:p>
    <w:p>
      <w:pPr>
        <w:pStyle w:val="Normal"/>
        <w:ind w:hanging="420" w:left="840"/>
        <w:jc w:val="both"/>
        <w:rPr/>
      </w:pPr>
      <w:r>
        <w:rPr/>
        <w:t>b$ 68%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d$ 54%</w:t>
      </w:r>
    </w:p>
    <w:p>
      <w:pPr>
        <w:pStyle w:val="Normal"/>
        <w:ind w:hanging="420" w:left="840"/>
        <w:jc w:val="both"/>
        <w:rPr/>
      </w:pPr>
      <w:r>
        <w:rPr/>
        <w:t>e$ 18%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(155933)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9889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R$ 114 285,00</w:t>
      </w:r>
    </w:p>
    <w:p>
      <w:pPr>
        <w:pStyle w:val="Normal"/>
        <w:ind w:hanging="420" w:left="840"/>
        <w:jc w:val="both"/>
        <w:rPr/>
      </w:pPr>
      <w:r>
        <w:rPr/>
        <w:t>b$ R$ 130 000,00</w:t>
      </w:r>
    </w:p>
    <w:p>
      <w:pPr>
        <w:pStyle w:val="Normal"/>
        <w:ind w:hanging="420" w:left="840"/>
        <w:jc w:val="both"/>
        <w:rPr/>
      </w:pPr>
      <w:r>
        <w:rPr/>
        <w:t>c$ R$ 160 000,00</w:t>
      </w:r>
    </w:p>
    <w:p>
      <w:pPr>
        <w:pStyle w:val="Normal"/>
        <w:ind w:hanging="420" w:left="840"/>
        <w:jc w:val="both"/>
        <w:rPr/>
      </w:pPr>
      <w:r>
        <w:rPr/>
        <w:t>d$ R$ 210 000,00</w:t>
      </w:r>
    </w:p>
    <w:p>
      <w:pPr>
        <w:pStyle w:val="Normal"/>
        <w:ind w:hanging="420" w:left="840"/>
        <w:jc w:val="both"/>
        <w:rPr/>
      </w:pPr>
      <w:r>
        <w:rPr/>
        <w:t>e$ R$ 213 333,00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(155934) - (ENEM MEC/2014/1ª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8015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(155935)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19050</wp:posOffset>
            </wp:positionH>
            <wp:positionV relativeFrom="paragraph">
              <wp:posOffset>66040</wp:posOffset>
            </wp:positionV>
            <wp:extent cx="5133340" cy="35629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a$ 18.</w:t>
      </w:r>
    </w:p>
    <w:p>
      <w:pPr>
        <w:pStyle w:val="Normal"/>
        <w:ind w:hanging="420" w:left="840"/>
        <w:jc w:val="both"/>
        <w:rPr/>
      </w:pPr>
      <w:r>
        <w:rPr/>
        <w:t>b$ 19.</w:t>
      </w:r>
    </w:p>
    <w:p>
      <w:pPr>
        <w:pStyle w:val="Normal"/>
        <w:ind w:hanging="420" w:left="840"/>
        <w:jc w:val="both"/>
        <w:rPr/>
      </w:pPr>
      <w:r>
        <w:rPr/>
        <w:t>c$ 22.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(155936)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2156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a$ 6.</w:t>
      </w:r>
    </w:p>
    <w:p>
      <w:pPr>
        <w:pStyle w:val="Normal"/>
        <w:ind w:hanging="420" w:left="840"/>
        <w:jc w:val="both"/>
        <w:rPr/>
      </w:pPr>
      <w:r>
        <w:rPr/>
        <w:t>b$ 600.</w:t>
      </w:r>
    </w:p>
    <w:p>
      <w:pPr>
        <w:pStyle w:val="Normal"/>
        <w:ind w:hanging="420" w:left="840"/>
        <w:jc w:val="both"/>
        <w:rPr/>
      </w:pPr>
      <w:r>
        <w:rPr/>
        <w:t>c$ 6 000.</w:t>
      </w:r>
    </w:p>
    <w:p>
      <w:pPr>
        <w:pStyle w:val="Normal"/>
        <w:ind w:hanging="420" w:left="840"/>
        <w:jc w:val="both"/>
        <w:rPr/>
      </w:pPr>
      <w:r>
        <w:rPr/>
        <w:t>d$ 60 000.</w:t>
      </w:r>
    </w:p>
    <w:p>
      <w:pPr>
        <w:pStyle w:val="Normal"/>
        <w:ind w:hanging="420" w:left="840"/>
        <w:jc w:val="both"/>
        <w:rPr/>
      </w:pPr>
      <w:r>
        <w:rPr/>
        <w:t>e$ 6 000 000.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</w:t>
      </w: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209550</wp:posOffset>
            </wp:positionH>
            <wp:positionV relativeFrom="paragraph">
              <wp:posOffset>677545</wp:posOffset>
            </wp:positionV>
            <wp:extent cx="5133340" cy="43802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stão-22 (155937)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branca e os de número 38.</w:t>
      </w:r>
    </w:p>
    <w:p>
      <w:pPr>
        <w:pStyle w:val="Normal"/>
        <w:ind w:hanging="420" w:left="840"/>
        <w:jc w:val="both"/>
        <w:rPr/>
      </w:pPr>
      <w:r>
        <w:rPr/>
        <w:t>b$ branca e os de número 37.</w:t>
      </w:r>
    </w:p>
    <w:p>
      <w:pPr>
        <w:pStyle w:val="Normal"/>
        <w:ind w:hanging="420" w:left="840"/>
        <w:jc w:val="both"/>
        <w:rPr/>
      </w:pPr>
      <w:r>
        <w:rPr/>
        <w:t>c$ branca e os de número 36.</w:t>
      </w:r>
    </w:p>
    <w:p>
      <w:pPr>
        <w:pStyle w:val="Normal"/>
        <w:ind w:hanging="420" w:left="840"/>
        <w:jc w:val="both"/>
        <w:rPr/>
      </w:pPr>
      <w:r>
        <w:rPr/>
        <w:t>d$ preta e os de número 38.</w:t>
      </w:r>
    </w:p>
    <w:p>
      <w:pPr>
        <w:pStyle w:val="Normal"/>
        <w:ind w:hanging="420" w:left="840"/>
        <w:jc w:val="both"/>
        <w:rPr/>
      </w:pPr>
      <w:r>
        <w:rPr/>
        <w:t>e$ preta e os de número 37.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(155938)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639435"/>
            <wp:effectExtent l="0" t="0" r="0" b="0"/>
            <wp:wrapSquare wrapText="largest"/>
            <wp:docPr id="3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a$ 47,5%.</w:t>
      </w:r>
    </w:p>
    <w:p>
      <w:pPr>
        <w:pStyle w:val="Normal"/>
        <w:ind w:hanging="420" w:left="840"/>
        <w:jc w:val="both"/>
        <w:rPr/>
      </w:pPr>
      <w:r>
        <w:rPr/>
        <w:t>b$ 85,0%.</w:t>
      </w:r>
    </w:p>
    <w:p>
      <w:pPr>
        <w:pStyle w:val="Normal"/>
        <w:ind w:hanging="420" w:left="840"/>
        <w:jc w:val="both"/>
        <w:rPr/>
      </w:pPr>
      <w:r>
        <w:rPr/>
        <w:t>c$ 86,3%.</w:t>
      </w:r>
    </w:p>
    <w:p>
      <w:pPr>
        <w:pStyle w:val="Normal"/>
        <w:ind w:hanging="420" w:left="840"/>
        <w:jc w:val="both"/>
        <w:rPr/>
      </w:pPr>
      <w:r>
        <w:rPr/>
        <w:t>d$ 94,4%.</w:t>
      </w:r>
    </w:p>
    <w:p>
      <w:pPr>
        <w:pStyle w:val="Normal"/>
        <w:ind w:hanging="420" w:left="840"/>
        <w:jc w:val="both"/>
        <w:rPr/>
      </w:pPr>
      <w:r>
        <w:rPr/>
        <w:t>e$ 95,0%.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(155939)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-19050</wp:posOffset>
            </wp:positionH>
            <wp:positionV relativeFrom="paragraph">
              <wp:posOffset>-114300</wp:posOffset>
            </wp:positionV>
            <wp:extent cx="5133340" cy="215582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a$ 4.</w:t>
      </w:r>
    </w:p>
    <w:p>
      <w:pPr>
        <w:pStyle w:val="Normal"/>
        <w:ind w:hanging="420" w:left="840"/>
        <w:jc w:val="both"/>
        <w:rPr/>
      </w:pPr>
      <w:r>
        <w:rPr/>
        <w:t>b$ 8.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d$ 12.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(155940)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47625</wp:posOffset>
            </wp:positionH>
            <wp:positionV relativeFrom="paragraph">
              <wp:posOffset>-85725</wp:posOffset>
            </wp:positionV>
            <wp:extent cx="5133340" cy="371729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714375" cy="609600"/>
            <wp:effectExtent l="0" t="0" r="0" b="0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714375" cy="514350"/>
            <wp:effectExtent l="0" t="0" r="0" b="0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c$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685800"/>
            <wp:effectExtent l="0" t="0" r="0" b="0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d$ </w:t>
      </w:r>
      <w:r>
        <w:rPr>
          <w:position w:val="40"/>
        </w:rPr>
        <w:t>[IMG]</w:t>
      </w:r>
      <w:r>
        <w:rPr/>
        <w:tab/>
      </w:r>
      <w:r>
        <w:rPr/>
        <w:drawing>
          <wp:inline distT="0" distB="0" distL="0" distR="0">
            <wp:extent cx="714375" cy="590550"/>
            <wp:effectExtent l="0" t="0" r="0" b="0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714375" cy="561975"/>
            <wp:effectExtent l="0" t="0" r="0" b="0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Questão-26 (155941)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83095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(155942)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26212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a$ 134,1</w:t>
      </w:r>
    </w:p>
    <w:p>
      <w:pPr>
        <w:pStyle w:val="Normal"/>
        <w:ind w:hanging="420" w:left="840"/>
        <w:jc w:val="both"/>
        <w:rPr/>
      </w:pPr>
      <w:r>
        <w:rPr/>
        <w:t>b$ 135,0</w:t>
      </w:r>
    </w:p>
    <w:p>
      <w:pPr>
        <w:pStyle w:val="Normal"/>
        <w:ind w:hanging="420" w:left="840"/>
        <w:jc w:val="both"/>
        <w:rPr/>
      </w:pPr>
      <w:r>
        <w:rPr/>
        <w:t>c$ 137,1</w:t>
      </w:r>
    </w:p>
    <w:p>
      <w:pPr>
        <w:pStyle w:val="Normal"/>
        <w:ind w:hanging="420" w:left="840"/>
        <w:jc w:val="both"/>
        <w:rPr/>
      </w:pPr>
      <w:r>
        <w:rPr/>
        <w:t>d$ 138,6</w:t>
      </w:r>
    </w:p>
    <w:p>
      <w:pPr>
        <w:pStyle w:val="Normal"/>
        <w:ind w:hanging="420" w:left="840"/>
        <w:jc w:val="both"/>
        <w:rPr/>
      </w:pPr>
      <w:r>
        <w:rPr/>
        <w:t>e$ 143,1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(155944)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t>O psicólogo de uma empresa aplica um teste para analisar a aptidão de um candidato a determinado cargo. O teste consiste em uma série de perguntas cujas respostas devem ser verdadeiro ou falso e termina quando o psicólogo fizer a décima pergunta ou quando o candidato der a segunda resposta errada. Com base em testes anteriores, o psicólogo sabe que a probabilidade de o candidato errar uma resposta é 0,20.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left="420"/>
        <w:jc w:val="both"/>
        <w:rPr/>
      </w:pPr>
      <w:r>
        <w:rPr/>
        <w:t>A probabilidade de o teste terminar na quinta pergunta é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a$ 0,02048.</w:t>
      </w:r>
    </w:p>
    <w:p>
      <w:pPr>
        <w:pStyle w:val="Normal"/>
        <w:ind w:hanging="420" w:left="840"/>
        <w:jc w:val="both"/>
        <w:rPr/>
      </w:pPr>
      <w:r>
        <w:rPr/>
        <w:t>b$ 0,08192.</w:t>
      </w:r>
    </w:p>
    <w:p>
      <w:pPr>
        <w:pStyle w:val="Normal"/>
        <w:ind w:hanging="420" w:left="840"/>
        <w:jc w:val="both"/>
        <w:rPr/>
      </w:pPr>
      <w:r>
        <w:rPr/>
        <w:t>c$ 0,24000.</w:t>
      </w:r>
    </w:p>
    <w:p>
      <w:pPr>
        <w:pStyle w:val="Normal"/>
        <w:ind w:hanging="420" w:left="840"/>
        <w:jc w:val="both"/>
        <w:rPr/>
      </w:pPr>
      <w:r>
        <w:rPr/>
        <w:t>d$ 0,40960.</w:t>
      </w:r>
    </w:p>
    <w:p>
      <w:pPr>
        <w:pStyle w:val="Normal"/>
        <w:ind w:hanging="420" w:left="840"/>
        <w:jc w:val="both"/>
        <w:rPr/>
      </w:pPr>
      <w:r>
        <w:rPr/>
        <w:t>e$ 0,49152.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(155945)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2841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a$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b$ [IMG]</w:t>
      </w:r>
      <w:r>
        <w:rPr/>
        <w:tab/>
      </w:r>
      <w:r>
        <w:rPr/>
        <w:drawing>
          <wp:inline distT="0" distB="0" distL="0" distR="0">
            <wp:extent cx="542925" cy="514350"/>
            <wp:effectExtent l="0" t="0" r="0" b="0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c$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d$ [IMG]</w:t>
      </w:r>
      <w:r>
        <w:rPr/>
        <w:tab/>
      </w:r>
      <w:r>
        <w:rPr/>
        <w:drawing>
          <wp:inline distT="0" distB="0" distL="0" distR="0">
            <wp:extent cx="542925" cy="542925"/>
            <wp:effectExtent l="0" t="0" r="0" b="0"/>
            <wp:docPr id="4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>e$ [IMG]</w:t>
      </w:r>
      <w:r>
        <w:rPr/>
        <w:tab/>
      </w:r>
      <w:r>
        <w:rPr/>
        <w:drawing>
          <wp:inline distT="0" distB="0" distL="0" distR="0">
            <wp:extent cx="542925" cy="533400"/>
            <wp:effectExtent l="0" t="0" r="0" b="0"/>
            <wp:docPr id="4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(155946)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161925</wp:posOffset>
            </wp:positionH>
            <wp:positionV relativeFrom="paragraph">
              <wp:posOffset>-123825</wp:posOffset>
            </wp:positionV>
            <wp:extent cx="5133340" cy="51689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E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(155947)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610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a$ 168.</w:t>
      </w:r>
    </w:p>
    <w:p>
      <w:pPr>
        <w:pStyle w:val="Normal"/>
        <w:ind w:hanging="420" w:left="840"/>
        <w:jc w:val="both"/>
        <w:rPr/>
      </w:pPr>
      <w:r>
        <w:rPr/>
        <w:t>b$ 304.</w:t>
      </w:r>
    </w:p>
    <w:p>
      <w:pPr>
        <w:pStyle w:val="Normal"/>
        <w:ind w:hanging="420" w:left="840"/>
        <w:jc w:val="both"/>
        <w:rPr/>
      </w:pPr>
      <w:r>
        <w:rPr/>
        <w:t>c$ 306.</w:t>
      </w:r>
    </w:p>
    <w:p>
      <w:pPr>
        <w:pStyle w:val="Normal"/>
        <w:ind w:hanging="420" w:left="840"/>
        <w:jc w:val="both"/>
        <w:rPr/>
      </w:pPr>
      <w:r>
        <w:rPr/>
        <w:t>d$ 378.</w:t>
      </w:r>
    </w:p>
    <w:p>
      <w:pPr>
        <w:pStyle w:val="Normal"/>
        <w:ind w:hanging="420" w:left="840"/>
        <w:jc w:val="both"/>
        <w:rPr/>
      </w:pPr>
      <w:r>
        <w:rPr/>
        <w:t>e$ 514.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Questão-33 (155948)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92417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a$ 32,8%</w:t>
      </w:r>
    </w:p>
    <w:p>
      <w:pPr>
        <w:pStyle w:val="Normal"/>
        <w:ind w:hanging="420" w:left="840"/>
        <w:jc w:val="both"/>
        <w:rPr/>
      </w:pPr>
      <w:r>
        <w:rPr/>
        <w:t>b$ 28,6%</w:t>
      </w:r>
    </w:p>
    <w:p>
      <w:pPr>
        <w:pStyle w:val="Normal"/>
        <w:ind w:hanging="420" w:left="840"/>
        <w:jc w:val="both"/>
        <w:rPr/>
      </w:pPr>
      <w:r>
        <w:rPr/>
        <w:t>c$ 10,7%</w:t>
      </w:r>
    </w:p>
    <w:p>
      <w:pPr>
        <w:pStyle w:val="Normal"/>
        <w:ind w:hanging="420" w:left="840"/>
        <w:jc w:val="both"/>
        <w:rPr/>
      </w:pPr>
      <w:r>
        <w:rPr/>
        <w:t>d$ 9,4%</w:t>
      </w:r>
    </w:p>
    <w:p>
      <w:pPr>
        <w:pStyle w:val="Normal"/>
        <w:ind w:hanging="420" w:left="840"/>
        <w:jc w:val="both"/>
        <w:rPr/>
      </w:pPr>
      <w:r>
        <w:rPr/>
        <w:t>e$ 8,0%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(155950)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46355</wp:posOffset>
            </wp:positionH>
            <wp:positionV relativeFrom="paragraph">
              <wp:posOffset>71755</wp:posOffset>
            </wp:positionV>
            <wp:extent cx="5133340" cy="399923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b$ 2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c$ 4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d$ 5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ind w:hanging="420" w:left="840"/>
        <w:jc w:val="both"/>
        <w:rPr/>
      </w:pPr>
      <w:r>
        <w:rPr/>
        <w:t>e$ 10</w:t>
      </w:r>
      <w:r>
        <w:rPr>
          <w:rFonts w:eastAsia="Symbol" w:cs="Symbol" w:ascii="Symbol" w:hAnsi="Symbol"/>
        </w:rPr>
        <w:sym w:font="Symbol" w:char="f070"/>
      </w:r>
      <w:r>
        <w:rPr/>
        <w:t>d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(155951)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716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a$ 1,8 t; 8,4 t; 1,8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b$ 3,0 t; 6,0 t; 3,0 t.</w:t>
      </w:r>
    </w:p>
    <w:p>
      <w:pPr>
        <w:pStyle w:val="Normal"/>
        <w:ind w:hanging="420" w:left="840"/>
        <w:jc w:val="both"/>
        <w:rPr>
          <w:lang w:val="en-US"/>
        </w:rPr>
      </w:pPr>
      <w:r>
        <w:rPr>
          <w:lang w:val="en-US"/>
        </w:rPr>
        <w:t>c$ 2,4 t; 7,2 t; 2,4 t.</w:t>
      </w:r>
    </w:p>
    <w:p>
      <w:pPr>
        <w:pStyle w:val="Normal"/>
        <w:ind w:hanging="420" w:left="840"/>
        <w:jc w:val="both"/>
        <w:rPr/>
      </w:pPr>
      <w:r>
        <w:rPr/>
        <w:t>d$ 3,6 t; 4,8 t; 3,6 t.</w:t>
      </w:r>
    </w:p>
    <w:p>
      <w:pPr>
        <w:pStyle w:val="Normal"/>
        <w:ind w:hanging="420" w:left="840"/>
        <w:jc w:val="both"/>
        <w:rPr/>
      </w:pPr>
      <w:r>
        <w:rPr/>
        <w:t>e$ 4,2 t; 3,6 t; 4,2 t.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(155952)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2094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a$ 364.</w:t>
      </w:r>
    </w:p>
    <w:p>
      <w:pPr>
        <w:pStyle w:val="Normal"/>
        <w:ind w:hanging="420" w:left="840"/>
        <w:jc w:val="both"/>
        <w:rPr/>
      </w:pPr>
      <w:r>
        <w:rPr/>
        <w:t>b$ 463.</w:t>
      </w:r>
    </w:p>
    <w:p>
      <w:pPr>
        <w:pStyle w:val="Normal"/>
        <w:ind w:hanging="420" w:left="840"/>
        <w:jc w:val="both"/>
        <w:rPr/>
      </w:pPr>
      <w:r>
        <w:rPr/>
        <w:t>c$ 3 064.</w:t>
      </w:r>
    </w:p>
    <w:p>
      <w:pPr>
        <w:pStyle w:val="Normal"/>
        <w:ind w:hanging="420" w:left="840"/>
        <w:jc w:val="both"/>
        <w:rPr/>
      </w:pPr>
      <w:r>
        <w:rPr/>
        <w:t>d$ 3 640.</w:t>
      </w:r>
    </w:p>
    <w:p>
      <w:pPr>
        <w:pStyle w:val="Normal"/>
        <w:ind w:hanging="420" w:left="840"/>
        <w:jc w:val="both"/>
        <w:rPr/>
      </w:pPr>
      <w:r>
        <w:rPr/>
        <w:t>e$ 4 603.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(155953)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4691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b$ 80</w:t>
      </w:r>
    </w:p>
    <w:p>
      <w:pPr>
        <w:pStyle w:val="Normal"/>
        <w:ind w:hanging="420" w:left="840"/>
        <w:jc w:val="both"/>
        <w:rPr/>
      </w:pPr>
      <w:r>
        <w:rPr/>
        <w:t>c$ 800</w:t>
      </w:r>
    </w:p>
    <w:p>
      <w:pPr>
        <w:pStyle w:val="Normal"/>
        <w:ind w:hanging="420" w:left="840"/>
        <w:jc w:val="both"/>
        <w:rPr/>
      </w:pPr>
      <w:r>
        <w:rPr/>
        <w:t>d$ 8 000</w:t>
      </w:r>
    </w:p>
    <w:p>
      <w:pPr>
        <w:pStyle w:val="Normal"/>
        <w:ind w:hanging="420" w:left="840"/>
        <w:jc w:val="both"/>
        <w:rPr/>
      </w:pPr>
      <w:r>
        <w:rPr/>
        <w:t>e$ 80 000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(155955)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8780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(155956)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-48260</wp:posOffset>
            </wp:positionH>
            <wp:positionV relativeFrom="paragraph">
              <wp:posOffset>20320</wp:posOffset>
            </wp:positionV>
            <wp:extent cx="5133340" cy="232600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[35 ; 63].</w:t>
      </w:r>
    </w:p>
    <w:p>
      <w:pPr>
        <w:pStyle w:val="Normal"/>
        <w:ind w:hanging="420" w:left="840"/>
        <w:jc w:val="both"/>
        <w:rPr/>
      </w:pPr>
      <w:r>
        <w:rPr/>
        <w:t>b$ [40 ; 63].</w:t>
      </w:r>
    </w:p>
    <w:p>
      <w:pPr>
        <w:pStyle w:val="Normal"/>
        <w:ind w:hanging="420" w:left="840"/>
        <w:jc w:val="both"/>
        <w:rPr/>
      </w:pPr>
      <w:r>
        <w:rPr/>
        <w:t>c$ [50 ; 70].</w:t>
      </w:r>
    </w:p>
    <w:p>
      <w:pPr>
        <w:pStyle w:val="Normal"/>
        <w:ind w:hanging="420" w:left="840"/>
        <w:jc w:val="both"/>
        <w:rPr/>
      </w:pPr>
      <w:r>
        <w:rPr/>
        <w:t>d$ [50 ; 90].</w:t>
      </w:r>
    </w:p>
    <w:p>
      <w:pPr>
        <w:pStyle w:val="Normal"/>
        <w:ind w:hanging="420" w:left="840"/>
        <w:jc w:val="both"/>
        <w:rPr/>
      </w:pPr>
      <w:r>
        <w:rPr/>
        <w:t>e$ [70 ; 90].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(155957)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93192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Terça-feira.</w:t>
      </w:r>
    </w:p>
    <w:p>
      <w:pPr>
        <w:pStyle w:val="Normal"/>
        <w:ind w:hanging="420" w:left="840"/>
        <w:jc w:val="both"/>
        <w:rPr/>
      </w:pPr>
      <w:r>
        <w:rPr/>
        <w:t>b$ Quarta-feira.</w:t>
      </w:r>
    </w:p>
    <w:p>
      <w:pPr>
        <w:pStyle w:val="Normal"/>
        <w:ind w:hanging="420" w:left="840"/>
        <w:jc w:val="both"/>
        <w:rPr/>
      </w:pPr>
      <w:r>
        <w:rPr/>
        <w:t>c$ Quinta-feira.</w:t>
      </w:r>
    </w:p>
    <w:p>
      <w:pPr>
        <w:pStyle w:val="Normal"/>
        <w:ind w:hanging="420" w:left="840"/>
        <w:jc w:val="both"/>
        <w:rPr/>
      </w:pPr>
      <w:r>
        <w:rPr/>
        <w:t>d$ Sexta-feira.</w:t>
      </w:r>
    </w:p>
    <w:p>
      <w:pPr>
        <w:pStyle w:val="Normal"/>
        <w:ind w:hanging="420" w:left="840"/>
        <w:jc w:val="both"/>
        <w:rPr/>
      </w:pPr>
      <w:r>
        <w:rPr/>
        <w:t>e$ Domingo.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(155958) - (ENEM MEC/2014/1ª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133350</wp:posOffset>
            </wp:positionH>
            <wp:positionV relativeFrom="paragraph">
              <wp:posOffset>46355</wp:posOffset>
            </wp:positionV>
            <wp:extent cx="5133340" cy="35274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b$ 10</w:t>
      </w:r>
    </w:p>
    <w:p>
      <w:pPr>
        <w:pStyle w:val="Normal"/>
        <w:ind w:hanging="420" w:left="840"/>
        <w:jc w:val="both"/>
        <w:rPr/>
      </w:pPr>
      <w:r>
        <w:rPr/>
        <w:t>c$ 16</w:t>
      </w:r>
    </w:p>
    <w:p>
      <w:pPr>
        <w:pStyle w:val="Normal"/>
        <w:ind w:hanging="420" w:left="840"/>
        <w:jc w:val="both"/>
        <w:rPr/>
      </w:pPr>
      <w:r>
        <w:rPr/>
        <w:t>d$ 18</w:t>
      </w:r>
    </w:p>
    <w:p>
      <w:pPr>
        <w:pStyle w:val="Normal"/>
        <w:ind w:hanging="420" w:left="840"/>
        <w:jc w:val="both"/>
        <w:rPr/>
      </w:pPr>
      <w:r>
        <w:rPr/>
        <w:t>e$ 24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Retângulos / Teorema de Pitágoras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(155959)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611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Retirar 16 células.</w:t>
      </w:r>
    </w:p>
    <w:p>
      <w:pPr>
        <w:pStyle w:val="Normal"/>
        <w:ind w:hanging="420" w:left="840"/>
        <w:jc w:val="both"/>
        <w:rPr/>
      </w:pPr>
      <w:r>
        <w:rPr/>
        <w:t>b$ Retirar 40 células.</w:t>
      </w:r>
    </w:p>
    <w:p>
      <w:pPr>
        <w:pStyle w:val="Normal"/>
        <w:ind w:hanging="420" w:left="840"/>
        <w:jc w:val="both"/>
        <w:rPr/>
      </w:pPr>
      <w:r>
        <w:rPr/>
        <w:t>c$ Acrescentar 5 células.</w:t>
      </w:r>
    </w:p>
    <w:p>
      <w:pPr>
        <w:pStyle w:val="Normal"/>
        <w:ind w:hanging="420" w:left="840"/>
        <w:jc w:val="both"/>
        <w:rPr/>
      </w:pPr>
      <w:r>
        <w:rPr/>
        <w:t>d$ Acrescentar 20 células.</w:t>
      </w:r>
    </w:p>
    <w:p>
      <w:pPr>
        <w:pStyle w:val="Normal"/>
        <w:ind w:hanging="420" w:left="840"/>
        <w:jc w:val="both"/>
        <w:rPr/>
      </w:pPr>
      <w:r>
        <w:rPr/>
        <w:t>e$ Acrescentar 40 células.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(155960) - (ENEM MEC/2014/1ª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6344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R$ 166,00.</w:t>
      </w:r>
    </w:p>
    <w:p>
      <w:pPr>
        <w:pStyle w:val="Normal"/>
        <w:ind w:hanging="420" w:left="840"/>
        <w:jc w:val="both"/>
        <w:rPr/>
      </w:pPr>
      <w:r>
        <w:rPr/>
        <w:t>b$ R$ 156,00.</w:t>
      </w:r>
    </w:p>
    <w:p>
      <w:pPr>
        <w:pStyle w:val="Normal"/>
        <w:ind w:hanging="420" w:left="840"/>
        <w:jc w:val="both"/>
        <w:rPr/>
      </w:pPr>
      <w:r>
        <w:rPr/>
        <w:t>c$ R$ 84,00.</w:t>
      </w:r>
    </w:p>
    <w:p>
      <w:pPr>
        <w:pStyle w:val="Normal"/>
        <w:ind w:hanging="420" w:left="840"/>
        <w:jc w:val="both"/>
        <w:rPr/>
      </w:pPr>
      <w:r>
        <w:rPr/>
        <w:t>d$ R$ 46,00.</w:t>
      </w:r>
    </w:p>
    <w:p>
      <w:pPr>
        <w:pStyle w:val="Normal"/>
        <w:ind w:hanging="420" w:left="840"/>
        <w:jc w:val="both"/>
        <w:rPr/>
      </w:pPr>
      <w:r>
        <w:rPr/>
        <w:t>e$ R$ 24,00.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Questão-45 (155961) - (ENEM MEC/2014/1ª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8635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a$ 16h.</w:t>
      </w:r>
    </w:p>
    <w:p>
      <w:pPr>
        <w:pStyle w:val="Normal"/>
        <w:ind w:hanging="420" w:left="840"/>
        <w:jc w:val="both"/>
        <w:rPr/>
      </w:pPr>
      <w:r>
        <w:rPr/>
        <w:t>b$ 10h.</w:t>
      </w:r>
    </w:p>
    <w:p>
      <w:pPr>
        <w:pStyle w:val="Normal"/>
        <w:ind w:hanging="420" w:left="840"/>
        <w:jc w:val="both"/>
        <w:rPr/>
      </w:pPr>
      <w:r>
        <w:rPr/>
        <w:t>c$ 7h.</w:t>
      </w:r>
    </w:p>
    <w:p>
      <w:pPr>
        <w:pStyle w:val="Normal"/>
        <w:ind w:hanging="420" w:left="840"/>
        <w:jc w:val="both"/>
        <w:rPr/>
      </w:pPr>
      <w:r>
        <w:rPr/>
        <w:t>d$ 4h.</w:t>
      </w:r>
    </w:p>
    <w:p>
      <w:pPr>
        <w:pStyle w:val="Normal"/>
        <w:ind w:hanging="420" w:left="840"/>
        <w:jc w:val="both"/>
        <w:rPr/>
      </w:pPr>
      <w:r>
        <w:rPr/>
        <w:t>e$ 1h.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(163974)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97790</wp:posOffset>
            </wp:positionH>
            <wp:positionV relativeFrom="paragraph">
              <wp:posOffset>-43815</wp:posOffset>
            </wp:positionV>
            <wp:extent cx="5133340" cy="3155950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(163975)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3900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a$ [IMG]</w:t>
      </w:r>
      <w:r>
        <w:rPr/>
        <w:tab/>
      </w:r>
      <w:r>
        <w:rPr/>
        <w:drawing>
          <wp:inline distT="0" distB="0" distL="0" distR="0">
            <wp:extent cx="904875" cy="923925"/>
            <wp:effectExtent l="0" t="0" r="0" b="0"/>
            <wp:docPr id="63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b$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4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70"/>
        </w:rPr>
        <w:t>c$ [IMG]</w:t>
      </w:r>
      <w:r>
        <w:rPr/>
        <w:tab/>
      </w:r>
      <w:r>
        <w:rPr/>
        <w:drawing>
          <wp:inline distT="0" distB="0" distL="0" distR="0">
            <wp:extent cx="895350" cy="904875"/>
            <wp:effectExtent l="0" t="0" r="0" b="0"/>
            <wp:docPr id="65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d$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43000"/>
            <wp:effectExtent l="0" t="0" r="0" b="0"/>
            <wp:docPr id="66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90"/>
        </w:rPr>
        <w:t xml:space="preserve">e$ </w:t>
      </w:r>
      <w:r>
        <w:rPr>
          <w:position w:val="70"/>
        </w:rPr>
        <w:t>[IMG]</w:t>
      </w:r>
      <w:r>
        <w:rPr/>
        <w:tab/>
      </w:r>
      <w:r>
        <w:rPr/>
        <w:drawing>
          <wp:inline distT="0" distB="0" distL="0" distR="0">
            <wp:extent cx="895350" cy="1152525"/>
            <wp:effectExtent l="0" t="0" r="0" b="0"/>
            <wp:docPr id="67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(163976)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8998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 xml:space="preserve">a$ [IMG] </w:t>
      </w:r>
      <w:r>
        <w:rPr>
          <w:iCs/>
        </w:rPr>
        <w:tab/>
      </w:r>
      <w:r>
        <w:rPr/>
        <w:drawing>
          <wp:inline distT="0" distB="0" distL="0" distR="0">
            <wp:extent cx="1266825" cy="657225"/>
            <wp:effectExtent l="0" t="0" r="0" b="0"/>
            <wp:docPr id="69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46"/>
        </w:rPr>
        <w:t>b$ [IMG]</w:t>
      </w:r>
      <w:r>
        <w:rPr>
          <w:iCs/>
        </w:rPr>
        <w:tab/>
      </w:r>
      <w:r>
        <w:rPr/>
        <w:drawing>
          <wp:inline distT="0" distB="0" distL="0" distR="0">
            <wp:extent cx="1266825" cy="666750"/>
            <wp:effectExtent l="0" t="0" r="0" b="0"/>
            <wp:docPr id="70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c$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71550"/>
            <wp:effectExtent l="0" t="0" r="0" b="0"/>
            <wp:docPr id="71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d$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876300"/>
            <wp:effectExtent l="0" t="0" r="0" b="0"/>
            <wp:docPr id="72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>
          <w:iCs/>
        </w:rPr>
      </w:pPr>
      <w:r>
        <w:rPr>
          <w:iCs/>
          <w:position w:val="70"/>
        </w:rPr>
        <w:t xml:space="preserve">e$ </w:t>
      </w:r>
      <w:r>
        <w:rPr>
          <w:iCs/>
          <w:position w:val="46"/>
        </w:rPr>
        <w:t>[IMG]</w:t>
      </w:r>
      <w:r>
        <w:rPr>
          <w:iCs/>
        </w:rPr>
        <w:tab/>
      </w:r>
      <w:r>
        <w:rPr/>
        <w:drawing>
          <wp:inline distT="0" distB="0" distL="0" distR="0">
            <wp:extent cx="1266825" cy="904875"/>
            <wp:effectExtent l="0" t="0" r="0" b="0"/>
            <wp:docPr id="73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iCs/>
        </w:rPr>
      </w:pPr>
      <w:r>
        <w:rPr>
          <w:b/>
          <w:iCs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(163977)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81457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c$ 21.</w:t>
      </w:r>
    </w:p>
    <w:p>
      <w:pPr>
        <w:pStyle w:val="Normal"/>
        <w:ind w:hanging="420" w:left="840"/>
        <w:jc w:val="both"/>
        <w:rPr/>
      </w:pPr>
      <w:r>
        <w:rPr/>
        <w:t>d$ 24.</w:t>
      </w:r>
    </w:p>
    <w:p>
      <w:pPr>
        <w:pStyle w:val="Normal"/>
        <w:ind w:hanging="420" w:left="840"/>
        <w:jc w:val="both"/>
        <w:rPr/>
      </w:pPr>
      <w:r>
        <w:rPr/>
        <w:t>e$ 30.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(163978)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63470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bola.</w:t>
      </w:r>
    </w:p>
    <w:p>
      <w:pPr>
        <w:pStyle w:val="Normal"/>
        <w:ind w:hanging="420" w:left="840"/>
        <w:jc w:val="both"/>
        <w:rPr/>
      </w:pPr>
      <w:r>
        <w:rPr/>
        <w:t>b$ caneta.</w:t>
      </w:r>
    </w:p>
    <w:p>
      <w:pPr>
        <w:pStyle w:val="Normal"/>
        <w:ind w:hanging="420" w:left="840"/>
        <w:jc w:val="both"/>
        <w:rPr/>
      </w:pPr>
      <w:r>
        <w:rPr/>
        <w:t>c$ refrigerante.</w:t>
      </w:r>
    </w:p>
    <w:p>
      <w:pPr>
        <w:pStyle w:val="Normal"/>
        <w:ind w:hanging="420" w:left="840"/>
        <w:jc w:val="both"/>
        <w:rPr/>
      </w:pPr>
      <w:r>
        <w:rPr/>
        <w:t>d$ sorvete.</w:t>
      </w:r>
    </w:p>
    <w:p>
      <w:pPr>
        <w:pStyle w:val="Normal"/>
        <w:ind w:hanging="420" w:left="840"/>
        <w:jc w:val="both"/>
        <w:rPr/>
      </w:pPr>
      <w:r>
        <w:rPr/>
        <w:t>e$ CD.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Numéricos / Operações com Intervalos e Fração Geratriz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Questão-52 (163980)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16175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hanging="420" w:left="840"/>
        <w:jc w:val="both"/>
        <w:rPr/>
      </w:pPr>
      <w:r>
        <w:rPr/>
        <w:t>a$ 103 em cada 330.</w:t>
      </w:r>
    </w:p>
    <w:p>
      <w:pPr>
        <w:pStyle w:val="Normal"/>
        <w:ind w:hanging="420" w:left="840"/>
        <w:jc w:val="both"/>
        <w:rPr/>
      </w:pPr>
      <w:r>
        <w:rPr/>
        <w:t>b$ 104 em cada 333.</w:t>
      </w:r>
    </w:p>
    <w:p>
      <w:pPr>
        <w:pStyle w:val="Normal"/>
        <w:ind w:hanging="420" w:left="840"/>
        <w:jc w:val="both"/>
        <w:rPr/>
      </w:pPr>
      <w:r>
        <w:rPr/>
        <w:t>c$ 104 em cada 3 333.</w:t>
      </w:r>
    </w:p>
    <w:p>
      <w:pPr>
        <w:pStyle w:val="Normal"/>
        <w:ind w:hanging="420" w:left="840"/>
        <w:jc w:val="both"/>
        <w:rPr/>
      </w:pPr>
      <w:r>
        <w:rPr/>
        <w:t>d$ 139 em cada 330.</w:t>
      </w:r>
    </w:p>
    <w:p>
      <w:pPr>
        <w:pStyle w:val="Normal"/>
        <w:ind w:hanging="420" w:left="840"/>
        <w:jc w:val="both"/>
        <w:rPr/>
      </w:pPr>
      <w:r>
        <w:rPr/>
        <w:t>e$ 1 039 em cada 3 330.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Questão-53 (163981)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133350</wp:posOffset>
            </wp:positionH>
            <wp:positionV relativeFrom="paragraph">
              <wp:posOffset>333375</wp:posOffset>
            </wp:positionV>
            <wp:extent cx="5133340" cy="3908425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b$ 18 750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c$ 93 750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d$ 468 750 cm</w:t>
      </w:r>
      <w:r>
        <w:rPr>
          <w:vertAlign w:val="superscript"/>
        </w:rPr>
        <w:t>3</w:t>
      </w:r>
      <w:r>
        <w:rPr/>
        <w:t> </w:t>
      </w:r>
    </w:p>
    <w:p>
      <w:pPr>
        <w:pStyle w:val="Normal"/>
        <w:ind w:hanging="420" w:left="840"/>
        <w:jc w:val="both"/>
        <w:rPr/>
      </w:pPr>
      <w:r>
        <w:rPr/>
        <w:t>e$ 2 343 750 cm</w:t>
      </w:r>
      <w:r>
        <w:rPr>
          <w:vertAlign w:val="superscript"/>
        </w:rPr>
        <w:t>3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Questão-54 (163982)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63500</wp:posOffset>
            </wp:positionH>
            <wp:positionV relativeFrom="paragraph">
              <wp:posOffset>213995</wp:posOffset>
            </wp:positionV>
            <wp:extent cx="5400040" cy="2219960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R$ 180 000,00.</w:t>
      </w:r>
    </w:p>
    <w:p>
      <w:pPr>
        <w:pStyle w:val="Normal"/>
        <w:ind w:hanging="420" w:left="840"/>
        <w:jc w:val="both"/>
        <w:rPr/>
      </w:pPr>
      <w:r>
        <w:rPr/>
        <w:t>b$ R$ 181 500,00.</w:t>
      </w:r>
    </w:p>
    <w:p>
      <w:pPr>
        <w:pStyle w:val="Normal"/>
        <w:ind w:hanging="420" w:left="840"/>
        <w:jc w:val="both"/>
        <w:rPr/>
      </w:pPr>
      <w:r>
        <w:rPr/>
        <w:t>c$ R$ 187 500,00.</w:t>
      </w:r>
    </w:p>
    <w:p>
      <w:pPr>
        <w:pStyle w:val="Normal"/>
        <w:ind w:hanging="420" w:left="840"/>
        <w:jc w:val="both"/>
        <w:rPr/>
      </w:pPr>
      <w:r>
        <w:rPr/>
        <w:t>d$ R$ 240 000,00.</w:t>
      </w:r>
    </w:p>
    <w:p>
      <w:pPr>
        <w:pStyle w:val="Normal"/>
        <w:ind w:hanging="420" w:left="840"/>
        <w:jc w:val="both"/>
        <w:rPr/>
      </w:pPr>
      <w:r>
        <w:rPr/>
        <w:t>e$ R$ 257 400,00.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Questão-55 (163983)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173355</wp:posOffset>
            </wp:positionH>
            <wp:positionV relativeFrom="paragraph">
              <wp:posOffset>156845</wp:posOffset>
            </wp:positionV>
            <wp:extent cx="5133340" cy="3288665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</w:t>
      </w:r>
    </w:p>
    <w:p>
      <w:pPr>
        <w:pStyle w:val="Normal"/>
        <w:ind w:hanging="420" w:left="840"/>
        <w:jc w:val="both"/>
        <w:rPr/>
      </w:pPr>
      <w:r>
        <w:rPr/>
        <w:t>b$ 12</w:t>
      </w:r>
    </w:p>
    <w:p>
      <w:pPr>
        <w:pStyle w:val="Normal"/>
        <w:ind w:hanging="420" w:left="840"/>
        <w:jc w:val="both"/>
        <w:rPr/>
      </w:pPr>
      <w:r>
        <w:rPr/>
        <w:t>c$ 14</w:t>
      </w:r>
    </w:p>
    <w:p>
      <w:pPr>
        <w:pStyle w:val="Normal"/>
        <w:ind w:hanging="420" w:left="840"/>
        <w:jc w:val="both"/>
        <w:rPr/>
      </w:pPr>
      <w:r>
        <w:rPr/>
        <w:t>d$ 15</w:t>
      </w:r>
    </w:p>
    <w:p>
      <w:pPr>
        <w:pStyle w:val="Normal"/>
        <w:ind w:hanging="420" w:left="840"/>
        <w:jc w:val="both"/>
        <w:rPr/>
      </w:pPr>
      <w:r>
        <w:rPr/>
        <w:t>e$ 16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Questão-56 (163984)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9150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a$ 0,30 km</w:t>
      </w:r>
    </w:p>
    <w:p>
      <w:pPr>
        <w:pStyle w:val="Normal"/>
        <w:ind w:hanging="420" w:left="840"/>
        <w:jc w:val="both"/>
        <w:rPr/>
      </w:pPr>
      <w:r>
        <w:rPr/>
        <w:t>b$ 0,75 km</w:t>
      </w:r>
    </w:p>
    <w:p>
      <w:pPr>
        <w:pStyle w:val="Normal"/>
        <w:ind w:hanging="420" w:left="840"/>
        <w:jc w:val="both"/>
        <w:rPr/>
      </w:pPr>
      <w:r>
        <w:rPr/>
        <w:t>c$ 1,50 km</w:t>
      </w:r>
    </w:p>
    <w:p>
      <w:pPr>
        <w:pStyle w:val="Normal"/>
        <w:ind w:hanging="420" w:left="840"/>
        <w:jc w:val="both"/>
        <w:rPr/>
      </w:pPr>
      <w:r>
        <w:rPr/>
        <w:t>d$ 2,25 km</w:t>
      </w:r>
    </w:p>
    <w:p>
      <w:pPr>
        <w:pStyle w:val="Normal"/>
        <w:ind w:hanging="420" w:left="840"/>
        <w:jc w:val="both"/>
        <w:rPr/>
      </w:pPr>
      <w:r>
        <w:rPr/>
        <w:t>e$ 4,50 km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Questão-57 (163985)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37080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a$ 1 750 dias a mais que a lâmpada comum.</w:t>
      </w:r>
    </w:p>
    <w:p>
      <w:pPr>
        <w:pStyle w:val="Normal"/>
        <w:ind w:hanging="420" w:left="840"/>
        <w:jc w:val="both"/>
        <w:rPr/>
      </w:pPr>
      <w:r>
        <w:rPr/>
        <w:t>b$ 2 000 dias a mais que a lâmpada comum.</w:t>
      </w:r>
    </w:p>
    <w:p>
      <w:pPr>
        <w:pStyle w:val="Normal"/>
        <w:ind w:hanging="420" w:left="840"/>
        <w:jc w:val="both"/>
        <w:rPr/>
      </w:pPr>
      <w:r>
        <w:rPr/>
        <w:t>c$ 2 083 dias a mais que a lâmpada comum.</w:t>
      </w:r>
    </w:p>
    <w:p>
      <w:pPr>
        <w:pStyle w:val="Normal"/>
        <w:ind w:hanging="420" w:left="840"/>
        <w:jc w:val="both"/>
        <w:rPr/>
      </w:pPr>
      <w:r>
        <w:rPr/>
        <w:t>d$ 42 000 dias a mais que a lâmpada comum.</w:t>
      </w:r>
    </w:p>
    <w:p>
      <w:pPr>
        <w:pStyle w:val="Normal"/>
        <w:ind w:hanging="420" w:left="840"/>
        <w:jc w:val="both"/>
        <w:rPr/>
      </w:pPr>
      <w:r>
        <w:rPr/>
        <w:t>e$ 1 008 000 dias a mais que a lâmpada comum.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Questão-58 (163986)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14605</wp:posOffset>
            </wp:positionH>
            <wp:positionV relativeFrom="paragraph">
              <wp:posOffset>61595</wp:posOffset>
            </wp:positionV>
            <wp:extent cx="5133340" cy="3785235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a$ 110.</w:t>
      </w:r>
    </w:p>
    <w:p>
      <w:pPr>
        <w:pStyle w:val="Normal"/>
        <w:ind w:hanging="420" w:left="840"/>
        <w:jc w:val="both"/>
        <w:rPr/>
      </w:pPr>
      <w:r>
        <w:rPr/>
        <w:t>b$ 120.</w:t>
      </w:r>
    </w:p>
    <w:p>
      <w:pPr>
        <w:pStyle w:val="Normal"/>
        <w:ind w:hanging="420" w:left="840"/>
        <w:jc w:val="both"/>
        <w:rPr/>
      </w:pPr>
      <w:r>
        <w:rPr/>
        <w:t>c$ 124.</w:t>
      </w:r>
    </w:p>
    <w:p>
      <w:pPr>
        <w:pStyle w:val="Normal"/>
        <w:ind w:hanging="420" w:left="840"/>
        <w:jc w:val="both"/>
        <w:rPr/>
      </w:pPr>
      <w:r>
        <w:rPr/>
        <w:t>d$ 130.</w:t>
      </w:r>
    </w:p>
    <w:p>
      <w:pPr>
        <w:pStyle w:val="Normal"/>
        <w:ind w:hanging="420" w:left="840"/>
        <w:jc w:val="both"/>
        <w:rPr/>
      </w:pPr>
      <w:r>
        <w:rPr/>
        <w:t>e$ 144.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Questão-59 (163987)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32305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a$ 60/36</w:t>
      </w:r>
    </w:p>
    <w:p>
      <w:pPr>
        <w:pStyle w:val="Normal"/>
        <w:ind w:hanging="420" w:left="840"/>
        <w:jc w:val="both"/>
        <w:rPr/>
      </w:pPr>
      <w:r>
        <w:rPr/>
        <w:t>b$ 25/36</w:t>
      </w:r>
    </w:p>
    <w:p>
      <w:pPr>
        <w:pStyle w:val="Normal"/>
        <w:ind w:hanging="420" w:left="840"/>
        <w:jc w:val="both"/>
        <w:rPr/>
      </w:pPr>
      <w:r>
        <w:rPr/>
        <w:t>c$ 24/36</w:t>
      </w:r>
    </w:p>
    <w:p>
      <w:pPr>
        <w:pStyle w:val="Normal"/>
        <w:ind w:hanging="420" w:left="840"/>
        <w:jc w:val="both"/>
        <w:rPr/>
      </w:pPr>
      <w:r>
        <w:rPr/>
        <w:t>d$ 12/36</w:t>
      </w:r>
    </w:p>
    <w:p>
      <w:pPr>
        <w:pStyle w:val="Normal"/>
        <w:ind w:hanging="420" w:left="840"/>
        <w:jc w:val="both"/>
        <w:rPr/>
      </w:pPr>
      <w:r>
        <w:rPr/>
        <w:t>e$ 1/36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Questão-60 (163988)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56435"/>
            <wp:effectExtent l="0" t="0" r="0" b="0"/>
            <wp:wrapSquare wrapText="largest"/>
            <wp:docPr id="84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a$ 511</w:t>
      </w:r>
    </w:p>
    <w:p>
      <w:pPr>
        <w:pStyle w:val="Normal"/>
        <w:ind w:hanging="420" w:left="840"/>
        <w:jc w:val="both"/>
        <w:rPr/>
      </w:pPr>
      <w:r>
        <w:rPr/>
        <w:t>b$ 5 110</w:t>
      </w:r>
    </w:p>
    <w:p>
      <w:pPr>
        <w:pStyle w:val="Normal"/>
        <w:ind w:hanging="420" w:left="840"/>
        <w:jc w:val="both"/>
        <w:rPr/>
      </w:pPr>
      <w:r>
        <w:rPr/>
        <w:t>c$ 51 100</w:t>
      </w:r>
    </w:p>
    <w:p>
      <w:pPr>
        <w:pStyle w:val="Normal"/>
        <w:ind w:hanging="420" w:left="840"/>
        <w:jc w:val="both"/>
        <w:rPr/>
      </w:pPr>
      <w:r>
        <w:rPr/>
        <w:t>d$ 511 000</w:t>
      </w:r>
    </w:p>
    <w:p>
      <w:pPr>
        <w:pStyle w:val="Normal"/>
        <w:ind w:hanging="420" w:left="840"/>
        <w:jc w:val="both"/>
        <w:rPr/>
      </w:pPr>
      <w:r>
        <w:rPr/>
        <w:t>e$ 5 110 000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Questão-61 (163989)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77470</wp:posOffset>
            </wp:positionH>
            <wp:positionV relativeFrom="paragraph">
              <wp:posOffset>-89535</wp:posOffset>
            </wp:positionV>
            <wp:extent cx="5133340" cy="3966210"/>
            <wp:effectExtent l="0" t="0" r="0" b="0"/>
            <wp:wrapSquare wrapText="largest"/>
            <wp:docPr id="8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Sistemas Lineares / Discussão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Questão-62 (163990)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164465</wp:posOffset>
            </wp:positionH>
            <wp:positionV relativeFrom="paragraph">
              <wp:posOffset>29210</wp:posOffset>
            </wp:positionV>
            <wp:extent cx="5133340" cy="3808095"/>
            <wp:effectExtent l="0" t="0" r="0" b="0"/>
            <wp:wrapSquare wrapText="largest"/>
            <wp:docPr id="8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a$ 8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+ 6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b$ 6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+ 8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iCs/>
          <w:lang w:val="es-ES"/>
        </w:rPr>
        <w:t>c$ 0,32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+ 0,12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d$ 0,32</w:t>
      </w:r>
      <w:r>
        <w:rPr>
          <w:i/>
          <w:iCs/>
          <w:lang w:val="es-ES"/>
        </w:rPr>
        <w:t xml:space="preserve">x </w:t>
      </w:r>
      <w:r>
        <w:rPr>
          <w:lang w:val="es-ES"/>
        </w:rPr>
        <w:t>+ 0,02</w:t>
      </w:r>
      <w:r>
        <w:rPr>
          <w:i/>
          <w:iCs/>
          <w:lang w:val="es-ES"/>
        </w:rPr>
        <w:t>y</w:t>
      </w:r>
      <w:r>
        <w:rPr>
          <w:lang w:val="es-ES"/>
        </w:rPr>
        <w:t>.</w:t>
      </w:r>
    </w:p>
    <w:p>
      <w:pPr>
        <w:pStyle w:val="Normal"/>
        <w:ind w:hanging="420" w:left="840"/>
        <w:jc w:val="both"/>
        <w:rPr/>
      </w:pPr>
      <w:r>
        <w:rPr/>
        <w:t>e$ 0,04</w:t>
      </w:r>
      <w:r>
        <w:rPr>
          <w:i/>
          <w:iCs/>
        </w:rPr>
        <w:t xml:space="preserve">x </w:t>
      </w:r>
      <w:r>
        <w:rPr/>
        <w:t>+ 0,12</w:t>
      </w:r>
      <w:r>
        <w:rPr>
          <w:i/>
          <w:iCs/>
        </w:rPr>
        <w:t>y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Questão-63 (163991)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85725</wp:posOffset>
            </wp:positionH>
            <wp:positionV relativeFrom="paragraph">
              <wp:posOffset>-102870</wp:posOffset>
            </wp:positionV>
            <wp:extent cx="5133340" cy="3312795"/>
            <wp:effectExtent l="0" t="0" r="0" b="0"/>
            <wp:wrapSquare wrapText="largest"/>
            <wp:docPr id="87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a$ 21,5.</w:t>
      </w:r>
    </w:p>
    <w:p>
      <w:pPr>
        <w:pStyle w:val="Normal"/>
        <w:ind w:hanging="420" w:left="840"/>
        <w:jc w:val="both"/>
        <w:rPr/>
      </w:pPr>
      <w:r>
        <w:rPr/>
        <w:t>b$ 21,7.</w:t>
      </w:r>
    </w:p>
    <w:p>
      <w:pPr>
        <w:pStyle w:val="Normal"/>
        <w:ind w:hanging="420" w:left="840"/>
        <w:jc w:val="both"/>
        <w:rPr/>
      </w:pPr>
      <w:r>
        <w:rPr/>
        <w:t>c$ 48,0.</w:t>
      </w:r>
    </w:p>
    <w:p>
      <w:pPr>
        <w:pStyle w:val="Normal"/>
        <w:ind w:hanging="420" w:left="840"/>
        <w:jc w:val="both"/>
        <w:rPr/>
      </w:pPr>
      <w:r>
        <w:rPr/>
        <w:t>d$ 48,3.</w:t>
      </w:r>
    </w:p>
    <w:p>
      <w:pPr>
        <w:pStyle w:val="Normal"/>
        <w:ind w:hanging="420" w:left="840"/>
        <w:jc w:val="both"/>
        <w:rPr/>
      </w:pPr>
      <w:r>
        <w:rPr/>
        <w:t>e$ 48,5.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Triângulos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Questão-64 (163992)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69850</wp:posOffset>
            </wp:positionH>
            <wp:positionV relativeFrom="paragraph">
              <wp:posOffset>-41910</wp:posOffset>
            </wp:positionV>
            <wp:extent cx="5133340" cy="3256280"/>
            <wp:effectExtent l="0" t="0" r="0" b="0"/>
            <wp:wrapSquare wrapText="largest"/>
            <wp:docPr id="88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a$ 1/16</w:t>
      </w:r>
    </w:p>
    <w:p>
      <w:pPr>
        <w:pStyle w:val="Normal"/>
        <w:ind w:hanging="420" w:left="840"/>
        <w:jc w:val="both"/>
        <w:rPr/>
      </w:pPr>
      <w:r>
        <w:rPr/>
        <w:t>b$  √3/16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 xml:space="preserve">d$ √3/8 </w:t>
      </w:r>
    </w:p>
    <w:p>
      <w:pPr>
        <w:pStyle w:val="Normal"/>
        <w:ind w:hanging="420" w:left="840"/>
        <w:jc w:val="both"/>
        <w:rPr/>
      </w:pPr>
      <w:r>
        <w:rPr/>
        <w:t>e$ √3/4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Questão-65 (163993)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25065"/>
            <wp:effectExtent l="0" t="0" r="0" b="0"/>
            <wp:wrapSquare wrapText="largest"/>
            <wp:docPr id="89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a$ 9.</w:t>
      </w:r>
    </w:p>
    <w:p>
      <w:pPr>
        <w:pStyle w:val="Normal"/>
        <w:ind w:hanging="420" w:left="840"/>
        <w:jc w:val="both"/>
        <w:rPr/>
      </w:pPr>
      <w:r>
        <w:rPr/>
        <w:t>b$ 13.</w:t>
      </w:r>
    </w:p>
    <w:p>
      <w:pPr>
        <w:pStyle w:val="Normal"/>
        <w:ind w:hanging="420" w:left="840"/>
        <w:jc w:val="both"/>
        <w:rPr/>
      </w:pPr>
      <w:r>
        <w:rPr/>
        <w:t>c$ 19.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e$ 45.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Questão-67 (163995)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39950"/>
            <wp:effectExtent l="0" t="0" r="0" b="0"/>
            <wp:wrapSquare wrapText="largest"/>
            <wp:docPr id="90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R$ 23,40</w:t>
      </w:r>
    </w:p>
    <w:p>
      <w:pPr>
        <w:pStyle w:val="Normal"/>
        <w:ind w:hanging="420" w:left="840"/>
        <w:jc w:val="both"/>
        <w:rPr/>
      </w:pPr>
      <w:r>
        <w:rPr/>
        <w:t>b$ R$ 23,80</w:t>
      </w:r>
    </w:p>
    <w:p>
      <w:pPr>
        <w:pStyle w:val="Normal"/>
        <w:ind w:hanging="420" w:left="840"/>
        <w:jc w:val="both"/>
        <w:rPr/>
      </w:pPr>
      <w:r>
        <w:rPr/>
        <w:t>c$ R$ 24,90</w:t>
      </w:r>
    </w:p>
    <w:p>
      <w:pPr>
        <w:pStyle w:val="Normal"/>
        <w:ind w:hanging="420" w:left="840"/>
        <w:jc w:val="both"/>
        <w:rPr/>
      </w:pPr>
      <w:r>
        <w:rPr/>
        <w:t>d$ R$ 25,30</w:t>
      </w:r>
    </w:p>
    <w:p>
      <w:pPr>
        <w:pStyle w:val="Normal"/>
        <w:ind w:hanging="420" w:left="840"/>
        <w:jc w:val="both"/>
        <w:rPr/>
      </w:pPr>
      <w:r>
        <w:rPr/>
        <w:t>e$ R$ 37,80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Questão-68 (163996)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51380"/>
            <wp:effectExtent l="0" t="0" r="0" b="0"/>
            <wp:wrapSquare wrapText="largest"/>
            <wp:docPr id="91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>
          <w:i/>
          <w:iCs/>
        </w:rPr>
        <w:t>a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>
          <w:i/>
          <w:iCs/>
        </w:rPr>
        <w:t xml:space="preserve">a </w:t>
      </w:r>
      <w:r>
        <w:rPr/>
        <w:t xml:space="preserve">e </w:t>
      </w:r>
      <w:r>
        <w:rPr>
          <w:i/>
          <w:iCs/>
        </w:rPr>
        <w:t>b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>
          <w:i/>
          <w:iCs/>
        </w:rPr>
        <w:t xml:space="preserve">b </w:t>
      </w:r>
      <w:r>
        <w:rPr/>
        <w:t xml:space="preserve">e </w:t>
      </w:r>
      <w:r>
        <w:rPr>
          <w:i/>
          <w:iCs/>
        </w:rPr>
        <w:t>c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Questão-69 (163997)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59050"/>
            <wp:effectExtent l="0" t="0" r="0" b="0"/>
            <wp:wrapSquare wrapText="largest"/>
            <wp:docPr id="92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a$ 0,75</w:t>
      </w:r>
    </w:p>
    <w:p>
      <w:pPr>
        <w:pStyle w:val="Normal"/>
        <w:ind w:hanging="420" w:left="840"/>
        <w:jc w:val="both"/>
        <w:rPr/>
      </w:pPr>
      <w:r>
        <w:rPr/>
        <w:t>b$ 0,45</w:t>
      </w:r>
    </w:p>
    <w:p>
      <w:pPr>
        <w:pStyle w:val="Normal"/>
        <w:ind w:hanging="420" w:left="840"/>
        <w:jc w:val="both"/>
        <w:rPr/>
      </w:pPr>
      <w:r>
        <w:rPr/>
        <w:t>c$ 0,38</w:t>
      </w:r>
    </w:p>
    <w:p>
      <w:pPr>
        <w:pStyle w:val="Normal"/>
        <w:ind w:hanging="420" w:left="840"/>
        <w:jc w:val="both"/>
        <w:rPr/>
      </w:pPr>
      <w:r>
        <w:rPr/>
        <w:t>d$ 0,33</w:t>
      </w:r>
    </w:p>
    <w:p>
      <w:pPr>
        <w:pStyle w:val="Normal"/>
        <w:ind w:hanging="420" w:left="840"/>
        <w:jc w:val="both"/>
        <w:rPr/>
      </w:pPr>
      <w:r>
        <w:rPr/>
        <w:t>e$ 0,13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Questão-70 (163998) - (ENEM MEC/2014/2ª Aplicação)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24015"/>
            <wp:effectExtent l="0" t="0" r="0" b="0"/>
            <wp:wrapSquare wrapText="largest"/>
            <wp:docPr id="93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a$ 29.</w:t>
      </w:r>
    </w:p>
    <w:p>
      <w:pPr>
        <w:pStyle w:val="Normal"/>
        <w:ind w:hanging="420" w:left="840"/>
        <w:jc w:val="both"/>
        <w:rPr/>
      </w:pPr>
      <w:r>
        <w:rPr/>
        <w:t>b$ 44.</w:t>
      </w:r>
    </w:p>
    <w:p>
      <w:pPr>
        <w:pStyle w:val="Normal"/>
        <w:ind w:hanging="420" w:left="840"/>
        <w:jc w:val="both"/>
        <w:rPr/>
      </w:pPr>
      <w:r>
        <w:rPr/>
        <w:t>c$ 56.</w:t>
      </w:r>
    </w:p>
    <w:p>
      <w:pPr>
        <w:pStyle w:val="Normal"/>
        <w:ind w:hanging="420" w:left="840"/>
        <w:jc w:val="both"/>
        <w:rPr/>
      </w:pPr>
      <w:r>
        <w:rPr/>
        <w:t>d$ 63.</w:t>
      </w:r>
    </w:p>
    <w:p>
      <w:pPr>
        <w:pStyle w:val="Normal"/>
        <w:ind w:hanging="420" w:left="840"/>
        <w:jc w:val="both"/>
        <w:rPr/>
      </w:pPr>
      <w:r>
        <w:rPr/>
        <w:t>e$ 80.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Ângulos na Circunferência e Potência de Ponto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Questão-71 (163999)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47465"/>
            <wp:effectExtent l="0" t="0" r="0" b="0"/>
            <wp:wrapSquare wrapText="largest"/>
            <wp:docPr id="94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a$ 108,0.</w:t>
      </w:r>
    </w:p>
    <w:p>
      <w:pPr>
        <w:pStyle w:val="Normal"/>
        <w:ind w:hanging="420" w:left="840"/>
        <w:jc w:val="both"/>
        <w:rPr/>
      </w:pPr>
      <w:r>
        <w:rPr/>
        <w:t>b$ 122,4.</w:t>
      </w:r>
    </w:p>
    <w:p>
      <w:pPr>
        <w:pStyle w:val="Normal"/>
        <w:ind w:hanging="420" w:left="840"/>
        <w:jc w:val="both"/>
        <w:rPr/>
      </w:pPr>
      <w:r>
        <w:rPr/>
        <w:t>c$ 129,6.</w:t>
      </w:r>
    </w:p>
    <w:p>
      <w:pPr>
        <w:pStyle w:val="Normal"/>
        <w:ind w:hanging="420" w:left="840"/>
        <w:jc w:val="both"/>
        <w:rPr/>
      </w:pPr>
      <w:r>
        <w:rPr/>
        <w:t>d$ 151,2.</w:t>
      </w:r>
    </w:p>
    <w:p>
      <w:pPr>
        <w:pStyle w:val="Normal"/>
        <w:ind w:hanging="420" w:left="840"/>
        <w:jc w:val="both"/>
        <w:rPr/>
      </w:pPr>
      <w:r>
        <w:rPr/>
        <w:t>e$ 154,8.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Questão-72 (164000)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2333625"/>
            <wp:effectExtent l="0" t="0" r="0" b="0"/>
            <wp:wrapSquare wrapText="largest"/>
            <wp:docPr id="95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hora</w:t>
      </w:r>
    </w:p>
    <w:p>
      <w:pPr>
        <w:pStyle w:val="Normal"/>
        <w:ind w:hanging="420" w:left="840"/>
        <w:jc w:val="both"/>
        <w:rPr/>
      </w:pPr>
      <w:r>
        <w:rPr/>
        <w:t>b$ 2 horas</w:t>
      </w:r>
    </w:p>
    <w:p>
      <w:pPr>
        <w:pStyle w:val="Normal"/>
        <w:ind w:hanging="420" w:left="840"/>
        <w:jc w:val="both"/>
        <w:rPr/>
      </w:pPr>
      <w:r>
        <w:rPr/>
        <w:t>c$ 4 horas</w:t>
      </w:r>
    </w:p>
    <w:p>
      <w:pPr>
        <w:pStyle w:val="Normal"/>
        <w:ind w:hanging="420" w:left="840"/>
        <w:jc w:val="both"/>
        <w:rPr/>
      </w:pPr>
      <w:r>
        <w:rPr/>
        <w:t>d$ 8 horas</w:t>
      </w:r>
    </w:p>
    <w:p>
      <w:pPr>
        <w:pStyle w:val="Normal"/>
        <w:ind w:hanging="420" w:left="840"/>
        <w:jc w:val="both"/>
        <w:rPr/>
      </w:pPr>
      <w:r>
        <w:rPr/>
        <w:t>e$ 16 horas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Questão-74 (164002)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92985"/>
            <wp:effectExtent l="0" t="0" r="0" b="0"/>
            <wp:wrapSquare wrapText="largest"/>
            <wp:docPr id="96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a$ 622,00.</w:t>
      </w:r>
    </w:p>
    <w:p>
      <w:pPr>
        <w:pStyle w:val="Normal"/>
        <w:ind w:hanging="420" w:left="840"/>
        <w:jc w:val="both"/>
        <w:rPr/>
      </w:pPr>
      <w:r>
        <w:rPr/>
        <w:t>b$ 933,00.</w:t>
      </w:r>
    </w:p>
    <w:p>
      <w:pPr>
        <w:pStyle w:val="Normal"/>
        <w:ind w:hanging="420" w:left="840"/>
        <w:jc w:val="both"/>
        <w:rPr/>
      </w:pPr>
      <w:r>
        <w:rPr/>
        <w:t>c$ 1 244,00.</w:t>
      </w:r>
    </w:p>
    <w:p>
      <w:pPr>
        <w:pStyle w:val="Normal"/>
        <w:ind w:hanging="420" w:left="840"/>
        <w:jc w:val="both"/>
        <w:rPr/>
      </w:pPr>
      <w:r>
        <w:rPr/>
        <w:t>d$ 2 021,50.</w:t>
      </w:r>
    </w:p>
    <w:p>
      <w:pPr>
        <w:pStyle w:val="Normal"/>
        <w:ind w:hanging="420" w:left="840"/>
        <w:jc w:val="both"/>
        <w:rPr/>
      </w:pPr>
      <w:r>
        <w:rPr/>
        <w:t>e$ 2 799,00.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Questão-75 (164003)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25015"/>
            <wp:effectExtent l="0" t="0" r="0" b="0"/>
            <wp:wrapSquare wrapText="largest"/>
            <wp:docPr id="97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b$ 7.</w:t>
      </w:r>
    </w:p>
    <w:p>
      <w:pPr>
        <w:pStyle w:val="Normal"/>
        <w:ind w:hanging="420" w:left="840"/>
        <w:jc w:val="both"/>
        <w:rPr/>
      </w:pPr>
      <w:r>
        <w:rPr/>
        <w:t>c$ 10.</w:t>
      </w:r>
    </w:p>
    <w:p>
      <w:pPr>
        <w:pStyle w:val="Normal"/>
        <w:ind w:hanging="420" w:left="840"/>
        <w:jc w:val="both"/>
        <w:rPr/>
      </w:pPr>
      <w:r>
        <w:rPr/>
        <w:t>d$ 13.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Questão-76 (164004)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614795"/>
            <wp:effectExtent l="0" t="0" r="0" b="0"/>
            <wp:wrapSquare wrapText="largest"/>
            <wp:docPr id="98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a$ 45.</w:t>
      </w:r>
    </w:p>
    <w:p>
      <w:pPr>
        <w:pStyle w:val="Normal"/>
        <w:ind w:hanging="420" w:left="840"/>
        <w:jc w:val="both"/>
        <w:rPr/>
      </w:pPr>
      <w:r>
        <w:rPr/>
        <w:t>b$ 48.</w:t>
      </w:r>
    </w:p>
    <w:p>
      <w:pPr>
        <w:pStyle w:val="Normal"/>
        <w:ind w:hanging="420" w:left="840"/>
        <w:jc w:val="both"/>
        <w:rPr/>
      </w:pPr>
      <w:r>
        <w:rPr/>
        <w:t>c$ 72.</w:t>
      </w:r>
    </w:p>
    <w:p>
      <w:pPr>
        <w:pStyle w:val="Normal"/>
        <w:ind w:hanging="420" w:left="840"/>
        <w:jc w:val="both"/>
        <w:rPr/>
      </w:pPr>
      <w:r>
        <w:rPr/>
        <w:t>d$ 90.</w:t>
      </w:r>
    </w:p>
    <w:p>
      <w:pPr>
        <w:pStyle w:val="Normal"/>
        <w:ind w:hanging="420" w:left="840"/>
        <w:jc w:val="both"/>
        <w:rPr/>
      </w:pPr>
      <w:r>
        <w:rPr/>
        <w:t>e$ 99.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Questão-77 (164005)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posOffset>-9525</wp:posOffset>
            </wp:positionH>
            <wp:positionV relativeFrom="paragraph">
              <wp:posOffset>-635</wp:posOffset>
            </wp:positionV>
            <wp:extent cx="5133340" cy="3343275"/>
            <wp:effectExtent l="0" t="0" r="0" b="0"/>
            <wp:wrapSquare wrapText="largest"/>
            <wp:docPr id="99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a$ 6,2.</w:t>
      </w:r>
    </w:p>
    <w:p>
      <w:pPr>
        <w:pStyle w:val="Normal"/>
        <w:ind w:hanging="420" w:left="840"/>
        <w:jc w:val="both"/>
        <w:rPr/>
      </w:pPr>
      <w:r>
        <w:rPr/>
        <w:t>b$ 6,5.</w:t>
      </w:r>
    </w:p>
    <w:p>
      <w:pPr>
        <w:pStyle w:val="Normal"/>
        <w:ind w:hanging="420" w:left="840"/>
        <w:jc w:val="both"/>
        <w:rPr/>
      </w:pPr>
      <w:r>
        <w:rPr/>
        <w:t>c$ 6,6.</w:t>
      </w:r>
    </w:p>
    <w:p>
      <w:pPr>
        <w:pStyle w:val="Normal"/>
        <w:ind w:hanging="420" w:left="840"/>
        <w:jc w:val="both"/>
        <w:rPr/>
      </w:pPr>
      <w:r>
        <w:rPr/>
        <w:t>d$ 6,8.</w:t>
      </w:r>
    </w:p>
    <w:p>
      <w:pPr>
        <w:pStyle w:val="Normal"/>
        <w:ind w:hanging="420" w:left="840"/>
        <w:jc w:val="both"/>
        <w:rPr/>
      </w:pPr>
      <w:r>
        <w:rPr/>
        <w:t>e$ 7,0.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Questão-78 (164006)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133350</wp:posOffset>
            </wp:positionH>
            <wp:positionV relativeFrom="paragraph">
              <wp:posOffset>-152400</wp:posOffset>
            </wp:positionV>
            <wp:extent cx="5133340" cy="2467610"/>
            <wp:effectExtent l="0" t="0" r="0" b="0"/>
            <wp:wrapSquare wrapText="largest"/>
            <wp:docPr id="100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a$ 48.</w:t>
      </w:r>
    </w:p>
    <w:p>
      <w:pPr>
        <w:pStyle w:val="Normal"/>
        <w:ind w:hanging="420" w:left="840"/>
        <w:jc w:val="both"/>
        <w:rPr/>
      </w:pPr>
      <w:r>
        <w:rPr/>
        <w:t>b$ 72.</w:t>
      </w:r>
    </w:p>
    <w:p>
      <w:pPr>
        <w:pStyle w:val="Normal"/>
        <w:ind w:hanging="420" w:left="840"/>
        <w:jc w:val="both"/>
        <w:rPr/>
      </w:pPr>
      <w:r>
        <w:rPr/>
        <w:t>c$ 84.</w:t>
      </w:r>
    </w:p>
    <w:p>
      <w:pPr>
        <w:pStyle w:val="Normal"/>
        <w:ind w:hanging="420" w:left="840"/>
        <w:jc w:val="both"/>
        <w:rPr/>
      </w:pPr>
      <w:r>
        <w:rPr/>
        <w:t>d$ 120.</w:t>
      </w:r>
    </w:p>
    <w:p>
      <w:pPr>
        <w:pStyle w:val="Normal"/>
        <w:ind w:hanging="420" w:left="840"/>
        <w:jc w:val="both"/>
        <w:rPr/>
      </w:pPr>
      <w:r>
        <w:rPr/>
        <w:t>e$ 168.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posOffset>190500</wp:posOffset>
            </wp:positionH>
            <wp:positionV relativeFrom="paragraph">
              <wp:posOffset>458470</wp:posOffset>
            </wp:positionV>
            <wp:extent cx="5133340" cy="4413250"/>
            <wp:effectExtent l="0" t="0" r="0" b="0"/>
            <wp:wrapSquare wrapText="largest"/>
            <wp:docPr id="101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Questão-79 (164007)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a$ 874 800.</w:t>
      </w:r>
    </w:p>
    <w:p>
      <w:pPr>
        <w:pStyle w:val="Normal"/>
        <w:ind w:hanging="420" w:left="840"/>
        <w:jc w:val="both"/>
        <w:rPr/>
      </w:pPr>
      <w:r>
        <w:rPr/>
        <w:t>b$ 1 018 285.</w:t>
      </w:r>
    </w:p>
    <w:p>
      <w:pPr>
        <w:pStyle w:val="Normal"/>
        <w:ind w:hanging="420" w:left="840"/>
        <w:jc w:val="both"/>
        <w:rPr/>
      </w:pPr>
      <w:r>
        <w:rPr/>
        <w:t>c$ 1 481 142.</w:t>
      </w:r>
    </w:p>
    <w:p>
      <w:pPr>
        <w:pStyle w:val="Normal"/>
        <w:ind w:hanging="420" w:left="840"/>
        <w:jc w:val="both"/>
        <w:rPr/>
      </w:pPr>
      <w:r>
        <w:rPr/>
        <w:t>d$ 2 499 428.</w:t>
      </w:r>
    </w:p>
    <w:p>
      <w:pPr>
        <w:pStyle w:val="Normal"/>
        <w:ind w:hanging="420" w:left="840"/>
        <w:jc w:val="both"/>
        <w:rPr/>
      </w:pPr>
      <w:r>
        <w:rPr/>
        <w:t>e$ 3 240 000.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Questão-80 (164008)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66675</wp:posOffset>
            </wp:positionH>
            <wp:positionV relativeFrom="paragraph">
              <wp:posOffset>123190</wp:posOffset>
            </wp:positionV>
            <wp:extent cx="5133340" cy="2597150"/>
            <wp:effectExtent l="0" t="0" r="0" b="0"/>
            <wp:wrapSquare wrapText="largest"/>
            <wp:docPr id="102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a$ 13%</w:t>
      </w:r>
    </w:p>
    <w:p>
      <w:pPr>
        <w:pStyle w:val="Normal"/>
        <w:ind w:hanging="420" w:left="840"/>
        <w:jc w:val="both"/>
        <w:rPr/>
      </w:pPr>
      <w:r>
        <w:rPr/>
        <w:t>b$ 30%</w:t>
      </w:r>
    </w:p>
    <w:p>
      <w:pPr>
        <w:pStyle w:val="Normal"/>
        <w:ind w:hanging="420" w:left="840"/>
        <w:jc w:val="both"/>
        <w:rPr/>
      </w:pPr>
      <w:r>
        <w:rPr/>
        <w:t>c$ 64%</w:t>
      </w:r>
    </w:p>
    <w:p>
      <w:pPr>
        <w:pStyle w:val="Normal"/>
        <w:ind w:hanging="420" w:left="840"/>
        <w:jc w:val="both"/>
        <w:rPr/>
      </w:pPr>
      <w:r>
        <w:rPr/>
        <w:t>d$ 77%</w:t>
      </w:r>
    </w:p>
    <w:p>
      <w:pPr>
        <w:pStyle w:val="Normal"/>
        <w:ind w:hanging="420" w:left="840"/>
        <w:jc w:val="both"/>
        <w:rPr/>
      </w:pPr>
      <w:r>
        <w:rPr/>
        <w:t>e$ 164%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Questão-81 (164009)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posOffset>19050</wp:posOffset>
            </wp:positionH>
            <wp:positionV relativeFrom="paragraph">
              <wp:posOffset>132715</wp:posOffset>
            </wp:positionV>
            <wp:extent cx="5133340" cy="2936875"/>
            <wp:effectExtent l="0" t="0" r="0" b="0"/>
            <wp:wrapSquare wrapText="largest"/>
            <wp:docPr id="103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a$ 3%</w:t>
      </w:r>
    </w:p>
    <w:p>
      <w:pPr>
        <w:pStyle w:val="Normal"/>
        <w:ind w:hanging="420" w:left="840"/>
        <w:jc w:val="both"/>
        <w:rPr/>
      </w:pPr>
      <w:r>
        <w:rPr/>
        <w:t>b$ 7%</w:t>
      </w:r>
    </w:p>
    <w:p>
      <w:pPr>
        <w:pStyle w:val="Normal"/>
        <w:ind w:hanging="420" w:left="840"/>
        <w:jc w:val="both"/>
        <w:rPr/>
      </w:pPr>
      <w:r>
        <w:rPr/>
        <w:t>c$ 13%</w:t>
      </w:r>
    </w:p>
    <w:p>
      <w:pPr>
        <w:pStyle w:val="Normal"/>
        <w:ind w:hanging="420" w:left="840"/>
        <w:jc w:val="both"/>
        <w:rPr/>
      </w:pPr>
      <w:r>
        <w:rPr/>
        <w:t>d$ 16%</w:t>
      </w:r>
    </w:p>
    <w:p>
      <w:pPr>
        <w:pStyle w:val="Normal"/>
        <w:ind w:hanging="420" w:left="840"/>
        <w:jc w:val="both"/>
        <w:rPr/>
      </w:pPr>
      <w:r>
        <w:rPr/>
        <w:t>e$ 20%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Permutação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Questão-82 (164010)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41855"/>
            <wp:effectExtent l="0" t="0" r="0" b="0"/>
            <wp:wrapSquare wrapText="largest"/>
            <wp:docPr id="104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b$ 90.</w:t>
      </w:r>
    </w:p>
    <w:p>
      <w:pPr>
        <w:pStyle w:val="Normal"/>
        <w:ind w:hanging="420" w:left="840"/>
        <w:jc w:val="both"/>
        <w:rPr/>
      </w:pPr>
      <w:r>
        <w:rPr/>
        <w:t>c$ 80.</w:t>
      </w:r>
    </w:p>
    <w:p>
      <w:pPr>
        <w:pStyle w:val="Normal"/>
        <w:ind w:hanging="420" w:left="840"/>
        <w:jc w:val="both"/>
        <w:rPr/>
      </w:pPr>
      <w:r>
        <w:rPr/>
        <w:t>d$ 25.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Questão-83 (164011)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967865"/>
            <wp:effectExtent l="0" t="0" r="0" b="0"/>
            <wp:wrapSquare wrapText="largest"/>
            <wp:docPr id="105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André, Carlos e Fábio.</w:t>
      </w:r>
    </w:p>
    <w:p>
      <w:pPr>
        <w:pStyle w:val="Normal"/>
        <w:ind w:hanging="420" w:left="840"/>
        <w:jc w:val="both"/>
        <w:rPr/>
      </w:pPr>
      <w:r>
        <w:rPr/>
        <w:t>b$ André, Fábio e Carlos.</w:t>
      </w:r>
    </w:p>
    <w:p>
      <w:pPr>
        <w:pStyle w:val="Normal"/>
        <w:ind w:hanging="420" w:left="840"/>
        <w:jc w:val="both"/>
        <w:rPr/>
      </w:pPr>
      <w:r>
        <w:rPr/>
        <w:t>c$ Carlos, André e Fábio.</w:t>
      </w:r>
    </w:p>
    <w:p>
      <w:pPr>
        <w:pStyle w:val="Normal"/>
        <w:ind w:hanging="420" w:left="840"/>
        <w:jc w:val="both"/>
        <w:rPr/>
      </w:pPr>
      <w:r>
        <w:rPr/>
        <w:t>d$ Carlos, Fábio e André.</w:t>
      </w:r>
    </w:p>
    <w:p>
      <w:pPr>
        <w:pStyle w:val="Normal"/>
        <w:ind w:hanging="420" w:left="840"/>
        <w:jc w:val="both"/>
        <w:rPr/>
      </w:pPr>
      <w:r>
        <w:rPr/>
        <w:t>e$ Fábio, Carlos e André.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Prod. Cartesiano / Relações Binárias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Questão-84 (164012)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posOffset>133350</wp:posOffset>
            </wp:positionH>
            <wp:positionV relativeFrom="paragraph">
              <wp:posOffset>123190</wp:posOffset>
            </wp:positionV>
            <wp:extent cx="5133340" cy="5658485"/>
            <wp:effectExtent l="0" t="0" r="0" b="0"/>
            <wp:wrapSquare wrapText="largest"/>
            <wp:docPr id="106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(0 ; 2).</w:t>
      </w:r>
    </w:p>
    <w:p>
      <w:pPr>
        <w:pStyle w:val="Normal"/>
        <w:ind w:hanging="420" w:left="840"/>
        <w:jc w:val="both"/>
        <w:rPr/>
      </w:pPr>
      <w:r>
        <w:rPr/>
        <w:t>b$ (0 ; 3).</w:t>
      </w:r>
    </w:p>
    <w:p>
      <w:pPr>
        <w:pStyle w:val="Normal"/>
        <w:ind w:hanging="420" w:left="840"/>
        <w:jc w:val="both"/>
        <w:rPr/>
      </w:pPr>
      <w:r>
        <w:rPr/>
        <w:t>c$ (1 ; 2).</w:t>
      </w:r>
    </w:p>
    <w:p>
      <w:pPr>
        <w:pStyle w:val="Normal"/>
        <w:ind w:hanging="420" w:left="840"/>
        <w:jc w:val="both"/>
        <w:rPr/>
      </w:pPr>
      <w:r>
        <w:rPr/>
        <w:t>d$ (1 ; 4).</w:t>
      </w:r>
    </w:p>
    <w:p>
      <w:pPr>
        <w:pStyle w:val="Normal"/>
        <w:ind w:hanging="420" w:left="840"/>
        <w:jc w:val="both"/>
        <w:rPr/>
      </w:pPr>
      <w:r>
        <w:rPr/>
        <w:t>e$ (2 ; 1).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Questão-85 (164013)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74520"/>
            <wp:effectExtent l="0" t="0" r="0" b="0"/>
            <wp:wrapSquare wrapText="largest"/>
            <wp:docPr id="107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a$ 12.</w:t>
      </w:r>
    </w:p>
    <w:p>
      <w:pPr>
        <w:pStyle w:val="Normal"/>
        <w:ind w:hanging="420" w:left="840"/>
        <w:jc w:val="both"/>
        <w:rPr/>
      </w:pPr>
      <w:r>
        <w:rPr/>
        <w:t>b$ 14.</w:t>
      </w:r>
    </w:p>
    <w:p>
      <w:pPr>
        <w:pStyle w:val="Normal"/>
        <w:ind w:hanging="420" w:left="840"/>
        <w:jc w:val="both"/>
        <w:rPr/>
      </w:pPr>
      <w:r>
        <w:rPr/>
        <w:t>c$ 16.</w:t>
      </w:r>
    </w:p>
    <w:p>
      <w:pPr>
        <w:pStyle w:val="Normal"/>
        <w:ind w:hanging="420" w:left="840"/>
        <w:jc w:val="both"/>
        <w:rPr/>
      </w:pPr>
      <w:r>
        <w:rPr/>
        <w:t>d$ 32.</w:t>
      </w:r>
    </w:p>
    <w:p>
      <w:pPr>
        <w:pStyle w:val="Normal"/>
        <w:ind w:hanging="420" w:left="840"/>
        <w:jc w:val="both"/>
        <w:rPr/>
      </w:pPr>
      <w:r>
        <w:rPr/>
        <w:t>e$ 42.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Questão-86 (164014)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posOffset>133350</wp:posOffset>
            </wp:positionH>
            <wp:positionV relativeFrom="paragraph">
              <wp:posOffset>-123825</wp:posOffset>
            </wp:positionV>
            <wp:extent cx="5133340" cy="2813685"/>
            <wp:effectExtent l="0" t="0" r="0" b="0"/>
            <wp:wrapSquare wrapText="largest"/>
            <wp:docPr id="108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Quarta parte.</w:t>
      </w:r>
    </w:p>
    <w:p>
      <w:pPr>
        <w:pStyle w:val="Normal"/>
        <w:ind w:hanging="420" w:left="840"/>
        <w:jc w:val="both"/>
        <w:rPr/>
      </w:pPr>
      <w:r>
        <w:rPr/>
        <w:t>b$ Metade.</w:t>
      </w:r>
    </w:p>
    <w:p>
      <w:pPr>
        <w:pStyle w:val="Normal"/>
        <w:ind w:hanging="420" w:left="840"/>
        <w:jc w:val="both"/>
        <w:rPr/>
      </w:pPr>
      <w:r>
        <w:rPr/>
        <w:t>c$ Igual.</w:t>
      </w:r>
    </w:p>
    <w:p>
      <w:pPr>
        <w:pStyle w:val="Normal"/>
        <w:ind w:hanging="420" w:left="840"/>
        <w:jc w:val="both"/>
        <w:rPr/>
      </w:pPr>
      <w:r>
        <w:rPr/>
        <w:t>d$ Dobro.</w:t>
      </w:r>
    </w:p>
    <w:p>
      <w:pPr>
        <w:pStyle w:val="Normal"/>
        <w:ind w:hanging="420" w:left="840"/>
        <w:jc w:val="both"/>
        <w:rPr/>
      </w:pPr>
      <w:r>
        <w:rPr/>
        <w:t>e$ Quádruplo.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Questão-87 (164015) - (ENEM MEC/2014/2ª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-38100</wp:posOffset>
            </wp:positionH>
            <wp:positionV relativeFrom="paragraph">
              <wp:posOffset>113665</wp:posOffset>
            </wp:positionV>
            <wp:extent cx="5133340" cy="2805430"/>
            <wp:effectExtent l="0" t="0" r="0" b="0"/>
            <wp:wrapSquare wrapText="largest"/>
            <wp:docPr id="109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a$ 12,28%</w:t>
      </w:r>
    </w:p>
    <w:p>
      <w:pPr>
        <w:pStyle w:val="Normal"/>
        <w:ind w:hanging="420" w:left="840"/>
        <w:jc w:val="both"/>
        <w:rPr/>
      </w:pPr>
      <w:r>
        <w:rPr/>
        <w:t>b$ 20,00%</w:t>
      </w:r>
    </w:p>
    <w:p>
      <w:pPr>
        <w:pStyle w:val="Normal"/>
        <w:ind w:hanging="420" w:left="840"/>
        <w:jc w:val="both"/>
        <w:rPr/>
      </w:pPr>
      <w:r>
        <w:rPr/>
        <w:t>c$ 31,25%</w:t>
      </w:r>
    </w:p>
    <w:p>
      <w:pPr>
        <w:pStyle w:val="Normal"/>
        <w:ind w:hanging="420" w:left="840"/>
        <w:jc w:val="both"/>
        <w:rPr/>
      </w:pPr>
      <w:r>
        <w:rPr/>
        <w:t>d$ 36,00%</w:t>
      </w:r>
    </w:p>
    <w:p>
      <w:pPr>
        <w:pStyle w:val="Normal"/>
        <w:ind w:hanging="420" w:left="840"/>
        <w:jc w:val="both"/>
        <w:rPr/>
      </w:pPr>
      <w:r>
        <w:rPr/>
        <w:t>e$ 44,00%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Questão-88 (164016)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35150"/>
            <wp:effectExtent l="0" t="0" r="0" b="0"/>
            <wp:wrapSquare wrapText="largest"/>
            <wp:docPr id="110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a$ 30</w:t>
      </w:r>
    </w:p>
    <w:p>
      <w:pPr>
        <w:pStyle w:val="Normal"/>
        <w:ind w:hanging="420" w:left="840"/>
        <w:jc w:val="both"/>
        <w:rPr/>
      </w:pPr>
      <w:r>
        <w:rPr/>
        <w:t>b$ 40</w:t>
      </w:r>
    </w:p>
    <w:p>
      <w:pPr>
        <w:pStyle w:val="Normal"/>
        <w:ind w:hanging="420" w:left="840"/>
        <w:jc w:val="both"/>
        <w:rPr/>
      </w:pPr>
      <w:r>
        <w:rPr/>
        <w:t>c$ 90</w:t>
      </w:r>
    </w:p>
    <w:p>
      <w:pPr>
        <w:pStyle w:val="Normal"/>
        <w:ind w:hanging="420" w:left="840"/>
        <w:jc w:val="both"/>
        <w:rPr/>
      </w:pPr>
      <w:r>
        <w:rPr/>
        <w:t>d$ 160</w:t>
      </w:r>
    </w:p>
    <w:p>
      <w:pPr>
        <w:pStyle w:val="Normal"/>
        <w:ind w:hanging="420" w:left="840"/>
        <w:jc w:val="both"/>
        <w:rPr/>
      </w:pPr>
      <w:r>
        <w:rPr/>
        <w:t>e$ 360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Questão-89 (164017) - (ENEM MEC/2014/2ª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080000"/>
            <wp:effectExtent l="0" t="0" r="0" b="0"/>
            <wp:wrapSquare wrapText="largest"/>
            <wp:docPr id="111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Qualquer um dos fluidos do tipo I, II e III.</w:t>
      </w:r>
    </w:p>
    <w:p>
      <w:pPr>
        <w:pStyle w:val="Normal"/>
        <w:ind w:hanging="420" w:left="840"/>
        <w:jc w:val="both"/>
        <w:rPr/>
      </w:pPr>
      <w:r>
        <w:rPr/>
        <w:t>b$ Somente os fluidos do tipo II e III.</w:t>
      </w:r>
    </w:p>
    <w:p>
      <w:pPr>
        <w:pStyle w:val="Normal"/>
        <w:ind w:hanging="420" w:left="840"/>
        <w:jc w:val="both"/>
        <w:rPr/>
      </w:pPr>
      <w:r>
        <w:rPr/>
        <w:t>c$ Somente  fluido do tipo III.</w:t>
      </w:r>
    </w:p>
    <w:p>
      <w:pPr>
        <w:pStyle w:val="Normal"/>
        <w:ind w:hanging="420" w:left="840"/>
        <w:jc w:val="both"/>
        <w:rPr/>
      </w:pPr>
      <w:r>
        <w:rPr/>
        <w:t>d$ Não será necessário utilizar nenhum fluido refrigerante.</w:t>
      </w:r>
    </w:p>
    <w:p>
      <w:pPr>
        <w:pStyle w:val="Normal"/>
        <w:ind w:hanging="420" w:left="840"/>
        <w:jc w:val="both"/>
        <w:rPr/>
      </w:pPr>
      <w:r>
        <w:rPr/>
        <w:t>e$ Nenhum dos fluidos refrigerantes indicados atende às exigências.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Questão-90 (164018) - (ENEM MEC/2014/2ª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899785"/>
            <wp:effectExtent l="0" t="0" r="0" b="0"/>
            <wp:wrapSquare wrapText="largest"/>
            <wp:docPr id="112" name="Imag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Questão-91 (164019)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54505"/>
            <wp:effectExtent l="0" t="0" r="0" b="0"/>
            <wp:wrapSquare wrapText="largest"/>
            <wp:docPr id="113" name="Imag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a$ 9 dias.</w:t>
      </w:r>
    </w:p>
    <w:p>
      <w:pPr>
        <w:pStyle w:val="Normal"/>
        <w:ind w:hanging="420" w:left="840"/>
        <w:jc w:val="both"/>
        <w:rPr/>
      </w:pPr>
      <w:r>
        <w:rPr/>
        <w:t>b$ 8 dias.</w:t>
      </w:r>
    </w:p>
    <w:p>
      <w:pPr>
        <w:pStyle w:val="Normal"/>
        <w:ind w:hanging="420" w:left="840"/>
        <w:jc w:val="both"/>
        <w:rPr/>
      </w:pPr>
      <w:r>
        <w:rPr/>
        <w:t>c$ 5 dias.</w:t>
      </w:r>
    </w:p>
    <w:p>
      <w:pPr>
        <w:pStyle w:val="Normal"/>
        <w:ind w:hanging="420" w:left="840"/>
        <w:jc w:val="both"/>
        <w:rPr/>
      </w:pPr>
      <w:r>
        <w:rPr/>
        <w:t>d$ 4 dias.</w:t>
      </w:r>
    </w:p>
    <w:p>
      <w:pPr>
        <w:pStyle w:val="Normal"/>
        <w:ind w:hanging="420" w:left="840"/>
        <w:jc w:val="both"/>
        <w:rPr/>
      </w:pPr>
      <w:r>
        <w:rPr/>
        <w:t>e$ 2 dias.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Questão-92 (164020)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-9525</wp:posOffset>
            </wp:positionH>
            <wp:positionV relativeFrom="paragraph">
              <wp:posOffset>66040</wp:posOffset>
            </wp:positionV>
            <wp:extent cx="5133340" cy="4725035"/>
            <wp:effectExtent l="0" t="0" r="0" b="0"/>
            <wp:wrapSquare wrapText="largest"/>
            <wp:docPr id="114" name="Imag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Somente uma média.</w:t>
      </w:r>
    </w:p>
    <w:p>
      <w:pPr>
        <w:pStyle w:val="Normal"/>
        <w:ind w:hanging="420" w:left="840"/>
        <w:jc w:val="both"/>
        <w:rPr/>
      </w:pPr>
      <w:r>
        <w:rPr/>
        <w:t>b$ Somente uma grave.</w:t>
      </w:r>
    </w:p>
    <w:p>
      <w:pPr>
        <w:pStyle w:val="Normal"/>
        <w:ind w:hanging="420" w:left="840"/>
        <w:jc w:val="both"/>
        <w:rPr/>
      </w:pPr>
      <w:r>
        <w:rPr/>
        <w:t>c$ Uma grave e uma média.</w:t>
      </w:r>
    </w:p>
    <w:p>
      <w:pPr>
        <w:pStyle w:val="Normal"/>
        <w:ind w:hanging="420" w:left="840"/>
        <w:jc w:val="both"/>
        <w:rPr/>
      </w:pPr>
      <w:r>
        <w:rPr/>
        <w:t>d$ Somente uma gravíssima.</w:t>
      </w:r>
    </w:p>
    <w:p>
      <w:pPr>
        <w:pStyle w:val="Normal"/>
        <w:ind w:hanging="420" w:left="840"/>
        <w:jc w:val="both"/>
        <w:rPr/>
      </w:pPr>
      <w:r>
        <w:rPr/>
        <w:t>e$ Duas multas gravíssimas.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Questão-93 (164021)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-9525</wp:posOffset>
            </wp:positionH>
            <wp:positionV relativeFrom="paragraph">
              <wp:posOffset>-133350</wp:posOffset>
            </wp:positionV>
            <wp:extent cx="5133340" cy="2324100"/>
            <wp:effectExtent l="0" t="0" r="0" b="0"/>
            <wp:wrapSquare wrapText="largest"/>
            <wp:docPr id="115" name="Image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Entre 2 e 3 anos.</w:t>
      </w:r>
    </w:p>
    <w:p>
      <w:pPr>
        <w:pStyle w:val="Normal"/>
        <w:ind w:hanging="420" w:left="840"/>
        <w:jc w:val="both"/>
        <w:rPr/>
      </w:pPr>
      <w:r>
        <w:rPr/>
        <w:t>b$ Entre 3 e 4 anos.</w:t>
      </w:r>
    </w:p>
    <w:p>
      <w:pPr>
        <w:pStyle w:val="Normal"/>
        <w:ind w:hanging="420" w:left="840"/>
        <w:jc w:val="both"/>
        <w:rPr/>
      </w:pPr>
      <w:r>
        <w:rPr/>
        <w:t>c$ Entre 4 e 5 anos.</w:t>
      </w:r>
    </w:p>
    <w:p>
      <w:pPr>
        <w:pStyle w:val="Normal"/>
        <w:ind w:hanging="420" w:left="840"/>
        <w:jc w:val="both"/>
        <w:rPr/>
      </w:pPr>
      <w:r>
        <w:rPr/>
        <w:t>d$ Entre 6 e 7 anos.</w:t>
      </w:r>
    </w:p>
    <w:p>
      <w:pPr>
        <w:pStyle w:val="Normal"/>
        <w:ind w:hanging="420" w:left="840"/>
        <w:jc w:val="both"/>
        <w:rPr/>
      </w:pPr>
      <w:r>
        <w:rPr/>
        <w:t>e$ Entre 7 e 8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Questão-94 (164022)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01470"/>
            <wp:effectExtent l="0" t="0" r="0" b="0"/>
            <wp:wrapSquare wrapText="largest"/>
            <wp:docPr id="116" name="Imag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 x*z/y</w:t>
      </w:r>
    </w:p>
    <w:p>
      <w:pPr>
        <w:pStyle w:val="Normal"/>
        <w:ind w:hanging="420" w:left="840"/>
        <w:jc w:val="both"/>
        <w:rPr/>
      </w:pPr>
      <w:r>
        <w:rPr/>
        <w:t>b$  y*z/x</w:t>
      </w:r>
    </w:p>
    <w:p>
      <w:pPr>
        <w:pStyle w:val="Normal"/>
        <w:ind w:hanging="420" w:left="840"/>
        <w:jc w:val="both"/>
        <w:rPr/>
      </w:pPr>
      <w:r>
        <w:rPr/>
        <w:t>c$  z/y*x</w:t>
      </w:r>
    </w:p>
    <w:p>
      <w:pPr>
        <w:pStyle w:val="Normal"/>
        <w:ind w:hanging="420" w:left="840"/>
        <w:jc w:val="both"/>
        <w:rPr/>
      </w:pPr>
      <w:r>
        <w:rPr/>
        <w:t>d$  z/y</w:t>
      </w:r>
    </w:p>
    <w:p>
      <w:pPr>
        <w:pStyle w:val="Normal"/>
        <w:ind w:hanging="420" w:left="840"/>
        <w:jc w:val="both"/>
        <w:rPr/>
      </w:pPr>
      <w:r>
        <w:rPr/>
        <w:t>e$  z/x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Questão-95 (164023)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97425"/>
            <wp:effectExtent l="0" t="0" r="0" b="0"/>
            <wp:wrapSquare wrapText="largest"/>
            <wp:docPr id="117" name="Imag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Bolsa família.</w:t>
      </w:r>
    </w:p>
    <w:p>
      <w:pPr>
        <w:pStyle w:val="Normal"/>
        <w:ind w:hanging="420" w:left="840"/>
        <w:jc w:val="both"/>
        <w:rPr/>
      </w:pPr>
      <w:r>
        <w:rPr/>
        <w:t>b$ Educação.</w:t>
      </w:r>
    </w:p>
    <w:p>
      <w:pPr>
        <w:pStyle w:val="Normal"/>
        <w:ind w:hanging="420" w:left="840"/>
        <w:jc w:val="both"/>
        <w:rPr/>
      </w:pPr>
      <w:r>
        <w:rPr/>
        <w:t>c$ Investimento em construção civil.</w:t>
      </w:r>
    </w:p>
    <w:p>
      <w:pPr>
        <w:pStyle w:val="Normal"/>
        <w:ind w:hanging="420" w:left="840"/>
        <w:jc w:val="both"/>
        <w:rPr/>
      </w:pPr>
      <w:r>
        <w:rPr/>
        <w:t>d$ Previdência Social.</w:t>
      </w:r>
    </w:p>
    <w:p>
      <w:pPr>
        <w:pStyle w:val="Normal"/>
        <w:ind w:hanging="420" w:left="840"/>
        <w:jc w:val="both"/>
        <w:rPr/>
      </w:pPr>
      <w:r>
        <w:rPr/>
        <w:t>e$ Saúde.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Adição de Probabilidades e Lei Binomial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Questão-96 (164024)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489325"/>
            <wp:effectExtent l="0" t="0" r="0" b="0"/>
            <wp:wrapSquare wrapText="largest"/>
            <wp:docPr id="118" name="Imag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a$ 17,1%.</w:t>
      </w:r>
    </w:p>
    <w:p>
      <w:pPr>
        <w:pStyle w:val="Normal"/>
        <w:ind w:hanging="420" w:left="840"/>
        <w:jc w:val="both"/>
        <w:rPr/>
      </w:pPr>
      <w:r>
        <w:rPr/>
        <w:t>b$ 29,6%.</w:t>
      </w:r>
    </w:p>
    <w:p>
      <w:pPr>
        <w:pStyle w:val="Normal"/>
        <w:ind w:hanging="420" w:left="840"/>
        <w:jc w:val="both"/>
        <w:rPr/>
      </w:pPr>
      <w:r>
        <w:rPr/>
        <w:t>c$ 34,5%.</w:t>
      </w:r>
    </w:p>
    <w:p>
      <w:pPr>
        <w:pStyle w:val="Normal"/>
        <w:ind w:hanging="420" w:left="840"/>
        <w:jc w:val="both"/>
        <w:rPr/>
      </w:pPr>
      <w:r>
        <w:rPr/>
        <w:t>d$ 50,5%.</w:t>
      </w:r>
    </w:p>
    <w:p>
      <w:pPr>
        <w:pStyle w:val="Normal"/>
        <w:ind w:hanging="420" w:left="840"/>
        <w:jc w:val="both"/>
        <w:rPr/>
      </w:pPr>
      <w:r>
        <w:rPr/>
        <w:t>e$ 63,0%.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Questão-97 (164025)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141220"/>
            <wp:effectExtent l="0" t="0" r="0" b="0"/>
            <wp:wrapSquare wrapText="largest"/>
            <wp:docPr id="119" name="Imag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triângulo e pentágono.</w:t>
      </w:r>
    </w:p>
    <w:p>
      <w:pPr>
        <w:pStyle w:val="Normal"/>
        <w:ind w:hanging="420" w:left="840"/>
        <w:jc w:val="both"/>
        <w:rPr/>
      </w:pPr>
      <w:r>
        <w:rPr/>
        <w:t>b$ triângulo e hexágono.</w:t>
      </w:r>
    </w:p>
    <w:p>
      <w:pPr>
        <w:pStyle w:val="Normal"/>
        <w:ind w:hanging="420" w:left="840"/>
        <w:jc w:val="both"/>
        <w:rPr/>
      </w:pPr>
      <w:r>
        <w:rPr/>
        <w:t>c$ triângulo e octógono.</w:t>
      </w:r>
    </w:p>
    <w:p>
      <w:pPr>
        <w:pStyle w:val="Normal"/>
        <w:ind w:hanging="420" w:left="840"/>
        <w:jc w:val="both"/>
        <w:rPr/>
      </w:pPr>
      <w:r>
        <w:rPr/>
        <w:t>d$ hexágono e heptágono.</w:t>
      </w:r>
    </w:p>
    <w:p>
      <w:pPr>
        <w:pStyle w:val="Normal"/>
        <w:ind w:hanging="420" w:left="840"/>
        <w:jc w:val="both"/>
        <w:rPr/>
      </w:pPr>
      <w:r>
        <w:rPr/>
        <w:t>e$ hexágono e octógono.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Questão-98 (164026)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46580"/>
            <wp:effectExtent l="0" t="0" r="0" b="0"/>
            <wp:wrapSquare wrapText="largest"/>
            <wp:docPr id="120" name="Imag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P = 61,50 + 1,50x</w:t>
      </w:r>
    </w:p>
    <w:p>
      <w:pPr>
        <w:pStyle w:val="Normal"/>
        <w:ind w:hanging="420" w:left="840"/>
        <w:jc w:val="both"/>
        <w:rPr/>
      </w:pPr>
      <w:r>
        <w:rPr/>
        <w:t>b$ P = 60x + 1,50</w:t>
      </w:r>
    </w:p>
    <w:p>
      <w:pPr>
        <w:pStyle w:val="Normal"/>
        <w:ind w:hanging="420" w:left="840"/>
        <w:jc w:val="both"/>
        <w:rPr/>
      </w:pPr>
      <w:r>
        <w:rPr/>
        <w:t>c$ P = 60 + 1,50x</w:t>
      </w:r>
    </w:p>
    <w:p>
      <w:pPr>
        <w:pStyle w:val="Normal"/>
        <w:ind w:hanging="420" w:left="840"/>
        <w:jc w:val="both"/>
        <w:rPr/>
      </w:pPr>
      <w:r>
        <w:rPr/>
        <w:t>d$ P = 61,50x</w:t>
      </w:r>
    </w:p>
    <w:p>
      <w:pPr>
        <w:pStyle w:val="Normal"/>
        <w:ind w:hanging="420" w:left="840"/>
        <w:jc w:val="both"/>
        <w:rPr/>
      </w:pPr>
      <w:r>
        <w:rPr/>
        <w:t>e$ P = 1,50x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Questão-99 (164027)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posOffset>28575</wp:posOffset>
            </wp:positionH>
            <wp:positionV relativeFrom="paragraph">
              <wp:posOffset>85090</wp:posOffset>
            </wp:positionV>
            <wp:extent cx="5133340" cy="2545715"/>
            <wp:effectExtent l="0" t="0" r="0" b="0"/>
            <wp:wrapSquare wrapText="largest"/>
            <wp:docPr id="121" name="Image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a$ 4,8.</w:t>
      </w:r>
    </w:p>
    <w:p>
      <w:pPr>
        <w:pStyle w:val="Normal"/>
        <w:ind w:hanging="420" w:left="840"/>
        <w:jc w:val="both"/>
        <w:rPr/>
      </w:pPr>
      <w:r>
        <w:rPr/>
        <w:t>b$ 2,8.</w:t>
      </w:r>
    </w:p>
    <w:p>
      <w:pPr>
        <w:pStyle w:val="Normal"/>
        <w:ind w:hanging="420" w:left="840"/>
        <w:jc w:val="both"/>
        <w:rPr/>
      </w:pPr>
      <w:r>
        <w:rPr/>
        <w:t>c$ 2,0.</w:t>
      </w:r>
    </w:p>
    <w:p>
      <w:pPr>
        <w:pStyle w:val="Normal"/>
        <w:ind w:hanging="420" w:left="840"/>
        <w:jc w:val="both"/>
        <w:rPr/>
      </w:pPr>
      <w:r>
        <w:rPr/>
        <w:t>d$ 0,8.</w:t>
      </w:r>
    </w:p>
    <w:p>
      <w:pPr>
        <w:pStyle w:val="Normal"/>
        <w:ind w:hanging="420" w:left="840"/>
        <w:jc w:val="both"/>
        <w:rPr/>
      </w:pPr>
      <w:r>
        <w:rPr/>
        <w:t>e$ 0,4.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Questão-100 (164028)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171450</wp:posOffset>
            </wp:positionH>
            <wp:positionV relativeFrom="paragraph">
              <wp:posOffset>56515</wp:posOffset>
            </wp:positionV>
            <wp:extent cx="5133340" cy="4244340"/>
            <wp:effectExtent l="0" t="0" r="0" b="0"/>
            <wp:wrapSquare wrapText="largest"/>
            <wp:docPr id="122" name="Image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Fornecer o Plano Dourado para o funcionário 1.</w:t>
      </w:r>
    </w:p>
    <w:p>
      <w:pPr>
        <w:pStyle w:val="Normal"/>
        <w:ind w:hanging="420" w:left="840"/>
        <w:jc w:val="both"/>
        <w:rPr/>
      </w:pPr>
      <w:r>
        <w:rPr/>
        <w:t>b$ Fornecer o Plano Parceria para o funcionário 1.</w:t>
      </w:r>
    </w:p>
    <w:p>
      <w:pPr>
        <w:pStyle w:val="Normal"/>
        <w:ind w:hanging="420" w:left="840"/>
        <w:jc w:val="both"/>
        <w:rPr/>
      </w:pPr>
      <w:r>
        <w:rPr/>
        <w:t>c$ Fornecer o Plano Dourado para o funcionário 2.</w:t>
      </w:r>
    </w:p>
    <w:p>
      <w:pPr>
        <w:pStyle w:val="Normal"/>
        <w:ind w:hanging="420" w:left="840"/>
        <w:jc w:val="both"/>
        <w:rPr/>
      </w:pPr>
      <w:r>
        <w:rPr/>
        <w:t>d$ Fornecer o Plano Parceria para o funcionário 2.</w:t>
      </w:r>
    </w:p>
    <w:p>
      <w:pPr>
        <w:pStyle w:val="Normal"/>
        <w:ind w:hanging="420" w:left="840"/>
        <w:jc w:val="both"/>
        <w:rPr/>
      </w:pPr>
      <w:r>
        <w:rPr/>
        <w:t>e$ Manter os planos atuais.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Questão-101 (164029)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28575</wp:posOffset>
            </wp:positionH>
            <wp:positionV relativeFrom="paragraph">
              <wp:posOffset>-142875</wp:posOffset>
            </wp:positionV>
            <wp:extent cx="5133340" cy="2824480"/>
            <wp:effectExtent l="0" t="0" r="0" b="0"/>
            <wp:wrapSquare wrapText="largest"/>
            <wp:docPr id="123" name="Image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BBBT</w:t>
      </w:r>
    </w:p>
    <w:p>
      <w:pPr>
        <w:pStyle w:val="Normal"/>
        <w:ind w:hanging="420" w:left="840"/>
        <w:jc w:val="both"/>
        <w:rPr/>
      </w:pPr>
      <w:r>
        <w:rPr/>
        <w:t>b$ BGT Capital</w:t>
      </w:r>
    </w:p>
    <w:p>
      <w:pPr>
        <w:pStyle w:val="Normal"/>
        <w:ind w:hanging="420" w:left="840"/>
        <w:jc w:val="both"/>
        <w:rPr/>
      </w:pPr>
      <w:r>
        <w:rPr/>
        <w:t>c$ IKPQ</w:t>
      </w:r>
    </w:p>
    <w:p>
      <w:pPr>
        <w:pStyle w:val="Normal"/>
        <w:ind w:hanging="420" w:left="840"/>
        <w:jc w:val="both"/>
        <w:rPr/>
      </w:pPr>
      <w:r>
        <w:rPr/>
        <w:t>d$ JGPF</w:t>
      </w:r>
    </w:p>
    <w:p>
      <w:pPr>
        <w:pStyle w:val="Normal"/>
        <w:ind w:hanging="420" w:left="840"/>
        <w:jc w:val="both"/>
        <w:rPr/>
      </w:pPr>
      <w:r>
        <w:rPr/>
        <w:t>e$ WWWW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Questão-102 (164030)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38195"/>
            <wp:effectExtent l="0" t="0" r="0" b="0"/>
            <wp:wrapSquare wrapText="largest"/>
            <wp:docPr id="124" name="Image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2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Questão-103 (164031)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561080"/>
            <wp:effectExtent l="0" t="0" r="0" b="0"/>
            <wp:wrapSquare wrapText="largest"/>
            <wp:docPr id="125" name="Image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076325" cy="1076325"/>
            <wp:effectExtent l="0" t="0" r="0" b="0"/>
            <wp:docPr id="126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27" name="Image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076325" cy="1057275"/>
            <wp:effectExtent l="0" t="0" r="0" b="0"/>
            <wp:docPr id="128" name="Image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076325" cy="1047750"/>
            <wp:effectExtent l="0" t="0" r="0" b="0"/>
            <wp:docPr id="129" name="Image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076325" cy="1066800"/>
            <wp:effectExtent l="0" t="0" r="0" b="0"/>
            <wp:docPr id="130" name="Image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Questão-104 (164032)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344670"/>
            <wp:effectExtent l="0" t="0" r="0" b="0"/>
            <wp:wrapSquare wrapText="largest"/>
            <wp:docPr id="131" name="Image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3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2" name="Image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0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3" name="Image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619250" cy="1104900"/>
            <wp:effectExtent l="0" t="0" r="0" b="0"/>
            <wp:docPr id="134" name="Image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3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619250" cy="1114425"/>
            <wp:effectExtent l="0" t="0" r="0" b="0"/>
            <wp:docPr id="135" name="Image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4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619250" cy="1123950"/>
            <wp:effectExtent l="0" t="0" r="0" b="0"/>
            <wp:docPr id="136" name="Image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5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Questão-105 (164033)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66290"/>
            <wp:effectExtent l="0" t="0" r="0" b="0"/>
            <wp:wrapSquare wrapText="largest"/>
            <wp:docPr id="137" name="Image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a$ 11,25 mil.</w:t>
      </w:r>
    </w:p>
    <w:p>
      <w:pPr>
        <w:pStyle w:val="Normal"/>
        <w:ind w:hanging="420" w:left="840"/>
        <w:jc w:val="both"/>
        <w:rPr/>
      </w:pPr>
      <w:r>
        <w:rPr/>
        <w:t>b$ 180 mil.</w:t>
      </w:r>
    </w:p>
    <w:p>
      <w:pPr>
        <w:pStyle w:val="Normal"/>
        <w:ind w:hanging="420" w:left="840"/>
        <w:jc w:val="both"/>
        <w:rPr/>
      </w:pPr>
      <w:r>
        <w:rPr/>
        <w:t>c$ 225 mil.</w:t>
      </w:r>
    </w:p>
    <w:p>
      <w:pPr>
        <w:pStyle w:val="Normal"/>
        <w:ind w:hanging="420" w:left="840"/>
        <w:jc w:val="both"/>
        <w:rPr/>
      </w:pPr>
      <w:r>
        <w:rPr/>
        <w:t>d$ 22 500 mil.</w:t>
      </w:r>
    </w:p>
    <w:p>
      <w:pPr>
        <w:pStyle w:val="Normal"/>
        <w:ind w:hanging="420" w:left="840"/>
        <w:jc w:val="both"/>
        <w:rPr/>
      </w:pPr>
      <w:r>
        <w:rPr/>
        <w:t>e$ 112 500 mil.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Reais / Potenciação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Questão-106 (164034)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88210"/>
            <wp:effectExtent l="0" t="0" r="0" b="0"/>
            <wp:wrapSquare wrapText="largest"/>
            <wp:docPr id="138" name="Image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vertAlign w:val="superscript"/>
        </w:rPr>
      </w:pPr>
      <w:r>
        <w:rPr/>
        <w:t>a$ 214,44 x 10</w:t>
      </w:r>
      <w:r>
        <w:rPr>
          <w:vertAlign w:val="superscript"/>
        </w:rPr>
        <w:t>3</w:t>
      </w:r>
    </w:p>
    <w:p>
      <w:pPr>
        <w:pStyle w:val="Normal"/>
        <w:ind w:hanging="420" w:left="840"/>
        <w:jc w:val="both"/>
        <w:rPr/>
      </w:pPr>
      <w:r>
        <w:rPr/>
        <w:t>b$ 5,34 x 10</w:t>
      </w:r>
      <w:r>
        <w:rPr>
          <w:vertAlign w:val="superscript"/>
        </w:rPr>
        <w:t>6</w:t>
      </w:r>
      <w:r>
        <w:rPr/>
        <w:t xml:space="preserve"> </w:t>
      </w:r>
    </w:p>
    <w:p>
      <w:pPr>
        <w:pStyle w:val="Normal"/>
        <w:ind w:hanging="420" w:left="840"/>
        <w:jc w:val="both"/>
        <w:rPr/>
      </w:pPr>
      <w:r>
        <w:rPr/>
        <w:t>c$ 5,34 x 10</w:t>
      </w:r>
      <w:r>
        <w:rPr>
          <w:vertAlign w:val="superscript"/>
        </w:rPr>
        <w:t>9</w:t>
      </w:r>
    </w:p>
    <w:p>
      <w:pPr>
        <w:pStyle w:val="Normal"/>
        <w:ind w:hanging="420" w:left="840"/>
        <w:jc w:val="both"/>
        <w:rPr/>
      </w:pPr>
      <w:r>
        <w:rPr/>
        <w:t>d$ 5,34 x 10</w:t>
      </w:r>
      <w:r>
        <w:rPr>
          <w:vertAlign w:val="superscript"/>
        </w:rPr>
        <w:t>12</w:t>
      </w:r>
    </w:p>
    <w:p>
      <w:pPr>
        <w:pStyle w:val="Normal"/>
        <w:ind w:hanging="420" w:left="840"/>
        <w:jc w:val="both"/>
        <w:rPr/>
      </w:pPr>
      <w:r>
        <w:rPr/>
        <w:t>e$ 214,44 x 10</w:t>
      </w:r>
      <w:r>
        <w:rPr>
          <w:vertAlign w:val="superscript"/>
        </w:rPr>
        <w:t>12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Questão-107 (164035)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152775"/>
            <wp:effectExtent l="0" t="0" r="0" b="0"/>
            <wp:wrapSquare wrapText="largest"/>
            <wp:docPr id="139" name="Image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Santa Catarina.</w:t>
      </w:r>
    </w:p>
    <w:p>
      <w:pPr>
        <w:pStyle w:val="Normal"/>
        <w:ind w:hanging="420" w:left="840"/>
        <w:jc w:val="both"/>
        <w:rPr/>
      </w:pPr>
      <w:r>
        <w:rPr/>
        <w:t>b$ Rio de Janeiro.</w:t>
      </w:r>
    </w:p>
    <w:p>
      <w:pPr>
        <w:pStyle w:val="Normal"/>
        <w:ind w:hanging="420" w:left="840"/>
        <w:jc w:val="both"/>
        <w:rPr/>
      </w:pPr>
      <w:r>
        <w:rPr/>
        <w:t>c$ Pernambuco.</w:t>
      </w:r>
    </w:p>
    <w:p>
      <w:pPr>
        <w:pStyle w:val="Normal"/>
        <w:ind w:hanging="420" w:left="840"/>
        <w:jc w:val="both"/>
        <w:rPr/>
      </w:pPr>
      <w:r>
        <w:rPr/>
        <w:t>d$ Pará.</w:t>
      </w:r>
    </w:p>
    <w:p>
      <w:pPr>
        <w:pStyle w:val="Normal"/>
        <w:ind w:hanging="420" w:left="840"/>
        <w:jc w:val="both"/>
        <w:rPr/>
      </w:pPr>
      <w:r>
        <w:rPr/>
        <w:t>e$ Mato Grosso.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Questão-108 (164036)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76200</wp:posOffset>
            </wp:positionH>
            <wp:positionV relativeFrom="paragraph">
              <wp:posOffset>-95250</wp:posOffset>
            </wp:positionV>
            <wp:extent cx="5133340" cy="4914265"/>
            <wp:effectExtent l="0" t="0" r="0" b="0"/>
            <wp:wrapSquare wrapText="largest"/>
            <wp:docPr id="140" name="Image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hotel 1, pois apresenta a maior taxa de ocupação antes dos descontos.</w:t>
      </w:r>
    </w:p>
    <w:p>
      <w:pPr>
        <w:pStyle w:val="Normal"/>
        <w:ind w:hanging="420" w:left="840"/>
        <w:jc w:val="both"/>
        <w:rPr/>
      </w:pPr>
      <w:r>
        <w:rPr/>
        <w:t>b$ hotel 2, pois apresenta a maior taxa de ocupação após os descontos.</w:t>
      </w:r>
    </w:p>
    <w:p>
      <w:pPr>
        <w:pStyle w:val="Normal"/>
        <w:ind w:hanging="420" w:left="840"/>
        <w:jc w:val="both"/>
        <w:rPr/>
      </w:pPr>
      <w:r>
        <w:rPr/>
        <w:t>c$ hotel 3, pois apresenta aumento de 38% na taxa de arrecadação.</w:t>
      </w:r>
    </w:p>
    <w:p>
      <w:pPr>
        <w:pStyle w:val="Normal"/>
        <w:ind w:hanging="420" w:left="840"/>
        <w:jc w:val="both"/>
        <w:rPr/>
      </w:pPr>
      <w:r>
        <w:rPr/>
        <w:t>d$ hotel 4, pois apresenta a maior diferença na taxa de arrecadação de 2010 para 2011.</w:t>
      </w:r>
    </w:p>
    <w:p>
      <w:pPr>
        <w:pStyle w:val="Normal"/>
        <w:ind w:hanging="420" w:left="840"/>
        <w:jc w:val="both"/>
        <w:rPr/>
      </w:pPr>
      <w:r>
        <w:rPr/>
        <w:t>e$ hotel 5, pois apresenta o maior desconto no valor da diária.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Questão-109 (164037)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171450</wp:posOffset>
            </wp:positionH>
            <wp:positionV relativeFrom="paragraph">
              <wp:posOffset>94615</wp:posOffset>
            </wp:positionV>
            <wp:extent cx="5133340" cy="3813810"/>
            <wp:effectExtent l="0" t="0" r="0" b="0"/>
            <wp:wrapSquare wrapText="largest"/>
            <wp:docPr id="141" name="Image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um pentágono e um retângulo.</w:t>
      </w:r>
    </w:p>
    <w:p>
      <w:pPr>
        <w:pStyle w:val="Normal"/>
        <w:ind w:hanging="420" w:left="840"/>
        <w:jc w:val="both"/>
        <w:rPr/>
      </w:pPr>
      <w:r>
        <w:rPr/>
        <w:t>b$ um pentágono e quatro retângulos.</w:t>
      </w:r>
    </w:p>
    <w:p>
      <w:pPr>
        <w:pStyle w:val="Normal"/>
        <w:ind w:hanging="420" w:left="840"/>
        <w:jc w:val="both"/>
        <w:rPr/>
      </w:pPr>
      <w:r>
        <w:rPr/>
        <w:t>c$ um pentágono e cinco retângulos.</w:t>
      </w:r>
    </w:p>
    <w:p>
      <w:pPr>
        <w:pStyle w:val="Normal"/>
        <w:ind w:hanging="420" w:left="840"/>
        <w:jc w:val="both"/>
        <w:rPr/>
      </w:pPr>
      <w:r>
        <w:rPr/>
        <w:t>d$ dois pentágonos e quatro retângulos.</w:t>
      </w:r>
    </w:p>
    <w:p>
      <w:pPr>
        <w:pStyle w:val="Normal"/>
        <w:ind w:hanging="420" w:left="840"/>
        <w:jc w:val="both"/>
        <w:rPr/>
      </w:pPr>
      <w:r>
        <w:rPr/>
        <w:t>e$ dois pentágonos e cinco retângulos.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Questão-110 (164038)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133350</wp:posOffset>
            </wp:positionH>
            <wp:positionV relativeFrom="paragraph">
              <wp:posOffset>-76200</wp:posOffset>
            </wp:positionV>
            <wp:extent cx="5133340" cy="2489835"/>
            <wp:effectExtent l="0" t="0" r="0" b="0"/>
            <wp:wrapSquare wrapText="largest"/>
            <wp:docPr id="142" name="Image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a$ 27.</w:t>
      </w:r>
    </w:p>
    <w:p>
      <w:pPr>
        <w:pStyle w:val="Normal"/>
        <w:ind w:hanging="420" w:left="840"/>
        <w:jc w:val="both"/>
        <w:rPr/>
      </w:pPr>
      <w:r>
        <w:rPr/>
        <w:t>b$ 53.</w:t>
      </w:r>
    </w:p>
    <w:p>
      <w:pPr>
        <w:pStyle w:val="Normal"/>
        <w:ind w:hanging="420" w:left="840"/>
        <w:jc w:val="both"/>
        <w:rPr/>
      </w:pPr>
      <w:r>
        <w:rPr/>
        <w:t>c$ 239.</w:t>
      </w:r>
    </w:p>
    <w:p>
      <w:pPr>
        <w:pStyle w:val="Normal"/>
        <w:ind w:hanging="420" w:left="840"/>
        <w:jc w:val="both"/>
        <w:rPr/>
      </w:pPr>
      <w:r>
        <w:rPr/>
        <w:t>d$ 537.</w:t>
      </w:r>
    </w:p>
    <w:p>
      <w:pPr>
        <w:pStyle w:val="Normal"/>
        <w:ind w:hanging="420" w:left="840"/>
        <w:jc w:val="both"/>
        <w:rPr/>
      </w:pPr>
      <w:r>
        <w:rPr/>
        <w:t>e$ 1 074.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Questão-111 (164039)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38100</wp:posOffset>
            </wp:positionH>
            <wp:positionV relativeFrom="paragraph">
              <wp:posOffset>113665</wp:posOffset>
            </wp:positionV>
            <wp:extent cx="5133340" cy="2697480"/>
            <wp:effectExtent l="0" t="0" r="0" b="0"/>
            <wp:wrapSquare wrapText="largest"/>
            <wp:docPr id="143" name="Image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a$ 1,0 h.</w:t>
      </w:r>
    </w:p>
    <w:p>
      <w:pPr>
        <w:pStyle w:val="Normal"/>
        <w:ind w:hanging="420" w:left="840"/>
        <w:jc w:val="both"/>
        <w:rPr/>
      </w:pPr>
      <w:r>
        <w:rPr/>
        <w:t>b$ 1,5 h.</w:t>
      </w:r>
    </w:p>
    <w:p>
      <w:pPr>
        <w:pStyle w:val="Normal"/>
        <w:ind w:hanging="420" w:left="840"/>
        <w:jc w:val="both"/>
        <w:rPr/>
      </w:pPr>
      <w:r>
        <w:rPr/>
        <w:t>c$ 1,6 h.</w:t>
      </w:r>
    </w:p>
    <w:p>
      <w:pPr>
        <w:pStyle w:val="Normal"/>
        <w:ind w:hanging="420" w:left="840"/>
        <w:jc w:val="both"/>
        <w:rPr/>
      </w:pPr>
      <w:r>
        <w:rPr/>
        <w:t>d$ 2,4 h.</w:t>
      </w:r>
    </w:p>
    <w:p>
      <w:pPr>
        <w:pStyle w:val="Normal"/>
        <w:ind w:hanging="420" w:left="840"/>
        <w:jc w:val="both"/>
        <w:rPr/>
      </w:pPr>
      <w:r>
        <w:rPr/>
        <w:t>e$ 2,5 h.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Questão-112 (164040)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133350</wp:posOffset>
            </wp:positionH>
            <wp:positionV relativeFrom="paragraph">
              <wp:posOffset>75565</wp:posOffset>
            </wp:positionV>
            <wp:extent cx="5133340" cy="2812415"/>
            <wp:effectExtent l="0" t="0" r="0" b="0"/>
            <wp:wrapSquare wrapText="largest"/>
            <wp:docPr id="144" name="Image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a$ 1,2.</w:t>
      </w:r>
    </w:p>
    <w:p>
      <w:pPr>
        <w:pStyle w:val="Normal"/>
        <w:ind w:hanging="420" w:left="840"/>
        <w:jc w:val="both"/>
        <w:rPr/>
      </w:pPr>
      <w:r>
        <w:rPr/>
        <w:t>b$ 1,3.</w:t>
      </w:r>
    </w:p>
    <w:p>
      <w:pPr>
        <w:pStyle w:val="Normal"/>
        <w:ind w:hanging="420" w:left="840"/>
        <w:jc w:val="both"/>
        <w:rPr/>
      </w:pPr>
      <w:r>
        <w:rPr/>
        <w:t>c$ 1,4.</w:t>
      </w:r>
    </w:p>
    <w:p>
      <w:pPr>
        <w:pStyle w:val="Normal"/>
        <w:ind w:hanging="420" w:left="840"/>
        <w:jc w:val="both"/>
        <w:rPr/>
      </w:pPr>
      <w:r>
        <w:rPr/>
        <w:t>d$ 2,2.</w:t>
      </w:r>
    </w:p>
    <w:p>
      <w:pPr>
        <w:pStyle w:val="Normal"/>
        <w:ind w:hanging="420" w:left="840"/>
        <w:jc w:val="both"/>
        <w:rPr/>
      </w:pPr>
      <w:r>
        <w:rPr/>
        <w:t>e$ 2,3.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Questão-113 (164041)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36725"/>
            <wp:effectExtent l="0" t="0" r="0" b="0"/>
            <wp:wrapSquare wrapText="largest"/>
            <wp:docPr id="145" name="Image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a$ 30, 90, 150, 210, 270, 330, 390, 450.</w:t>
      </w:r>
    </w:p>
    <w:p>
      <w:pPr>
        <w:pStyle w:val="Normal"/>
        <w:ind w:hanging="420" w:left="840"/>
        <w:jc w:val="both"/>
        <w:rPr/>
      </w:pPr>
      <w:r>
        <w:rPr/>
        <w:t>b$ 75, 120, 165, 210, 255, 300, 345, 390.</w:t>
      </w:r>
    </w:p>
    <w:p>
      <w:pPr>
        <w:pStyle w:val="Normal"/>
        <w:ind w:hanging="420" w:left="840"/>
        <w:jc w:val="both"/>
        <w:rPr/>
      </w:pPr>
      <w:r>
        <w:rPr/>
        <w:t>c$ 78, 126, 174, 222, 270, 318, 366, 414.</w:t>
      </w:r>
    </w:p>
    <w:p>
      <w:pPr>
        <w:pStyle w:val="Normal"/>
        <w:ind w:hanging="420" w:left="840"/>
        <w:jc w:val="both"/>
        <w:rPr/>
      </w:pPr>
      <w:r>
        <w:rPr/>
        <w:t>d$ 80, 130, 180, 230, 280, 330, 380, 430.</w:t>
      </w:r>
    </w:p>
    <w:p>
      <w:pPr>
        <w:pStyle w:val="Normal"/>
        <w:ind w:hanging="420" w:left="840"/>
        <w:jc w:val="both"/>
        <w:rPr/>
      </w:pPr>
      <w:r>
        <w:rPr/>
        <w:t>e$ 81, 132, 183, 234, 285, 336, 387, 438.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Questão-114 (164042)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posOffset>57150</wp:posOffset>
            </wp:positionH>
            <wp:positionV relativeFrom="paragraph">
              <wp:posOffset>37465</wp:posOffset>
            </wp:positionV>
            <wp:extent cx="5133340" cy="4026535"/>
            <wp:effectExtent l="0" t="0" r="0" b="0"/>
            <wp:wrapSquare wrapText="largest"/>
            <wp:docPr id="146" name="Image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A e C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Questão-115 (164043)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-9525</wp:posOffset>
            </wp:positionH>
            <wp:positionV relativeFrom="paragraph">
              <wp:posOffset>27940</wp:posOffset>
            </wp:positionV>
            <wp:extent cx="5133340" cy="1758315"/>
            <wp:effectExtent l="0" t="0" r="0" b="0"/>
            <wp:wrapSquare wrapText="largest"/>
            <wp:docPr id="147" name="Image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a$ 1/18</w:t>
      </w:r>
    </w:p>
    <w:p>
      <w:pPr>
        <w:pStyle w:val="Normal"/>
        <w:ind w:hanging="420" w:left="840"/>
        <w:jc w:val="both"/>
        <w:rPr/>
      </w:pPr>
      <w:r>
        <w:rPr/>
        <w:t>b$ 1/12</w:t>
      </w:r>
    </w:p>
    <w:p>
      <w:pPr>
        <w:pStyle w:val="Normal"/>
        <w:ind w:hanging="420" w:left="840"/>
        <w:jc w:val="both"/>
        <w:rPr/>
      </w:pPr>
      <w:r>
        <w:rPr/>
        <w:t>c$ 1/8</w:t>
      </w:r>
    </w:p>
    <w:p>
      <w:pPr>
        <w:pStyle w:val="Normal"/>
        <w:ind w:hanging="420" w:left="840"/>
        <w:jc w:val="both"/>
        <w:rPr/>
      </w:pPr>
      <w:r>
        <w:rPr/>
        <w:t>d$ 2/3</w:t>
      </w:r>
    </w:p>
    <w:p>
      <w:pPr>
        <w:pStyle w:val="Normal"/>
        <w:ind w:hanging="420" w:left="840"/>
        <w:jc w:val="both"/>
        <w:rPr/>
      </w:pPr>
      <w:r>
        <w:rPr/>
        <w:t>e$ 3/2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Questão-116 (164044)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3349625"/>
            <wp:effectExtent l="0" t="0" r="0" b="0"/>
            <wp:wrapSquare wrapText="largest"/>
            <wp:docPr id="148" name="Image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c$ 7.</w:t>
      </w:r>
    </w:p>
    <w:p>
      <w:pPr>
        <w:pStyle w:val="Normal"/>
        <w:ind w:hanging="420" w:left="840"/>
        <w:jc w:val="both"/>
        <w:rPr/>
      </w:pPr>
      <w:r>
        <w:rPr/>
        <w:t>d$ 14.</w:t>
      </w:r>
    </w:p>
    <w:p>
      <w:pPr>
        <w:pStyle w:val="Normal"/>
        <w:ind w:hanging="420" w:left="840"/>
        <w:jc w:val="both"/>
        <w:rPr/>
      </w:pPr>
      <w:r>
        <w:rPr/>
        <w:t>e$ 21.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Questão-117 (164045)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5133340" cy="2853055"/>
            <wp:effectExtent l="0" t="0" r="0" b="0"/>
            <wp:wrapSquare wrapText="largest"/>
            <wp:docPr id="149" name="Image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 anos.</w:t>
      </w:r>
    </w:p>
    <w:p>
      <w:pPr>
        <w:pStyle w:val="Normal"/>
        <w:ind w:hanging="420" w:left="840"/>
        <w:jc w:val="both"/>
        <w:rPr/>
      </w:pPr>
      <w:r>
        <w:rPr/>
        <w:t>b$ 28 anos.</w:t>
      </w:r>
    </w:p>
    <w:p>
      <w:pPr>
        <w:pStyle w:val="Normal"/>
        <w:ind w:hanging="420" w:left="840"/>
        <w:jc w:val="both"/>
        <w:rPr/>
      </w:pPr>
      <w:r>
        <w:rPr/>
        <w:t>c$ 30 anos.</w:t>
      </w:r>
    </w:p>
    <w:p>
      <w:pPr>
        <w:pStyle w:val="Normal"/>
        <w:ind w:hanging="420" w:left="840"/>
        <w:jc w:val="both"/>
        <w:rPr/>
      </w:pPr>
      <w:r>
        <w:rPr/>
        <w:t>d$ 240 anos.</w:t>
      </w:r>
    </w:p>
    <w:p>
      <w:pPr>
        <w:pStyle w:val="Normal"/>
        <w:ind w:hanging="420" w:left="840"/>
        <w:jc w:val="both"/>
        <w:rPr/>
      </w:pPr>
      <w:r>
        <w:rPr/>
        <w:t>e$ 330 anos.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Critérios de Divisibilidades, MMC e MDC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Questão-118 (164046)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1731010"/>
            <wp:effectExtent l="0" t="0" r="0" b="0"/>
            <wp:wrapSquare wrapText="largest"/>
            <wp:docPr id="150" name="Image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b$ 140.</w:t>
      </w:r>
    </w:p>
    <w:p>
      <w:pPr>
        <w:pStyle w:val="Normal"/>
        <w:ind w:hanging="420" w:left="840"/>
        <w:jc w:val="both"/>
        <w:rPr/>
      </w:pPr>
      <w:r>
        <w:rPr/>
        <w:t>c$ 400.</w:t>
      </w:r>
    </w:p>
    <w:p>
      <w:pPr>
        <w:pStyle w:val="Normal"/>
        <w:ind w:hanging="420" w:left="840"/>
        <w:jc w:val="both"/>
        <w:rPr/>
      </w:pPr>
      <w:r>
        <w:rPr/>
        <w:t>d$ 1 120.</w:t>
      </w:r>
    </w:p>
    <w:p>
      <w:pPr>
        <w:pStyle w:val="Normal"/>
        <w:ind w:hanging="420" w:left="840"/>
        <w:jc w:val="both"/>
        <w:rPr/>
      </w:pPr>
      <w:r>
        <w:rPr/>
        <w:t>e$ 35 840.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Questão-119 (164047)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3210560"/>
            <wp:effectExtent l="0" t="0" r="0" b="0"/>
            <wp:wrapSquare wrapText="largest"/>
            <wp:docPr id="151" name="Image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Y e R$ 2 970,00.</w:t>
      </w:r>
    </w:p>
    <w:p>
      <w:pPr>
        <w:pStyle w:val="Normal"/>
        <w:ind w:hanging="420" w:left="840"/>
        <w:jc w:val="both"/>
        <w:rPr/>
      </w:pPr>
      <w:r>
        <w:rPr/>
        <w:t>b$ Y e R$ 2 370,00.</w:t>
      </w:r>
    </w:p>
    <w:p>
      <w:pPr>
        <w:pStyle w:val="Normal"/>
        <w:ind w:hanging="420" w:left="840"/>
        <w:jc w:val="both"/>
        <w:rPr/>
      </w:pPr>
      <w:r>
        <w:rPr/>
        <w:t>c$ Y e R$ 2 340,00.</w:t>
      </w:r>
    </w:p>
    <w:p>
      <w:pPr>
        <w:pStyle w:val="Normal"/>
        <w:ind w:hanging="420" w:left="840"/>
        <w:jc w:val="both"/>
        <w:rPr/>
      </w:pPr>
      <w:r>
        <w:rPr/>
        <w:t>d$ X e R$ 1 580,00.</w:t>
      </w:r>
    </w:p>
    <w:p>
      <w:pPr>
        <w:pStyle w:val="Normal"/>
        <w:ind w:hanging="420" w:left="840"/>
        <w:jc w:val="both"/>
        <w:rPr/>
      </w:pPr>
      <w:r>
        <w:rPr/>
        <w:t>e$ X e R$ 1 560,00.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Questão-120 (164048)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4491355"/>
            <wp:effectExtent l="0" t="0" r="0" b="0"/>
            <wp:wrapSquare wrapText="largest"/>
            <wp:docPr id="152" name="Image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52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a$ 40 000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b$ 4 000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c$ 400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d$ 40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ind w:hanging="420" w:left="840"/>
        <w:jc w:val="both"/>
        <w:rPr/>
      </w:pPr>
      <w:r>
        <w:rPr/>
        <w:t>e$ 4 m</w:t>
      </w:r>
      <w:r>
        <w:rPr>
          <w:vertAlign w:val="superscript"/>
        </w:rPr>
        <w:t>2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Questão-121 (164049)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40990"/>
            <wp:effectExtent l="0" t="0" r="0" b="0"/>
            <wp:wrapSquare wrapText="largest"/>
            <wp:docPr id="153" name="Image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5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100"/>
        </w:rPr>
        <w:t>a$ [IMG]</w:t>
      </w:r>
      <w:r>
        <w:rPr/>
        <w:tab/>
      </w:r>
      <w:r>
        <w:rPr/>
        <w:drawing>
          <wp:inline distT="0" distB="0" distL="0" distR="0">
            <wp:extent cx="2162175" cy="1285875"/>
            <wp:effectExtent l="0" t="0" r="0" b="0"/>
            <wp:docPr id="154" name="Image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36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5" name="Image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54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6" name="Image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5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7" name="Image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56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2162175" cy="952500"/>
            <wp:effectExtent l="0" t="0" r="0" b="0"/>
            <wp:docPr id="158" name="Image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7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Questão-123 (164051)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57150</wp:posOffset>
            </wp:positionH>
            <wp:positionV relativeFrom="paragraph">
              <wp:posOffset>56515</wp:posOffset>
            </wp:positionV>
            <wp:extent cx="5133340" cy="4866640"/>
            <wp:effectExtent l="0" t="0" r="0" b="0"/>
            <wp:wrapSquare wrapText="largest"/>
            <wp:docPr id="159" name="Image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159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a$ 4,0 e 4,5.</w:t>
      </w:r>
    </w:p>
    <w:p>
      <w:pPr>
        <w:pStyle w:val="Normal"/>
        <w:ind w:hanging="420" w:left="840"/>
        <w:jc w:val="both"/>
        <w:rPr/>
      </w:pPr>
      <w:r>
        <w:rPr/>
        <w:t>b$ 50 e 5,5.</w:t>
      </w:r>
    </w:p>
    <w:p>
      <w:pPr>
        <w:pStyle w:val="Normal"/>
        <w:ind w:hanging="420" w:left="840"/>
        <w:jc w:val="both"/>
        <w:rPr/>
      </w:pPr>
      <w:r>
        <w:rPr/>
        <w:t>c$ 5,5 e 6,1.</w:t>
      </w:r>
    </w:p>
    <w:p>
      <w:pPr>
        <w:pStyle w:val="Normal"/>
        <w:ind w:hanging="420" w:left="840"/>
        <w:jc w:val="both"/>
        <w:rPr/>
      </w:pPr>
      <w:r>
        <w:rPr/>
        <w:t>d$ 6,0 e 6,6.</w:t>
      </w:r>
    </w:p>
    <w:p>
      <w:pPr>
        <w:pStyle w:val="Normal"/>
        <w:ind w:hanging="420" w:left="840"/>
        <w:jc w:val="both"/>
        <w:rPr/>
      </w:pPr>
      <w:r>
        <w:rPr/>
        <w:t>e$ 6,6 e 7,1.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Questão-124 (164052)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76200</wp:posOffset>
            </wp:positionH>
            <wp:positionV relativeFrom="paragraph">
              <wp:posOffset>-48260</wp:posOffset>
            </wp:positionV>
            <wp:extent cx="5133340" cy="3282950"/>
            <wp:effectExtent l="0" t="0" r="0" b="0"/>
            <wp:wrapSquare wrapText="largest"/>
            <wp:docPr id="160" name="Image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0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 e 7,5.</w:t>
      </w:r>
    </w:p>
    <w:p>
      <w:pPr>
        <w:pStyle w:val="Normal"/>
        <w:ind w:hanging="420" w:left="840"/>
        <w:jc w:val="both"/>
        <w:rPr/>
      </w:pPr>
      <w:r>
        <w:rPr/>
        <w:t>b$ 7 e 8,3.</w:t>
      </w:r>
    </w:p>
    <w:p>
      <w:pPr>
        <w:pStyle w:val="Normal"/>
        <w:ind w:hanging="420" w:left="840"/>
        <w:jc w:val="both"/>
        <w:rPr/>
      </w:pPr>
      <w:r>
        <w:rPr/>
        <w:t>c$ 8 e 7,5.</w:t>
      </w:r>
    </w:p>
    <w:p>
      <w:pPr>
        <w:pStyle w:val="Normal"/>
        <w:ind w:hanging="420" w:left="840"/>
        <w:jc w:val="both"/>
        <w:rPr/>
      </w:pPr>
      <w:r>
        <w:rPr/>
        <w:t>d$ 8 e 8,3.</w:t>
      </w:r>
    </w:p>
    <w:p>
      <w:pPr>
        <w:pStyle w:val="Normal"/>
        <w:ind w:hanging="420" w:left="840"/>
        <w:jc w:val="both"/>
        <w:rPr/>
      </w:pPr>
      <w:r>
        <w:rPr/>
        <w:t>e$ 15 e 8,3.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Questão-125 (164053)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</w:p>
    <w:p>
      <w:pPr>
        <w:pStyle w:val="Normal"/>
        <w:ind w:hanging="420" w:left="420"/>
        <w:jc w:val="both"/>
        <w:rPr/>
      </w:pPr>
      <w:r>
        <w:rPr/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posOffset>66675</wp:posOffset>
            </wp:positionH>
            <wp:positionV relativeFrom="paragraph">
              <wp:posOffset>-123190</wp:posOffset>
            </wp:positionV>
            <wp:extent cx="5400040" cy="4655820"/>
            <wp:effectExtent l="0" t="0" r="0" b="0"/>
            <wp:wrapSquare wrapText="largest"/>
            <wp:docPr id="161" name="Image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61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a$ 724.</w:t>
      </w:r>
    </w:p>
    <w:p>
      <w:pPr>
        <w:pStyle w:val="Normal"/>
        <w:ind w:hanging="420" w:left="840"/>
        <w:jc w:val="both"/>
        <w:rPr/>
      </w:pPr>
      <w:r>
        <w:rPr/>
        <w:t>b$ 738.</w:t>
      </w:r>
    </w:p>
    <w:p>
      <w:pPr>
        <w:pStyle w:val="Normal"/>
        <w:ind w:hanging="420" w:left="840"/>
        <w:jc w:val="both"/>
        <w:rPr/>
      </w:pPr>
      <w:r>
        <w:rPr/>
        <w:t>c$ 784.</w:t>
      </w:r>
    </w:p>
    <w:p>
      <w:pPr>
        <w:pStyle w:val="Normal"/>
        <w:ind w:hanging="420" w:left="840"/>
        <w:jc w:val="both"/>
        <w:rPr/>
      </w:pPr>
      <w:r>
        <w:rPr/>
        <w:t>d$ 868.</w:t>
      </w:r>
    </w:p>
    <w:p>
      <w:pPr>
        <w:pStyle w:val="Normal"/>
        <w:ind w:hanging="420" w:left="840"/>
        <w:jc w:val="both"/>
        <w:rPr/>
      </w:pPr>
      <w:r>
        <w:rPr/>
        <w:t>e$ 878.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Equações e Inequações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Questão-126 (164054)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posOffset>85725</wp:posOffset>
            </wp:positionH>
            <wp:positionV relativeFrom="paragraph">
              <wp:posOffset>161290</wp:posOffset>
            </wp:positionV>
            <wp:extent cx="5133340" cy="2544445"/>
            <wp:effectExtent l="0" t="0" r="0" b="0"/>
            <wp:wrapSquare wrapText="largest"/>
            <wp:docPr id="162" name="Image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R$ 2 900,00.</w:t>
      </w:r>
    </w:p>
    <w:p>
      <w:pPr>
        <w:pStyle w:val="Normal"/>
        <w:ind w:hanging="420" w:left="840"/>
        <w:jc w:val="both"/>
        <w:rPr/>
      </w:pPr>
      <w:r>
        <w:rPr/>
        <w:t>b$ R$ 3 300,00.</w:t>
      </w:r>
    </w:p>
    <w:p>
      <w:pPr>
        <w:pStyle w:val="Normal"/>
        <w:ind w:hanging="420" w:left="840"/>
        <w:jc w:val="both"/>
        <w:rPr/>
      </w:pPr>
      <w:r>
        <w:rPr/>
        <w:t>c$ R$ 3 700,00.</w:t>
      </w:r>
    </w:p>
    <w:p>
      <w:pPr>
        <w:pStyle w:val="Normal"/>
        <w:ind w:hanging="420" w:left="840"/>
        <w:jc w:val="both"/>
        <w:rPr/>
      </w:pPr>
      <w:r>
        <w:rPr/>
        <w:t>d$ R$ 6 100,00.</w:t>
      </w:r>
    </w:p>
    <w:p>
      <w:pPr>
        <w:pStyle w:val="Normal"/>
        <w:ind w:hanging="420" w:left="840"/>
        <w:jc w:val="both"/>
        <w:rPr/>
      </w:pPr>
      <w:r>
        <w:rPr/>
        <w:t>e$ R$ 6 600,00.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Questão-127 (164055)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57150</wp:posOffset>
            </wp:positionH>
            <wp:positionV relativeFrom="paragraph">
              <wp:posOffset>46990</wp:posOffset>
            </wp:positionV>
            <wp:extent cx="5133340" cy="4231640"/>
            <wp:effectExtent l="0" t="0" r="0" b="0"/>
            <wp:wrapSquare wrapText="largest"/>
            <wp:docPr id="163" name="Image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a$ 0,53 e 0,50.</w:t>
      </w:r>
    </w:p>
    <w:p>
      <w:pPr>
        <w:pStyle w:val="Normal"/>
        <w:ind w:hanging="420" w:left="840"/>
        <w:jc w:val="both"/>
        <w:rPr/>
      </w:pPr>
      <w:r>
        <w:rPr/>
        <w:t>b$ 0,50 e 0,53.</w:t>
      </w:r>
    </w:p>
    <w:p>
      <w:pPr>
        <w:pStyle w:val="Normal"/>
        <w:ind w:hanging="420" w:left="840"/>
        <w:jc w:val="both"/>
        <w:rPr/>
      </w:pPr>
      <w:r>
        <w:rPr/>
        <w:t>c$ 0,50 e 0,49.</w:t>
      </w:r>
    </w:p>
    <w:p>
      <w:pPr>
        <w:pStyle w:val="Normal"/>
        <w:ind w:hanging="420" w:left="840"/>
        <w:jc w:val="both"/>
        <w:rPr/>
      </w:pPr>
      <w:r>
        <w:rPr/>
        <w:t>d$ 0,49 e 0,50.</w:t>
      </w:r>
    </w:p>
    <w:p>
      <w:pPr>
        <w:pStyle w:val="Normal"/>
        <w:ind w:hanging="420" w:left="840"/>
        <w:jc w:val="both"/>
        <w:rPr/>
      </w:pPr>
      <w:r>
        <w:rPr/>
        <w:t>e$ 0,49 e 0,53.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posOffset>133350</wp:posOffset>
            </wp:positionH>
            <wp:positionV relativeFrom="paragraph">
              <wp:posOffset>151765</wp:posOffset>
            </wp:positionV>
            <wp:extent cx="5133340" cy="4661535"/>
            <wp:effectExtent l="0" t="0" r="0" b="0"/>
            <wp:wrapSquare wrapText="largest"/>
            <wp:docPr id="164" name="Image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6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Questão-128 (164056) - (ENEM MEC/2014/3ª Aplicação)  </w:t>
      </w:r>
    </w:p>
    <w:p>
      <w:pPr>
        <w:pStyle w:val="Normal"/>
        <w:ind w:hanging="420" w:left="84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 e 30.</w:t>
      </w:r>
    </w:p>
    <w:p>
      <w:pPr>
        <w:pStyle w:val="Normal"/>
        <w:ind w:hanging="420" w:left="840"/>
        <w:jc w:val="both"/>
        <w:rPr/>
      </w:pPr>
      <w:r>
        <w:rPr/>
        <w:t>b$ 50 e 42.</w:t>
      </w:r>
    </w:p>
    <w:p>
      <w:pPr>
        <w:pStyle w:val="Normal"/>
        <w:ind w:hanging="420" w:left="840"/>
        <w:jc w:val="both"/>
        <w:rPr/>
      </w:pPr>
      <w:r>
        <w:rPr/>
        <w:t>c$ 56 e 36.</w:t>
      </w:r>
    </w:p>
    <w:p>
      <w:pPr>
        <w:pStyle w:val="Normal"/>
        <w:ind w:hanging="420" w:left="840"/>
        <w:jc w:val="both"/>
        <w:rPr/>
      </w:pPr>
      <w:r>
        <w:rPr/>
        <w:t>d$ 62 e 30.</w:t>
      </w:r>
    </w:p>
    <w:p>
      <w:pPr>
        <w:pStyle w:val="Normal"/>
        <w:ind w:hanging="420" w:left="840"/>
        <w:jc w:val="both"/>
        <w:rPr/>
      </w:pPr>
      <w:r>
        <w:rPr/>
        <w:t>e$ 62 e 42.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Questão-129 (164057)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47625</wp:posOffset>
            </wp:positionH>
            <wp:positionV relativeFrom="paragraph">
              <wp:posOffset>-635</wp:posOffset>
            </wp:positionV>
            <wp:extent cx="5133340" cy="4138930"/>
            <wp:effectExtent l="0" t="0" r="0" b="0"/>
            <wp:wrapSquare wrapText="largest"/>
            <wp:docPr id="165" name="Image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6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a$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6" name="Image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58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b$ [IMG]</w:t>
      </w:r>
      <w:r>
        <w:rPr/>
        <w:tab/>
      </w:r>
      <w:r>
        <w:rPr/>
        <w:drawing>
          <wp:inline distT="0" distB="0" distL="0" distR="0">
            <wp:extent cx="1438275" cy="1047750"/>
            <wp:effectExtent l="0" t="0" r="0" b="0"/>
            <wp:docPr id="167" name="Image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66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c$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68" name="Image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7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d$ [IMG]</w:t>
      </w:r>
      <w:r>
        <w:rPr/>
        <w:tab/>
      </w:r>
      <w:r>
        <w:rPr/>
        <w:drawing>
          <wp:inline distT="0" distB="0" distL="0" distR="0">
            <wp:extent cx="1438275" cy="1038225"/>
            <wp:effectExtent l="0" t="0" r="0" b="0"/>
            <wp:docPr id="169" name="Image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68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>e$ [IMG]</w:t>
      </w:r>
      <w:r>
        <w:rPr/>
        <w:tab/>
      </w:r>
      <w:r>
        <w:rPr/>
        <w:drawing>
          <wp:inline distT="0" distB="0" distL="0" distR="0">
            <wp:extent cx="1438275" cy="1028700"/>
            <wp:effectExtent l="0" t="0" r="0" b="0"/>
            <wp:docPr id="170" name="Image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9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Questão-130 (164058)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38100</wp:posOffset>
            </wp:positionH>
            <wp:positionV relativeFrom="paragraph">
              <wp:posOffset>85090</wp:posOffset>
            </wp:positionV>
            <wp:extent cx="5133340" cy="2776220"/>
            <wp:effectExtent l="0" t="0" r="0" b="0"/>
            <wp:wrapSquare wrapText="largest"/>
            <wp:docPr id="171" name="Image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7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a$ 2/7</w:t>
      </w:r>
    </w:p>
    <w:p>
      <w:pPr>
        <w:pStyle w:val="Normal"/>
        <w:ind w:hanging="420" w:left="840"/>
        <w:jc w:val="both"/>
        <w:rPr/>
      </w:pPr>
      <w:r>
        <w:rPr/>
        <w:t>b$ 1/3</w:t>
      </w:r>
    </w:p>
    <w:p>
      <w:pPr>
        <w:pStyle w:val="Normal"/>
        <w:ind w:hanging="420" w:left="840"/>
        <w:jc w:val="both"/>
        <w:rPr/>
      </w:pPr>
      <w:r>
        <w:rPr/>
        <w:t>c$ 5/12</w:t>
      </w:r>
    </w:p>
    <w:p>
      <w:pPr>
        <w:pStyle w:val="Normal"/>
        <w:ind w:hanging="420" w:left="840"/>
        <w:jc w:val="both"/>
        <w:rPr/>
      </w:pPr>
      <w:r>
        <w:rPr/>
        <w:t>d$ 1/2</w:t>
      </w:r>
    </w:p>
    <w:p>
      <w:pPr>
        <w:pStyle w:val="Normal"/>
        <w:ind w:hanging="420" w:left="840"/>
        <w:jc w:val="both"/>
        <w:rPr/>
      </w:pPr>
      <w:r>
        <w:rPr/>
        <w:t>e$ 7/12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Questão-131 (164059)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posOffset>133350</wp:posOffset>
            </wp:positionH>
            <wp:positionV relativeFrom="paragraph">
              <wp:posOffset>132715</wp:posOffset>
            </wp:positionV>
            <wp:extent cx="5133340" cy="5186045"/>
            <wp:effectExtent l="0" t="0" r="0" b="0"/>
            <wp:wrapSquare wrapText="largest"/>
            <wp:docPr id="172" name="Image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a$ 12 372.</w:t>
      </w:r>
    </w:p>
    <w:p>
      <w:pPr>
        <w:pStyle w:val="Normal"/>
        <w:ind w:hanging="420" w:left="840"/>
        <w:jc w:val="both"/>
        <w:rPr/>
      </w:pPr>
      <w:r>
        <w:rPr/>
        <w:t>b$ 1 230 072.</w:t>
      </w:r>
    </w:p>
    <w:p>
      <w:pPr>
        <w:pStyle w:val="Normal"/>
        <w:ind w:hanging="420" w:left="840"/>
        <w:jc w:val="both"/>
        <w:rPr/>
      </w:pPr>
      <w:r>
        <w:rPr/>
        <w:t>c$ 1 203 702.</w:t>
      </w:r>
    </w:p>
    <w:p>
      <w:pPr>
        <w:pStyle w:val="Normal"/>
        <w:ind w:hanging="420" w:left="840"/>
        <w:jc w:val="both"/>
        <w:rPr/>
      </w:pPr>
      <w:r>
        <w:rPr/>
        <w:t>d$ 1 230 702.</w:t>
      </w:r>
    </w:p>
    <w:p>
      <w:pPr>
        <w:pStyle w:val="Normal"/>
        <w:ind w:hanging="420" w:left="840"/>
        <w:jc w:val="both"/>
        <w:rPr/>
      </w:pPr>
      <w:r>
        <w:rPr/>
        <w:t>e$ 1 237 200.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Soma dos n Primeiros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Questão-132 (164060) - (ENEM MEC/2014/3ª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33550"/>
            <wp:effectExtent l="0" t="0" r="0" b="0"/>
            <wp:wrapSquare wrapText="largest"/>
            <wp:docPr id="173" name="Image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7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a$ 5.</w:t>
      </w:r>
    </w:p>
    <w:p>
      <w:pPr>
        <w:pStyle w:val="Normal"/>
        <w:ind w:hanging="420" w:left="840"/>
        <w:jc w:val="both"/>
        <w:rPr/>
      </w:pPr>
      <w:r>
        <w:rPr/>
        <w:t>b$ 6.</w:t>
      </w:r>
    </w:p>
    <w:p>
      <w:pPr>
        <w:pStyle w:val="Normal"/>
        <w:ind w:hanging="420" w:left="840"/>
        <w:jc w:val="both"/>
        <w:rPr/>
      </w:pPr>
      <w:r>
        <w:rPr/>
        <w:t>c$ 9.</w:t>
      </w:r>
    </w:p>
    <w:p>
      <w:pPr>
        <w:pStyle w:val="Normal"/>
        <w:ind w:hanging="420" w:left="840"/>
        <w:jc w:val="both"/>
        <w:rPr/>
      </w:pPr>
      <w:r>
        <w:rPr/>
        <w:t>d$ 16.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Trigonométricas e suas Inversas / Sen, Cos, Tg, Cotg, Sec, Cosec e suas Inversas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Questão-133 (164061) - (ENEM MEC/2014/3ª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133340" cy="2651125"/>
            <wp:effectExtent l="0" t="0" r="0" b="0"/>
            <wp:wrapSquare wrapText="largest"/>
            <wp:docPr id="174" name="Image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7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a$ 600 e 100.</w:t>
      </w:r>
    </w:p>
    <w:p>
      <w:pPr>
        <w:pStyle w:val="Normal"/>
        <w:ind w:hanging="420" w:left="840"/>
        <w:jc w:val="both"/>
        <w:rPr/>
      </w:pPr>
      <w:r>
        <w:rPr/>
        <w:t>b$ 600 e 150.</w:t>
      </w:r>
    </w:p>
    <w:p>
      <w:pPr>
        <w:pStyle w:val="Normal"/>
        <w:ind w:hanging="420" w:left="840"/>
        <w:jc w:val="both"/>
        <w:rPr/>
      </w:pPr>
      <w:r>
        <w:rPr/>
        <w:t>c$ 300 e 100.</w:t>
      </w:r>
    </w:p>
    <w:p>
      <w:pPr>
        <w:pStyle w:val="Normal"/>
        <w:ind w:hanging="420" w:left="840"/>
        <w:jc w:val="both"/>
        <w:rPr/>
      </w:pPr>
      <w:r>
        <w:rPr/>
        <w:t>d$ 300 e 60.</w:t>
      </w:r>
    </w:p>
    <w:p>
      <w:pPr>
        <w:pStyle w:val="Normal"/>
        <w:ind w:hanging="420" w:left="840"/>
        <w:jc w:val="both"/>
        <w:rPr/>
      </w:pPr>
      <w:r>
        <w:rPr/>
        <w:t>e$ 100 e 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Questão-134 (164062)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133350</wp:posOffset>
            </wp:positionH>
            <wp:positionV relativeFrom="paragraph">
              <wp:posOffset>-142875</wp:posOffset>
            </wp:positionV>
            <wp:extent cx="5133340" cy="2477770"/>
            <wp:effectExtent l="0" t="0" r="0" b="0"/>
            <wp:wrapSquare wrapText="largest"/>
            <wp:docPr id="175" name="Image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7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a$ 8,05.</w:t>
      </w:r>
    </w:p>
    <w:p>
      <w:pPr>
        <w:pStyle w:val="Normal"/>
        <w:ind w:hanging="420" w:left="840"/>
        <w:jc w:val="both"/>
        <w:rPr/>
      </w:pPr>
      <w:r>
        <w:rPr/>
        <w:t>b$ 8,60.</w:t>
      </w:r>
    </w:p>
    <w:p>
      <w:pPr>
        <w:pStyle w:val="Normal"/>
        <w:ind w:hanging="420" w:left="840"/>
        <w:jc w:val="both"/>
        <w:rPr/>
      </w:pPr>
      <w:r>
        <w:rPr/>
        <w:t>c$ 9,30.</w:t>
      </w:r>
    </w:p>
    <w:p>
      <w:pPr>
        <w:pStyle w:val="Normal"/>
        <w:ind w:hanging="420" w:left="840"/>
        <w:jc w:val="both"/>
        <w:rPr/>
      </w:pPr>
      <w:r>
        <w:rPr/>
        <w:t>d$ 9,65.</w:t>
      </w:r>
    </w:p>
    <w:p>
      <w:pPr>
        <w:pStyle w:val="Normal"/>
        <w:ind w:hanging="420" w:left="840"/>
        <w:jc w:val="both"/>
        <w:rPr/>
      </w:pPr>
      <w:r>
        <w:rPr/>
        <w:t>e$ 9,75.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Questão-135 (164063) - (ENEM MEC/2014/3ª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5133340" cy="5485765"/>
            <wp:effectExtent l="0" t="0" r="0" b="0"/>
            <wp:wrapSquare wrapText="largest"/>
            <wp:docPr id="176" name="Image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left="420"/>
        <w:jc w:val="both"/>
        <w:rPr/>
      </w:pPr>
      <w:r>
        <w:rPr/>
        <w:t>ento e de largura, em relação a um campo construído com as dimensões máximas?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a$ 24 300.</w:t>
      </w:r>
    </w:p>
    <w:p>
      <w:pPr>
        <w:pStyle w:val="Normal"/>
        <w:ind w:hanging="420" w:left="840"/>
        <w:jc w:val="both"/>
        <w:rPr/>
      </w:pPr>
      <w:r>
        <w:rPr/>
        <w:t>b$ 64 800.</w:t>
      </w:r>
    </w:p>
    <w:p>
      <w:pPr>
        <w:pStyle w:val="Normal"/>
        <w:ind w:hanging="420" w:left="840"/>
        <w:jc w:val="both"/>
        <w:rPr/>
      </w:pPr>
      <w:r>
        <w:rPr/>
        <w:t>c$ 170 100.</w:t>
      </w:r>
    </w:p>
    <w:p>
      <w:pPr>
        <w:pStyle w:val="Normal"/>
        <w:ind w:hanging="420" w:left="840"/>
        <w:jc w:val="both"/>
        <w:rPr/>
      </w:pPr>
      <w:r>
        <w:rPr/>
        <w:t>d$ 283 500.</w:t>
      </w:r>
    </w:p>
    <w:p>
      <w:pPr>
        <w:pStyle w:val="Normal"/>
        <w:ind w:hanging="420" w:left="840"/>
        <w:jc w:val="both"/>
        <w:rPr/>
      </w:pPr>
      <w:r>
        <w:rPr/>
        <w:t>e$ 453 600.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/>
    </w:lvl>
    <w:lvl w:ilvl="1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/>
    </w:lvl>
    <w:lvl w:ilvl="2">
      <w:start w:val="1"/>
      <w:numFmt w:val="decimal"/>
      <w:lvlText w:val="%3."/>
      <w:lvlJc w:val="left"/>
      <w:pPr>
        <w:tabs>
          <w:tab w:val="num" w:pos="1860"/>
        </w:tabs>
        <w:ind w:left="1860" w:hanging="360"/>
      </w:pPr>
      <w:rPr/>
    </w:lvl>
    <w:lvl w:ilvl="3">
      <w:start w:val="1"/>
      <w:numFmt w:val="decimal"/>
      <w:lvlText w:val="%4."/>
      <w:lvlJc w:val="left"/>
      <w:pPr>
        <w:tabs>
          <w:tab w:val="num" w:pos="2220"/>
        </w:tabs>
        <w:ind w:left="2220" w:hanging="360"/>
      </w:pPr>
      <w:rPr/>
    </w:lvl>
    <w:lvl w:ilvl="4">
      <w:start w:val="1"/>
      <w:numFmt w:val="decimal"/>
      <w:lvlText w:val="%5."/>
      <w:lvlJc w:val="left"/>
      <w:pPr>
        <w:tabs>
          <w:tab w:val="num" w:pos="2580"/>
        </w:tabs>
        <w:ind w:left="2580" w:hanging="360"/>
      </w:pPr>
      <w:rPr/>
    </w:lvl>
    <w:lvl w:ilvl="5">
      <w:start w:val="1"/>
      <w:numFmt w:val="decimal"/>
      <w:lvlText w:val="%6."/>
      <w:lvlJc w:val="left"/>
      <w:pPr>
        <w:tabs>
          <w:tab w:val="num" w:pos="2940"/>
        </w:tabs>
        <w:ind w:left="2940" w:hanging="360"/>
      </w:pPr>
      <w:rPr/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360"/>
      </w:pPr>
      <w:rPr/>
    </w:lvl>
    <w:lvl w:ilvl="7">
      <w:start w:val="1"/>
      <w:numFmt w:val="decimal"/>
      <w:lvlText w:val="%8."/>
      <w:lvlJc w:val="left"/>
      <w:pPr>
        <w:tabs>
          <w:tab w:val="num" w:pos="3660"/>
        </w:tabs>
        <w:ind w:left="3660" w:hanging="360"/>
      </w:pPr>
      <w:rPr/>
    </w:lvl>
    <w:lvl w:ilvl="8">
      <w:start w:val="1"/>
      <w:numFmt w:val="decimal"/>
      <w:lvlText w:val="%9."/>
      <w:lvlJc w:val="left"/>
      <w:pPr>
        <w:tabs>
          <w:tab w:val="num" w:pos="4020"/>
        </w:tabs>
        <w:ind w:left="402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6301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20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numbering" Target="numbering.xml"/><Relationship Id="rId179" Type="http://schemas.openxmlformats.org/officeDocument/2006/relationships/fontTable" Target="fontTable.xml"/><Relationship Id="rId180" Type="http://schemas.openxmlformats.org/officeDocument/2006/relationships/settings" Target="settings.xml"/><Relationship Id="rId18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Application>LibreOffice/7.6.2.1$Windows_X86_64 LibreOffice_project/56f7684011345957bbf33a7ee678afaf4d2ba333</Application>
  <AppVersion>15.0000</AppVersion>
  <Pages>135</Pages>
  <Words>3957</Words>
  <Characters>17991</Characters>
  <CharactersWithSpaces>21416</CharactersWithSpaces>
  <Paragraphs>1116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2020-03-17T20:44:00Z</dcterms:created>
  <dc:creator>Usuário do Windows</dc:creator>
  <dc:description/>
  <dc:language>pt-BR</dc:language>
  <cp:lastModifiedBy/>
  <dcterms:modified xsi:type="dcterms:W3CDTF">2023-12-12T19:41:09Z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