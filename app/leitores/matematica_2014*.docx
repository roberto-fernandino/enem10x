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'1.0' encoding='UTF-8' standalone='yes'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Estatística / Medidas de Tendência Central e Dispersão, Gráficos e Tabelas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Questão-01 (155811) - (ENEM MEC/2014/1ª Aplicação)</w:t>
      </w:r>
    </w:p>
    <w:p>
      <w:pPr>
        <w:pStyle w:val="Normal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ind w:hanging="0" w:left="420"/>
        <w:jc w:val="both"/>
        <w:rPr>
          <w:color w:val="231F20"/>
        </w:rPr>
      </w:pPr>
      <w:r>
        <w:rPr>
          <w:color w:val="231F20"/>
        </w:rPr>
        <w:drawing>
          <wp:anchor behindDoc="0" distT="0" distB="0" distL="0" distR="0" simplePos="0" locked="0" layoutInCell="0" allowOverlap="1" relativeHeight="5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33340" cy="437578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4375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420" w:left="840"/>
        <w:jc w:val="both"/>
        <w:rPr>
          <w:color w:val="231F20"/>
        </w:rPr>
      </w:pPr>
      <w:r>
        <w:rPr>
          <w:color w:val="231F20"/>
        </w:rPr>
        <w:t>a$ 1,1.</w:t>
      </w:r>
    </w:p>
    <w:p>
      <w:pPr>
        <w:pStyle w:val="Normal"/>
        <w:ind w:hanging="420" w:left="840"/>
        <w:jc w:val="both"/>
        <w:rPr>
          <w:color w:val="231F20"/>
        </w:rPr>
      </w:pPr>
      <w:r>
        <w:rPr>
          <w:color w:val="231F20"/>
        </w:rPr>
        <w:t>b$ 3,5.</w:t>
      </w:r>
    </w:p>
    <w:p>
      <w:pPr>
        <w:pStyle w:val="Normal"/>
        <w:ind w:hanging="420" w:left="840"/>
        <w:jc w:val="both"/>
        <w:rPr>
          <w:color w:val="231F20"/>
        </w:rPr>
      </w:pPr>
      <w:r>
        <w:rPr>
          <w:color w:val="231F20"/>
        </w:rPr>
        <w:t>c$ 4,5.</w:t>
      </w:r>
    </w:p>
    <w:p>
      <w:pPr>
        <w:pStyle w:val="Normal"/>
        <w:ind w:hanging="420" w:left="840"/>
        <w:jc w:val="both"/>
        <w:rPr>
          <w:color w:val="231F20"/>
        </w:rPr>
      </w:pPr>
      <w:r>
        <w:rPr>
          <w:color w:val="231F20"/>
        </w:rPr>
        <w:t>d$ 6,8.</w:t>
      </w:r>
    </w:p>
    <w:p>
      <w:pPr>
        <w:pStyle w:val="Normal"/>
        <w:ind w:hanging="420" w:left="840"/>
        <w:jc w:val="both"/>
        <w:rPr>
          <w:color w:val="231F20"/>
        </w:rPr>
      </w:pPr>
      <w:r>
        <w:rPr>
          <w:color w:val="231F20"/>
        </w:rPr>
        <w:t>e$ 7,9.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>
          <w:color w:val="231F20"/>
        </w:rPr>
      </w:pPr>
      <w:r>
        <w:rPr>
          <w:b/>
          <w:color w:val="231F20"/>
        </w:rPr>
        <w:t>w$ E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Matemática Financeira / Porcentagem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Questão-02 (155822) - (ENEM MEC/2014/1ª Aplicação)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ind w:firstLine="288" w:left="420"/>
        <w:jc w:val="both"/>
        <w:rPr>
          <w:color w:val="231F20"/>
        </w:rPr>
      </w:pPr>
      <w:r>
        <w:rPr>
          <w:color w:val="231F20"/>
        </w:rPr>
        <w:drawing>
          <wp:anchor behindDoc="0" distT="0" distB="0" distL="0" distR="0" simplePos="0" locked="0" layoutInCell="0" allowOverlap="1" relativeHeight="5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33340" cy="3769360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3769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420" w:left="840"/>
        <w:jc w:val="both"/>
        <w:rPr>
          <w:color w:val="231F20"/>
        </w:rPr>
      </w:pPr>
      <w:r>
        <w:rPr>
          <w:color w:val="231F20"/>
        </w:rPr>
        <w:t>a$ 1,14.</w:t>
      </w:r>
    </w:p>
    <w:p>
      <w:pPr>
        <w:pStyle w:val="Normal"/>
        <w:ind w:hanging="420" w:left="840"/>
        <w:jc w:val="both"/>
        <w:rPr>
          <w:color w:val="231F20"/>
        </w:rPr>
      </w:pPr>
      <w:r>
        <w:rPr>
          <w:color w:val="231F20"/>
        </w:rPr>
        <w:t>b$ 1,42.</w:t>
      </w:r>
    </w:p>
    <w:p>
      <w:pPr>
        <w:pStyle w:val="Normal"/>
        <w:ind w:hanging="420" w:left="840"/>
        <w:jc w:val="both"/>
        <w:rPr>
          <w:color w:val="231F20"/>
        </w:rPr>
      </w:pPr>
      <w:r>
        <w:rPr>
          <w:color w:val="231F20"/>
        </w:rPr>
        <w:t>c$ 1,52.</w:t>
      </w:r>
    </w:p>
    <w:p>
      <w:pPr>
        <w:pStyle w:val="Normal"/>
        <w:ind w:hanging="420" w:left="840"/>
        <w:jc w:val="both"/>
        <w:rPr>
          <w:color w:val="231F20"/>
        </w:rPr>
      </w:pPr>
      <w:r>
        <w:rPr>
          <w:color w:val="231F20"/>
        </w:rPr>
        <w:t>d$ 1,70.</w:t>
      </w:r>
    </w:p>
    <w:p>
      <w:pPr>
        <w:pStyle w:val="Normal"/>
        <w:ind w:hanging="420" w:left="840"/>
        <w:jc w:val="both"/>
        <w:rPr>
          <w:color w:val="231F20"/>
        </w:rPr>
      </w:pPr>
      <w:r>
        <w:rPr>
          <w:color w:val="231F20"/>
        </w:rPr>
        <w:t>e$ 1,80.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>
          <w:color w:val="231F20"/>
        </w:rPr>
      </w:pPr>
      <w:r>
        <w:rPr>
          <w:b/>
          <w:color w:val="231F20"/>
        </w:rPr>
        <w:t>w$ C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r>
        <w:t>Matemática Financeira / Porcentagem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Questão-03 (155823) - (ENEM MEC/2014/1ª Aplicação)</w:t>
      </w:r>
    </w:p>
    <w:p>
      <w:pPr>
        <w:pStyle w:val="Normal"/>
        <w:ind w:firstLine="288" w:left="420"/>
        <w:jc w:val="both"/>
        <w:rPr>
          <w:color w:val="231F20"/>
        </w:rPr>
      </w:pPr>
      <w:r>
        <w:rPr>
          <w:color w:val="231F20"/>
        </w:rPr>
        <w:drawing>
          <wp:anchor behindDoc="0" distT="0" distB="0" distL="0" distR="0" simplePos="0" locked="0" layoutInCell="0" allowOverlap="1" relativeHeight="54">
            <wp:simplePos x="0" y="0"/>
            <wp:positionH relativeFrom="column">
              <wp:posOffset>85725</wp:posOffset>
            </wp:positionH>
            <wp:positionV relativeFrom="paragraph">
              <wp:posOffset>87630</wp:posOffset>
            </wp:positionV>
            <wp:extent cx="5133340" cy="4386580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4386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420" w:left="420"/>
        <w:jc w:val="both"/>
        <w:rPr>
          <w:color w:val="231F20"/>
        </w:rPr>
      </w:pPr>
      <w:r>
        <w:rPr>
          <w:color w:val="231F20"/>
        </w:rPr>
      </w:r>
    </w:p>
    <w:p>
      <w:pPr>
        <w:pStyle w:val="Normal"/>
        <w:ind w:hanging="420" w:left="840"/>
        <w:jc w:val="both"/>
        <w:rPr>
          <w:color w:val="231F20"/>
        </w:rPr>
      </w:pPr>
      <w:r>
        <w:rPr>
          <w:color w:val="231F20"/>
        </w:rPr>
        <w:t>a$ Norte, Centro-Oeste e Sul.</w:t>
      </w:r>
    </w:p>
    <w:p>
      <w:pPr>
        <w:pStyle w:val="Normal"/>
        <w:ind w:hanging="420" w:left="840"/>
        <w:jc w:val="both"/>
        <w:rPr>
          <w:color w:val="231F20"/>
        </w:rPr>
      </w:pPr>
      <w:r>
        <w:rPr>
          <w:color w:val="231F20"/>
        </w:rPr>
        <w:t>b$ Norte, Nordeste e Sudeste.</w:t>
      </w:r>
    </w:p>
    <w:p>
      <w:pPr>
        <w:pStyle w:val="Normal"/>
        <w:ind w:hanging="420" w:left="840"/>
        <w:jc w:val="both"/>
        <w:rPr>
          <w:color w:val="231F20"/>
        </w:rPr>
      </w:pPr>
      <w:r>
        <w:rPr>
          <w:color w:val="231F20"/>
        </w:rPr>
        <w:t>c$ Nordeste, Norte e Sul.</w:t>
      </w:r>
    </w:p>
    <w:p>
      <w:pPr>
        <w:pStyle w:val="Normal"/>
        <w:ind w:hanging="420" w:left="840"/>
        <w:jc w:val="both"/>
        <w:rPr>
          <w:color w:val="231F20"/>
        </w:rPr>
      </w:pPr>
      <w:r>
        <w:rPr>
          <w:color w:val="231F20"/>
        </w:rPr>
        <w:t>d$ Nordeste, Sudeste e Sul.</w:t>
      </w:r>
    </w:p>
    <w:p>
      <w:pPr>
        <w:pStyle w:val="Normal"/>
        <w:ind w:hanging="420" w:left="840"/>
        <w:jc w:val="both"/>
        <w:rPr>
          <w:color w:val="231F20"/>
        </w:rPr>
      </w:pPr>
      <w:r>
        <w:rPr>
          <w:color w:val="231F20"/>
        </w:rPr>
        <w:t>e$ Centro-Oeste, Sul e Sudeste.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>
          <w:color w:val="231F20"/>
        </w:rPr>
      </w:pPr>
      <w:r>
        <w:rPr>
          <w:b/>
          <w:color w:val="231F20"/>
        </w:rPr>
        <w:t>w$ B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Áreas de Superficies Planas / Polígonos</w:t>
      </w:r>
    </w:p>
    <w:p>
      <w:r>
        <w:t>Áreas de Superficies Planas / Polígonos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Questão-04 (155919) - (ENEM MEC/2014/1ª Aplicação)</w:t>
      </w:r>
      <w:r>
        <w:rPr>
          <w:b/>
        </w:rPr>
        <w:t xml:space="preserve"> </w:t>
      </w:r>
    </w:p>
    <w:p>
      <w:pPr>
        <w:pStyle w:val="Normal"/>
        <w:ind w:firstLine="288" w:left="420"/>
        <w:jc w:val="both"/>
        <w:rPr/>
      </w:pPr>
      <w:r>
        <w:rPr/>
        <w:drawing>
          <wp:anchor behindDoc="0" distT="0" distB="0" distL="0" distR="0" simplePos="0" locked="0" layoutInCell="0" allowOverlap="1" relativeHeight="5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33340" cy="1803400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180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420" w:left="420"/>
        <w:jc w:val="both"/>
        <w:rPr/>
      </w:pPr>
      <w:r>
        <w:rPr/>
      </w:r>
    </w:p>
    <w:p>
      <w:pPr>
        <w:pStyle w:val="Normal"/>
        <w:ind w:hanging="420" w:left="840"/>
        <w:jc w:val="both"/>
        <w:rPr/>
      </w:pPr>
      <w:r>
        <w:rPr/>
        <w:t>a$ 1/8</w:t>
      </w:r>
    </w:p>
    <w:p>
      <w:pPr>
        <w:pStyle w:val="Normal"/>
        <w:ind w:hanging="420" w:left="840"/>
        <w:jc w:val="both"/>
        <w:rPr/>
      </w:pPr>
      <w:r>
        <w:rPr/>
        <w:t>b$ 8/8</w:t>
      </w:r>
    </w:p>
    <w:p>
      <w:pPr>
        <w:pStyle w:val="Normal"/>
        <w:ind w:hanging="420" w:left="840"/>
        <w:jc w:val="both"/>
        <w:rPr/>
      </w:pPr>
      <w:r>
        <w:rPr/>
        <w:t>c$ 8/7</w:t>
      </w:r>
    </w:p>
    <w:p>
      <w:pPr>
        <w:pStyle w:val="Normal"/>
        <w:ind w:hanging="420" w:left="840"/>
        <w:jc w:val="both"/>
        <w:rPr/>
      </w:pPr>
      <w:r>
        <w:rPr/>
        <w:t>d$ 8/9</w:t>
      </w:r>
    </w:p>
    <w:p>
      <w:pPr>
        <w:pStyle w:val="Normal"/>
        <w:ind w:hanging="420" w:left="840"/>
        <w:jc w:val="both"/>
        <w:rPr/>
      </w:pPr>
      <w:r>
        <w:rPr/>
        <w:t>e$ 9/8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D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Matemática Financeira / Porcentagem</w:t>
      </w:r>
    </w:p>
    <w:p>
      <w:r>
        <w:t>Matemática Financeira / Porcentagem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Questão-05 (155920) - (ENEM MEC/2014/1ª Aplicação)</w:t>
      </w:r>
    </w:p>
    <w:p>
      <w:pPr>
        <w:pStyle w:val="Normal"/>
        <w:ind w:left="420"/>
        <w:jc w:val="both"/>
        <w:rPr/>
      </w:pPr>
      <w:r>
        <w:rPr/>
        <w:drawing>
          <wp:anchor behindDoc="0" distT="0" distB="0" distL="0" distR="0" simplePos="0" locked="0" layoutInCell="0" allowOverlap="1" relativeHeight="5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33340" cy="4641215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4641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420" w:left="840"/>
        <w:jc w:val="both"/>
        <w:rPr/>
      </w:pPr>
      <w:r>
        <w:rPr/>
        <w:t>a$ 30,0.</w:t>
      </w:r>
    </w:p>
    <w:p>
      <w:pPr>
        <w:pStyle w:val="Normal"/>
        <w:ind w:hanging="420" w:left="840"/>
        <w:jc w:val="both"/>
        <w:rPr/>
      </w:pPr>
      <w:r>
        <w:rPr/>
        <w:t>b$ 69,6.</w:t>
      </w:r>
    </w:p>
    <w:p>
      <w:pPr>
        <w:pStyle w:val="Normal"/>
        <w:ind w:hanging="420" w:left="840"/>
        <w:jc w:val="both"/>
        <w:rPr/>
      </w:pPr>
      <w:r>
        <w:rPr/>
        <w:t>c$ 100,4.</w:t>
      </w:r>
    </w:p>
    <w:p>
      <w:pPr>
        <w:pStyle w:val="Normal"/>
        <w:ind w:hanging="420" w:left="840"/>
        <w:jc w:val="both"/>
        <w:rPr/>
      </w:pPr>
      <w:r>
        <w:rPr/>
        <w:t>d$ 130,4.</w:t>
      </w:r>
    </w:p>
    <w:p>
      <w:pPr>
        <w:pStyle w:val="Normal"/>
        <w:ind w:hanging="420" w:left="840"/>
        <w:jc w:val="both"/>
        <w:rPr/>
      </w:pPr>
      <w:r>
        <w:rPr/>
        <w:t>e$ 170,0.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C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Estatística / Medidas de Tendência Central e Dispersão, Gráficos e Tabelas</w:t>
      </w:r>
    </w:p>
    <w:p>
      <w:r>
        <w:t>Estatística / Medidas de Tendência Central e Dispersão, Gráficos e Tabelas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Questão-06 (155921) - (ENEM MEC/2014/1ª Aplicação)</w:t>
        <w:softHyphen/>
      </w:r>
    </w:p>
    <w:p>
      <w:pPr>
        <w:pStyle w:val="Normal"/>
        <w:ind w:firstLine="288" w:left="420"/>
        <w:jc w:val="both"/>
        <w:rPr/>
      </w:pPr>
      <w:r>
        <w:rPr/>
        <w:drawing>
          <wp:anchor behindDoc="0" distT="0" distB="0" distL="0" distR="0" simplePos="0" locked="0" layoutInCell="0" allowOverlap="1" relativeHeight="5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33340" cy="3013075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3013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420" w:left="420"/>
        <w:jc w:val="both"/>
        <w:rPr/>
      </w:pPr>
      <w:r>
        <w:rPr/>
      </w:r>
    </w:p>
    <w:p>
      <w:pPr>
        <w:pStyle w:val="Normal"/>
        <w:ind w:hanging="420" w:left="840"/>
        <w:jc w:val="both"/>
        <w:rPr/>
      </w:pPr>
      <w:r>
        <w:rPr/>
        <w:t>a$ K.</w:t>
      </w:r>
    </w:p>
    <w:p>
      <w:pPr>
        <w:pStyle w:val="Normal"/>
        <w:ind w:hanging="420" w:left="840"/>
        <w:jc w:val="both"/>
        <w:rPr/>
      </w:pPr>
      <w:r>
        <w:rPr/>
        <w:t>b$ L.</w:t>
      </w:r>
    </w:p>
    <w:p>
      <w:pPr>
        <w:pStyle w:val="Normal"/>
        <w:ind w:hanging="420" w:left="840"/>
        <w:jc w:val="both"/>
        <w:rPr/>
      </w:pPr>
      <w:r>
        <w:rPr/>
        <w:t>c$ M.</w:t>
      </w:r>
    </w:p>
    <w:p>
      <w:pPr>
        <w:pStyle w:val="Normal"/>
        <w:ind w:hanging="420" w:left="840"/>
        <w:jc w:val="both"/>
        <w:rPr/>
      </w:pPr>
      <w:r>
        <w:rPr/>
        <w:t>d$ N.</w:t>
      </w:r>
    </w:p>
    <w:p>
      <w:pPr>
        <w:pStyle w:val="Normal"/>
        <w:ind w:hanging="420" w:left="840"/>
        <w:jc w:val="both"/>
        <w:rPr/>
      </w:pPr>
      <w:r>
        <w:rPr/>
        <w:t>e$ P.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D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Prismas / Área e Volume</w:t>
      </w:r>
    </w:p>
    <w:p>
      <w:r>
        <w:t>Prismas / Área e Volume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Questão-07 (155922) - (ENEM MEC/2014/1ª Aplicação)</w:t>
      </w:r>
    </w:p>
    <w:p>
      <w:pPr>
        <w:pStyle w:val="Normal"/>
        <w:ind w:firstLine="288" w:left="420"/>
        <w:jc w:val="both"/>
        <w:rPr/>
      </w:pPr>
      <w:r>
        <w:rPr/>
        <w:drawing>
          <wp:anchor behindDoc="0" distT="0" distB="0" distL="0" distR="0" simplePos="0" locked="0" layoutInCell="0" allowOverlap="1" relativeHeight="5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33340" cy="3907155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3907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420" w:left="420"/>
        <w:jc w:val="both"/>
        <w:rPr/>
      </w:pPr>
      <w:r>
        <w:rPr/>
      </w:r>
    </w:p>
    <w:p>
      <w:pPr>
        <w:pStyle w:val="Normal"/>
        <w:ind w:hanging="420" w:left="840"/>
        <w:jc w:val="both"/>
        <w:rPr/>
      </w:pPr>
      <w:r>
        <w:rPr/>
        <w:t>a$ 110.</w:t>
      </w:r>
    </w:p>
    <w:p>
      <w:pPr>
        <w:pStyle w:val="Normal"/>
        <w:ind w:hanging="420" w:left="840"/>
        <w:jc w:val="both"/>
        <w:rPr/>
      </w:pPr>
      <w:r>
        <w:rPr/>
        <w:t>b$ 125.</w:t>
      </w:r>
    </w:p>
    <w:p>
      <w:pPr>
        <w:pStyle w:val="Normal"/>
        <w:ind w:hanging="420" w:left="840"/>
        <w:jc w:val="both"/>
        <w:rPr/>
      </w:pPr>
      <w:r>
        <w:rPr/>
        <w:t>c$ 130.</w:t>
      </w:r>
    </w:p>
    <w:p>
      <w:pPr>
        <w:pStyle w:val="Normal"/>
        <w:ind w:hanging="420" w:left="840"/>
        <w:jc w:val="both"/>
        <w:rPr/>
      </w:pPr>
      <w:r>
        <w:rPr/>
        <w:t>d$ 220.</w:t>
      </w:r>
    </w:p>
    <w:p>
      <w:pPr>
        <w:pStyle w:val="Normal"/>
        <w:ind w:hanging="420" w:left="840"/>
        <w:jc w:val="both"/>
        <w:rPr/>
      </w:pPr>
      <w:r>
        <w:rPr/>
        <w:t>e$ 260.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A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Funções (Geral) / Interpretação de Gráficos</w:t>
      </w:r>
    </w:p>
    <w:p>
      <w:r>
        <w:t>Funções (Geral) / Interpretação de Gráficos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Questão-08 (155923) - (ENEM MEC/2014/1ª Aplicação)</w:t>
      </w:r>
    </w:p>
    <w:p>
      <w:pPr>
        <w:pStyle w:val="Normal"/>
        <w:ind w:firstLine="288" w:left="420"/>
        <w:jc w:val="both"/>
        <w:rPr/>
      </w:pPr>
      <w:r>
        <w:rPr/>
        <w:drawing>
          <wp:anchor behindDoc="0" distT="0" distB="0" distL="0" distR="0" simplePos="0" locked="0" layoutInCell="0" allowOverlap="1" relativeHeight="17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33340" cy="3341370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420" w:left="840"/>
        <w:jc w:val="both"/>
        <w:rPr/>
      </w:pPr>
      <w:r>
        <w:rPr>
          <w:position w:val="70"/>
        </w:rPr>
        <w:t>a$ [IMG]</w:t>
      </w:r>
      <w:r>
        <w:rPr/>
        <w:tab/>
      </w:r>
      <w:r>
        <w:rPr/>
        <w:drawing>
          <wp:inline distT="0" distB="0" distL="0" distR="0">
            <wp:extent cx="1076325" cy="914400"/>
            <wp:effectExtent l="0" t="0" r="0" b="0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632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hanging="420" w:left="840"/>
        <w:jc w:val="both"/>
        <w:rPr/>
      </w:pPr>
      <w:r>
        <w:rPr>
          <w:position w:val="70"/>
        </w:rPr>
        <w:t>b$ [IMG]</w:t>
      </w:r>
      <w:r>
        <w:rPr/>
        <w:tab/>
      </w:r>
      <w:r>
        <w:rPr/>
        <w:drawing>
          <wp:inline distT="0" distB="0" distL="0" distR="0">
            <wp:extent cx="1076325" cy="866775"/>
            <wp:effectExtent l="0" t="0" r="0" b="0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6325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hanging="420" w:left="840"/>
        <w:jc w:val="both"/>
        <w:rPr/>
      </w:pPr>
      <w:r>
        <w:rPr>
          <w:position w:val="70"/>
        </w:rPr>
        <w:t>c$ [IMG]</w:t>
      </w:r>
      <w:r>
        <w:rPr/>
        <w:tab/>
      </w:r>
      <w:r>
        <w:rPr/>
        <w:drawing>
          <wp:inline distT="0" distB="0" distL="0" distR="0">
            <wp:extent cx="1076325" cy="876300"/>
            <wp:effectExtent l="0" t="0" r="0" b="0"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632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hanging="420" w:left="840"/>
        <w:jc w:val="both"/>
        <w:rPr/>
      </w:pPr>
      <w:r>
        <w:rPr>
          <w:position w:val="70"/>
        </w:rPr>
        <w:t>d$ [IMG]</w:t>
      </w:r>
      <w:r>
        <w:rPr/>
        <w:tab/>
      </w:r>
      <w:r>
        <w:rPr/>
        <w:drawing>
          <wp:inline distT="0" distB="0" distL="0" distR="0">
            <wp:extent cx="1076325" cy="857250"/>
            <wp:effectExtent l="0" t="0" r="0" b="0"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632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hanging="420" w:left="840"/>
        <w:jc w:val="both"/>
        <w:rPr/>
      </w:pPr>
      <w:r>
        <w:rPr>
          <w:position w:val="70"/>
        </w:rPr>
        <w:t>e$ [IMG]</w:t>
      </w:r>
      <w:r>
        <w:rPr/>
        <w:tab/>
      </w:r>
      <w:r>
        <w:rPr/>
        <w:drawing>
          <wp:inline distT="0" distB="0" distL="0" distR="0">
            <wp:extent cx="1076325" cy="876300"/>
            <wp:effectExtent l="0" t="0" r="0" b="0"/>
            <wp:docPr id="13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632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D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Cone / Área e Volume</w:t>
      </w:r>
    </w:p>
    <w:p>
      <w:r>
        <w:t>Cone / Área e Volume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Questão-09 (155924) - (ENEM MEC/2014/1ª Aplicação)</w:t>
      </w:r>
    </w:p>
    <w:p>
      <w:pPr>
        <w:pStyle w:val="Normal"/>
        <w:ind w:firstLine="288" w:left="420"/>
        <w:jc w:val="both"/>
        <w:rPr/>
      </w:pPr>
      <w:r>
        <w:rPr/>
        <w:drawing>
          <wp:anchor behindDoc="0" distT="0" distB="0" distL="0" distR="0" simplePos="0" locked="0" layoutInCell="0" allowOverlap="1" relativeHeight="17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33340" cy="1459865"/>
            <wp:effectExtent l="0" t="0" r="0" b="0"/>
            <wp:wrapSquare wrapText="largest"/>
            <wp:docPr id="14" name="Image17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70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1459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420" w:left="840"/>
        <w:jc w:val="both"/>
        <w:rPr/>
      </w:pPr>
      <w:r>
        <w:rPr>
          <w:position w:val="40"/>
        </w:rPr>
        <w:t>a$  [IMG]</w:t>
      </w:r>
      <w:r>
        <w:rPr/>
        <w:tab/>
      </w:r>
      <w:r>
        <w:rPr/>
        <w:drawing>
          <wp:inline distT="0" distB="0" distL="0" distR="0">
            <wp:extent cx="714375" cy="514350"/>
            <wp:effectExtent l="0" t="0" r="0" b="0"/>
            <wp:docPr id="15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hanging="420" w:left="840"/>
        <w:jc w:val="both"/>
        <w:rPr/>
      </w:pPr>
      <w:r>
        <w:rPr>
          <w:position w:val="20"/>
        </w:rPr>
        <w:t xml:space="preserve">b$ </w:t>
      </w:r>
      <w:r>
        <w:rPr>
          <w:position w:val="40"/>
        </w:rPr>
        <w:t>[IMG]</w:t>
      </w:r>
      <w:r>
        <w:rPr/>
        <w:tab/>
      </w:r>
      <w:r>
        <w:rPr/>
        <w:drawing>
          <wp:inline distT="0" distB="0" distL="0" distR="0">
            <wp:extent cx="714375" cy="371475"/>
            <wp:effectExtent l="0" t="0" r="0" b="0"/>
            <wp:docPr id="16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hanging="420" w:left="840"/>
        <w:jc w:val="both"/>
        <w:rPr/>
      </w:pPr>
      <w:r>
        <w:rPr>
          <w:position w:val="34"/>
        </w:rPr>
        <w:t xml:space="preserve">c$ </w:t>
      </w:r>
      <w:r>
        <w:rPr>
          <w:position w:val="40"/>
        </w:rPr>
        <w:t>[IMG]</w:t>
      </w:r>
      <w:r>
        <w:rPr/>
        <w:tab/>
      </w:r>
      <w:r>
        <w:rPr/>
        <w:drawing>
          <wp:inline distT="0" distB="0" distL="0" distR="0">
            <wp:extent cx="714375" cy="466725"/>
            <wp:effectExtent l="0" t="0" r="0" b="0"/>
            <wp:docPr id="17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hanging="420" w:left="840"/>
        <w:jc w:val="both"/>
        <w:rPr/>
      </w:pPr>
      <w:r>
        <w:rPr>
          <w:position w:val="34"/>
        </w:rPr>
        <w:t xml:space="preserve">d$ </w:t>
      </w:r>
      <w:r>
        <w:rPr>
          <w:position w:val="40"/>
        </w:rPr>
        <w:t>[IMG]</w:t>
      </w:r>
      <w:r>
        <w:rPr/>
        <w:tab/>
      </w:r>
      <w:r>
        <w:rPr/>
        <w:drawing>
          <wp:inline distT="0" distB="0" distL="0" distR="0">
            <wp:extent cx="714375" cy="542925"/>
            <wp:effectExtent l="0" t="0" r="0" b="0"/>
            <wp:docPr id="18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hanging="420" w:left="840"/>
        <w:jc w:val="both"/>
        <w:rPr/>
      </w:pPr>
      <w:r>
        <w:rPr>
          <w:position w:val="34"/>
        </w:rPr>
        <w:t xml:space="preserve">e$ </w:t>
      </w:r>
      <w:r>
        <w:rPr>
          <w:position w:val="40"/>
        </w:rPr>
        <w:t>[IMG]</w:t>
      </w:r>
      <w:r>
        <w:rPr/>
        <w:tab/>
      </w:r>
      <w:r>
        <w:rPr/>
        <w:drawing>
          <wp:inline distT="0" distB="0" distL="0" distR="0">
            <wp:extent cx="714375" cy="447675"/>
            <wp:effectExtent l="0" t="0" r="0" b="0"/>
            <wp:docPr id="19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E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Operações com Números Inteiros / Múltiplos, Divisores e Sist. Decimal de Numeração</w:t>
      </w:r>
    </w:p>
    <w:p>
      <w:r>
        <w:t>Operações com Números Inteiros / Múltiplos, Divisores e Sist. Decimal de Numeração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Questão-11 (155926) - (ENEM MEC/2014/1ª Aplicação)</w:t>
      </w:r>
    </w:p>
    <w:p>
      <w:pPr>
        <w:pStyle w:val="Normal"/>
        <w:ind w:firstLine="288" w:left="420"/>
        <w:jc w:val="both"/>
        <w:rPr/>
      </w:pPr>
      <w:r>
        <w:rPr/>
        <w:drawing>
          <wp:anchor behindDoc="0" distT="0" distB="0" distL="0" distR="0" simplePos="0" locked="0" layoutInCell="0" allowOverlap="1" relativeHeight="5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33340" cy="1376045"/>
            <wp:effectExtent l="0" t="0" r="0" b="0"/>
            <wp:wrapSquare wrapText="largest"/>
            <wp:docPr id="20" name="Image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0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1376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420" w:left="420"/>
        <w:jc w:val="both"/>
        <w:rPr/>
      </w:pPr>
      <w:r>
        <w:rPr/>
      </w:r>
    </w:p>
    <w:p>
      <w:pPr>
        <w:pStyle w:val="Normal"/>
        <w:ind w:hanging="420" w:left="840"/>
        <w:jc w:val="both"/>
        <w:rPr>
          <w:lang w:val="en-US"/>
        </w:rPr>
      </w:pPr>
      <w:r>
        <w:rPr>
          <w:lang w:val="en-US"/>
        </w:rPr>
        <w:t xml:space="preserve">a$ x </w:t>
      </w:r>
      <w:r>
        <w:rPr>
          <w:rFonts w:eastAsia="Symbol" w:cs="Symbol" w:ascii="Symbol" w:hAnsi="Symbol"/>
        </w:rPr>
        <w:sym w:font="Symbol" w:char="f0d7"/>
      </w:r>
      <w:r>
        <w:rPr>
          <w:lang w:val="en-US"/>
        </w:rPr>
        <w:t xml:space="preserve"> y </w:t>
      </w:r>
      <w:r>
        <w:rPr>
          <w:rFonts w:eastAsia="Symbol" w:cs="Symbol" w:ascii="Symbol" w:hAnsi="Symbol"/>
        </w:rPr>
        <w:sym w:font="Symbol" w:char="f0d7"/>
      </w:r>
      <w:r>
        <w:rPr>
          <w:lang w:val="en-US"/>
        </w:rPr>
        <w:t xml:space="preserve"> z</w:t>
      </w:r>
    </w:p>
    <w:p>
      <w:pPr>
        <w:pStyle w:val="Normal"/>
        <w:ind w:hanging="420" w:left="840"/>
        <w:jc w:val="both"/>
        <w:rPr>
          <w:lang w:val="en-US"/>
        </w:rPr>
      </w:pPr>
      <w:r>
        <w:rPr>
          <w:lang w:val="en-US"/>
        </w:rPr>
        <w:t xml:space="preserve">b$ (x + 1) </w:t>
      </w:r>
      <w:r>
        <w:rPr>
          <w:rFonts w:eastAsia="Symbol" w:cs="Symbol" w:ascii="Symbol" w:hAnsi="Symbol"/>
        </w:rPr>
        <w:sym w:font="Symbol" w:char="f0d7"/>
      </w:r>
      <w:r>
        <w:rPr>
          <w:lang w:val="en-US"/>
        </w:rPr>
        <w:t xml:space="preserve"> (y + 1)</w:t>
      </w:r>
    </w:p>
    <w:p>
      <w:pPr>
        <w:pStyle w:val="Normal"/>
        <w:ind w:hanging="420" w:left="840"/>
        <w:jc w:val="both"/>
        <w:rPr>
          <w:lang w:val="en-US"/>
        </w:rPr>
      </w:pPr>
      <w:r>
        <w:rPr>
          <w:lang w:val="en-US"/>
        </w:rPr>
        <w:t xml:space="preserve">c$ x </w:t>
      </w:r>
      <w:r>
        <w:rPr>
          <w:rFonts w:eastAsia="Symbol" w:cs="Symbol" w:ascii="Symbol" w:hAnsi="Symbol"/>
        </w:rPr>
        <w:sym w:font="Symbol" w:char="f0d7"/>
      </w:r>
      <w:r>
        <w:rPr>
          <w:lang w:val="en-US"/>
        </w:rPr>
        <w:t xml:space="preserve"> y </w:t>
      </w:r>
      <w:r>
        <w:rPr>
          <w:rFonts w:eastAsia="Symbol" w:cs="Symbol" w:ascii="Symbol" w:hAnsi="Symbol"/>
        </w:rPr>
        <w:sym w:font="Symbol" w:char="f0d7"/>
      </w:r>
      <w:r>
        <w:rPr>
          <w:lang w:val="en-US"/>
        </w:rPr>
        <w:t xml:space="preserve"> z – 1</w:t>
      </w:r>
    </w:p>
    <w:p>
      <w:pPr>
        <w:pStyle w:val="Normal"/>
        <w:ind w:hanging="420" w:left="840"/>
        <w:jc w:val="both"/>
        <w:rPr/>
      </w:pPr>
      <w:r>
        <w:rPr/>
        <w:t xml:space="preserve">d$ (x + 1) </w:t>
      </w:r>
      <w:r>
        <w:rPr>
          <w:rFonts w:eastAsia="Symbol" w:cs="Symbol" w:ascii="Symbol" w:hAnsi="Symbol"/>
        </w:rPr>
        <w:sym w:font="Symbol" w:char="f0d7"/>
      </w:r>
      <w:r>
        <w:rPr/>
        <w:t xml:space="preserve"> (y + 1) </w:t>
      </w:r>
      <w:r>
        <w:rPr>
          <w:rFonts w:eastAsia="Symbol" w:cs="Symbol" w:ascii="Symbol" w:hAnsi="Symbol"/>
        </w:rPr>
        <w:sym w:font="Symbol" w:char="f0d7"/>
      </w:r>
      <w:r>
        <w:rPr/>
        <w:t xml:space="preserve"> z</w:t>
      </w:r>
    </w:p>
    <w:p>
      <w:pPr>
        <w:pStyle w:val="Normal"/>
        <w:ind w:hanging="420" w:left="840"/>
        <w:jc w:val="both"/>
        <w:rPr/>
      </w:pPr>
      <w:r>
        <w:rPr/>
        <w:t xml:space="preserve">e$ (x + 1) </w:t>
      </w:r>
      <w:r>
        <w:rPr>
          <w:rFonts w:eastAsia="Symbol" w:cs="Symbol" w:ascii="Symbol" w:hAnsi="Symbol"/>
        </w:rPr>
        <w:sym w:font="Symbol" w:char="f0d7"/>
      </w:r>
      <w:r>
        <w:rPr/>
        <w:t xml:space="preserve"> (y + 1) </w:t>
      </w:r>
      <w:r>
        <w:rPr>
          <w:rFonts w:eastAsia="Symbol" w:cs="Symbol" w:ascii="Symbol" w:hAnsi="Symbol"/>
        </w:rPr>
        <w:sym w:font="Symbol" w:char="f0d7"/>
      </w:r>
      <w:r>
        <w:rPr/>
        <w:t xml:space="preserve"> (z + 1) – 1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E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Triângulos / Classf. Semelhança, Desigualdade e Congruência</w:t>
      </w:r>
    </w:p>
    <w:p>
      <w:r>
        <w:t>Triângulos / Classf. Semelhança, Desigualdade e Congruência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Questão-12 (155927) - (ENEM MEC/2014/1ª Aplicação)</w:t>
      </w:r>
    </w:p>
    <w:p>
      <w:pPr>
        <w:pStyle w:val="Normal"/>
        <w:ind w:firstLine="288" w:left="420"/>
        <w:jc w:val="both"/>
        <w:rPr/>
      </w:pPr>
      <w:r>
        <w:rPr/>
        <w:drawing>
          <wp:anchor behindDoc="0" distT="0" distB="0" distL="0" distR="0" simplePos="0" locked="0" layoutInCell="0" allowOverlap="1" relativeHeight="60">
            <wp:simplePos x="0" y="0"/>
            <wp:positionH relativeFrom="column">
              <wp:posOffset>79375</wp:posOffset>
            </wp:positionH>
            <wp:positionV relativeFrom="paragraph">
              <wp:posOffset>-57150</wp:posOffset>
            </wp:positionV>
            <wp:extent cx="5133340" cy="3348355"/>
            <wp:effectExtent l="0" t="0" r="0" b="0"/>
            <wp:wrapSquare wrapText="largest"/>
            <wp:docPr id="21" name="Image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1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3348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420" w:left="420"/>
        <w:jc w:val="both"/>
        <w:rPr/>
      </w:pPr>
      <w:r>
        <w:rPr/>
      </w:r>
    </w:p>
    <w:p>
      <w:pPr>
        <w:pStyle w:val="Normal"/>
        <w:ind w:hanging="420" w:left="840"/>
        <w:jc w:val="both"/>
        <w:rPr/>
      </w:pPr>
      <w:r>
        <w:rPr/>
        <w:t>a$ 3.</w:t>
      </w:r>
    </w:p>
    <w:p>
      <w:pPr>
        <w:pStyle w:val="Normal"/>
        <w:ind w:hanging="420" w:left="840"/>
        <w:jc w:val="both"/>
        <w:rPr/>
      </w:pPr>
      <w:r>
        <w:rPr/>
        <w:t>b$ 5.</w:t>
      </w:r>
    </w:p>
    <w:p>
      <w:pPr>
        <w:pStyle w:val="Normal"/>
        <w:ind w:hanging="420" w:left="840"/>
        <w:jc w:val="both"/>
        <w:rPr/>
      </w:pPr>
      <w:r>
        <w:rPr/>
        <w:t>c$ 6.</w:t>
      </w:r>
    </w:p>
    <w:p>
      <w:pPr>
        <w:pStyle w:val="Normal"/>
        <w:ind w:hanging="420" w:left="840"/>
        <w:jc w:val="both"/>
        <w:rPr/>
      </w:pPr>
      <w:r>
        <w:rPr/>
        <w:t>d$ 8.</w:t>
      </w:r>
    </w:p>
    <w:p>
      <w:pPr>
        <w:pStyle w:val="Normal"/>
        <w:ind w:hanging="420" w:left="840"/>
        <w:jc w:val="both"/>
        <w:rPr/>
      </w:pPr>
      <w:r>
        <w:rPr/>
        <w:t>e$ 10.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A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Problemas / Montagem e Resolução de Equações</w:t>
      </w:r>
    </w:p>
    <w:p>
      <w:r>
        <w:t>Problemas / Montagem e Resolução de Equações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Questão-14 (155929) - (ENEM MEC/2014/1ª Aplicação)  </w:t>
      </w:r>
    </w:p>
    <w:p>
      <w:pPr>
        <w:pStyle w:val="Normal"/>
        <w:rPr>
          <w:b/>
        </w:rPr>
      </w:pPr>
      <w:r>
        <w:rPr>
          <w:b/>
        </w:rPr>
        <w:t xml:space="preserve">  </w:t>
      </w:r>
    </w:p>
    <w:p>
      <w:pPr>
        <w:pStyle w:val="Normal"/>
        <w:ind w:firstLine="288" w:left="420"/>
        <w:jc w:val="both"/>
        <w:rPr/>
      </w:pPr>
      <w:r>
        <w:rPr/>
        <w:drawing>
          <wp:anchor behindDoc="0" distT="0" distB="0" distL="0" distR="0" simplePos="0" locked="0" layoutInCell="0" allowOverlap="1" relativeHeight="6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33340" cy="2336800"/>
            <wp:effectExtent l="0" t="0" r="0" b="0"/>
            <wp:wrapSquare wrapText="largest"/>
            <wp:docPr id="22" name="Image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2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420" w:left="420"/>
        <w:jc w:val="both"/>
        <w:rPr/>
      </w:pPr>
      <w:r>
        <w:rPr/>
      </w:r>
    </w:p>
    <w:p>
      <w:pPr>
        <w:pStyle w:val="Normal"/>
        <w:ind w:hanging="420" w:left="840"/>
        <w:jc w:val="both"/>
        <w:rPr/>
      </w:pPr>
      <w:r>
        <w:rPr/>
        <w:t>a$ 1 hora.</w:t>
      </w:r>
    </w:p>
    <w:p>
      <w:pPr>
        <w:pStyle w:val="Normal"/>
        <w:ind w:hanging="420" w:left="840"/>
        <w:jc w:val="both"/>
        <w:rPr/>
      </w:pPr>
      <w:r>
        <w:rPr/>
        <w:t>b$ 1 hora e 15 minutos.</w:t>
      </w:r>
    </w:p>
    <w:p>
      <w:pPr>
        <w:pStyle w:val="Normal"/>
        <w:ind w:hanging="420" w:left="840"/>
        <w:jc w:val="both"/>
        <w:rPr/>
      </w:pPr>
      <w:r>
        <w:rPr/>
        <w:t>c$ 5 horas.</w:t>
      </w:r>
    </w:p>
    <w:p>
      <w:pPr>
        <w:pStyle w:val="Normal"/>
        <w:ind w:hanging="420" w:left="840"/>
        <w:jc w:val="both"/>
        <w:rPr/>
      </w:pPr>
      <w:r>
        <w:rPr/>
        <w:t>d$ 6 horas.</w:t>
      </w:r>
    </w:p>
    <w:p>
      <w:pPr>
        <w:pStyle w:val="Normal"/>
        <w:ind w:hanging="420" w:left="840"/>
        <w:jc w:val="both"/>
        <w:rPr/>
      </w:pPr>
      <w:r>
        <w:rPr/>
        <w:t>e$ 6 horas e 15 minutos.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B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Prismas / Paralelepipedo e Cubos</w:t>
      </w:r>
    </w:p>
    <w:p>
      <w:r>
        <w:t>Prismas / Paralelepipedo e Cubos</w:t>
      </w:r>
    </w:p>
    <w:p>
      <w:pPr>
        <w:pStyle w:val="Normal"/>
        <w:rPr>
          <w:b/>
          <w:bCs/>
          <w:sz w:val="18"/>
          <w:szCs w:val="18"/>
        </w:rPr>
      </w:pPr>
      <w:r>
        <w:drawing>
          <wp:anchor behindDoc="0" distT="0" distB="0" distL="0" distR="0" simplePos="0" locked="0" layoutInCell="0" allowOverlap="1" relativeHeight="62">
            <wp:simplePos x="0" y="0"/>
            <wp:positionH relativeFrom="column">
              <wp:posOffset>-25400</wp:posOffset>
            </wp:positionH>
            <wp:positionV relativeFrom="paragraph">
              <wp:posOffset>363220</wp:posOffset>
            </wp:positionV>
            <wp:extent cx="5133340" cy="3939540"/>
            <wp:effectExtent l="0" t="0" r="0" b="0"/>
            <wp:wrapSquare wrapText="largest"/>
            <wp:docPr id="23" name="Image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3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3939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18"/>
          <w:szCs w:val="18"/>
        </w:rPr>
        <w:t xml:space="preserve">Questão-15 (155930) - (ENEM MEC/2014/1ª Aplicação)  </w:t>
      </w:r>
    </w:p>
    <w:p>
      <w:pPr>
        <w:pStyle w:val="Normal"/>
        <w:rPr>
          <w:b/>
        </w:rPr>
      </w:pPr>
      <w:r>
        <w:rPr>
          <w:b/>
        </w:rPr>
        <w:t xml:space="preserve">  </w:t>
      </w:r>
    </w:p>
    <w:p>
      <w:pPr>
        <w:pStyle w:val="Normal"/>
        <w:ind w:firstLine="288" w:left="420"/>
        <w:jc w:val="both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/>
      </w:r>
    </w:p>
    <w:p>
      <w:pPr>
        <w:pStyle w:val="Normal"/>
        <w:ind w:hanging="420" w:left="840"/>
        <w:jc w:val="both"/>
        <w:rPr/>
      </w:pPr>
      <w:r>
        <w:rPr/>
        <w:t>a$ 25.</w:t>
      </w:r>
    </w:p>
    <w:p>
      <w:pPr>
        <w:pStyle w:val="Normal"/>
        <w:ind w:hanging="420" w:left="840"/>
        <w:jc w:val="both"/>
        <w:rPr/>
      </w:pPr>
      <w:r>
        <w:rPr/>
        <w:t>b$ 33.</w:t>
      </w:r>
    </w:p>
    <w:p>
      <w:pPr>
        <w:pStyle w:val="Normal"/>
        <w:ind w:hanging="420" w:left="840"/>
        <w:jc w:val="both"/>
        <w:rPr/>
      </w:pPr>
      <w:r>
        <w:rPr/>
        <w:t>c$ 42.</w:t>
      </w:r>
    </w:p>
    <w:p>
      <w:pPr>
        <w:pStyle w:val="Normal"/>
        <w:ind w:hanging="420" w:left="840"/>
        <w:jc w:val="both"/>
        <w:rPr/>
      </w:pPr>
      <w:r>
        <w:rPr/>
        <w:t>d$ 45.</w:t>
      </w:r>
    </w:p>
    <w:p>
      <w:pPr>
        <w:pStyle w:val="Normal"/>
        <w:ind w:hanging="420" w:left="840"/>
        <w:jc w:val="both"/>
        <w:rPr/>
      </w:pPr>
      <w:r>
        <w:rPr/>
        <w:t>e$ 49.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E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/>
        <w:t>Prismas / Paralelepipedo e Cubos</w:t>
      </w:r>
    </w:p>
    <w:p>
      <w:r>
        <w:t>Prismas / Paralelepipedo e Cubos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Questão-16 (155931) - (ENEM MEC/2014/1ª Aplicação)  </w:t>
      </w:r>
    </w:p>
    <w:p>
      <w:pPr>
        <w:pStyle w:val="Normal"/>
        <w:rPr>
          <w:b/>
        </w:rPr>
      </w:pPr>
      <w:r>
        <w:drawing>
          <wp:anchor behindDoc="0" distT="0" distB="0" distL="0" distR="0" simplePos="0" locked="0" layoutInCell="0" allowOverlap="1" relativeHeight="63">
            <wp:simplePos x="0" y="0"/>
            <wp:positionH relativeFrom="column">
              <wp:posOffset>0</wp:posOffset>
            </wp:positionH>
            <wp:positionV relativeFrom="paragraph">
              <wp:posOffset>142240</wp:posOffset>
            </wp:positionV>
            <wp:extent cx="5133340" cy="3352800"/>
            <wp:effectExtent l="0" t="0" r="0" b="0"/>
            <wp:wrapSquare wrapText="largest"/>
            <wp:docPr id="24" name="Image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4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 xml:space="preserve">  </w:t>
      </w:r>
    </w:p>
    <w:p>
      <w:pPr>
        <w:pStyle w:val="Normal"/>
        <w:ind w:firstLine="288" w:left="420"/>
        <w:jc w:val="both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/>
      </w:r>
    </w:p>
    <w:p>
      <w:pPr>
        <w:pStyle w:val="Normal"/>
        <w:ind w:hanging="420" w:left="840"/>
        <w:jc w:val="both"/>
        <w:rPr/>
      </w:pPr>
      <w:r>
        <w:rPr/>
        <w:t>a$ 14,4%</w:t>
      </w:r>
    </w:p>
    <w:p>
      <w:pPr>
        <w:pStyle w:val="Normal"/>
        <w:ind w:hanging="420" w:left="840"/>
        <w:jc w:val="both"/>
        <w:rPr/>
      </w:pPr>
      <w:r>
        <w:rPr/>
        <w:t>b$ 20,0%</w:t>
      </w:r>
    </w:p>
    <w:p>
      <w:pPr>
        <w:pStyle w:val="Normal"/>
        <w:ind w:hanging="420" w:left="840"/>
        <w:jc w:val="both"/>
        <w:rPr/>
      </w:pPr>
      <w:r>
        <w:rPr/>
        <w:t>c$ 32,0%</w:t>
      </w:r>
    </w:p>
    <w:p>
      <w:pPr>
        <w:pStyle w:val="Normal"/>
        <w:ind w:hanging="420" w:left="840"/>
        <w:jc w:val="both"/>
        <w:rPr/>
      </w:pPr>
      <w:r>
        <w:rPr/>
        <w:t>d$ 36,0%</w:t>
      </w:r>
    </w:p>
    <w:p>
      <w:pPr>
        <w:pStyle w:val="Normal"/>
        <w:ind w:hanging="420" w:left="840"/>
        <w:jc w:val="both"/>
        <w:rPr/>
      </w:pPr>
      <w:r>
        <w:rPr/>
        <w:t>e$ 64,0%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D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Matemática Financeira / Porcentagem</w:t>
      </w:r>
    </w:p>
    <w:p>
      <w:r>
        <w:t>Matemática Financeira / Porcentagem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Questão-17 (155932) - (ENEM MEC/2014/1ª Aplicação)  </w:t>
      </w:r>
    </w:p>
    <w:p>
      <w:pPr>
        <w:pStyle w:val="Normal"/>
        <w:rPr>
          <w:b/>
        </w:rPr>
      </w:pPr>
      <w:r>
        <w:rPr>
          <w:b/>
        </w:rPr>
        <w:drawing>
          <wp:anchor behindDoc="0" distT="0" distB="0" distL="0" distR="0" simplePos="0" locked="0" layoutInCell="0" allowOverlap="1" relativeHeight="6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2633980"/>
            <wp:effectExtent l="0" t="0" r="0" b="0"/>
            <wp:wrapSquare wrapText="largest"/>
            <wp:docPr id="25" name="Image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25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33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420" w:left="420"/>
        <w:jc w:val="both"/>
        <w:rPr/>
      </w:pPr>
      <w:r>
        <w:rPr/>
      </w:r>
    </w:p>
    <w:p>
      <w:pPr>
        <w:pStyle w:val="Normal"/>
        <w:ind w:hanging="420" w:left="840"/>
        <w:jc w:val="both"/>
        <w:rPr/>
      </w:pPr>
      <w:r>
        <w:rPr/>
        <w:t>a$ 72%</w:t>
      </w:r>
    </w:p>
    <w:p>
      <w:pPr>
        <w:pStyle w:val="Normal"/>
        <w:ind w:hanging="420" w:left="840"/>
        <w:jc w:val="both"/>
        <w:rPr/>
      </w:pPr>
      <w:r>
        <w:rPr/>
        <w:t>b$ 68%</w:t>
      </w:r>
    </w:p>
    <w:p>
      <w:pPr>
        <w:pStyle w:val="Normal"/>
        <w:ind w:hanging="420" w:left="840"/>
        <w:jc w:val="both"/>
        <w:rPr/>
      </w:pPr>
      <w:r>
        <w:rPr/>
        <w:t>c$ 64%</w:t>
      </w:r>
    </w:p>
    <w:p>
      <w:pPr>
        <w:pStyle w:val="Normal"/>
        <w:ind w:hanging="420" w:left="840"/>
        <w:jc w:val="both"/>
        <w:rPr/>
      </w:pPr>
      <w:r>
        <w:rPr/>
        <w:t>d$ 54%</w:t>
      </w:r>
    </w:p>
    <w:p>
      <w:pPr>
        <w:pStyle w:val="Normal"/>
        <w:ind w:hanging="420" w:left="840"/>
        <w:jc w:val="both"/>
        <w:rPr/>
      </w:pPr>
      <w:r>
        <w:rPr/>
        <w:t>e$ 18%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B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/>
        <w:t>Matemática Financeira / Porcentagem</w:t>
      </w:r>
    </w:p>
    <w:p>
      <w:r>
        <w:t>Matemática Financeira / Porcentagem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Questão-18 (155933) - (ENEM MEC/2014/1ª Aplicação)  </w:t>
      </w:r>
    </w:p>
    <w:p>
      <w:pPr>
        <w:pStyle w:val="Normal"/>
        <w:ind w:firstLine="288" w:left="420"/>
        <w:jc w:val="both"/>
        <w:rPr/>
      </w:pPr>
      <w:r>
        <w:rPr/>
        <w:drawing>
          <wp:anchor behindDoc="0" distT="0" distB="0" distL="0" distR="0" simplePos="0" locked="0" layoutInCell="0" allowOverlap="1" relativeHeight="6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33340" cy="6398895"/>
            <wp:effectExtent l="0" t="0" r="0" b="0"/>
            <wp:wrapSquare wrapText="largest"/>
            <wp:docPr id="26" name="Image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6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6398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420" w:left="420"/>
        <w:jc w:val="both"/>
        <w:rPr/>
      </w:pPr>
      <w:r>
        <w:rPr/>
      </w:r>
    </w:p>
    <w:p>
      <w:pPr>
        <w:pStyle w:val="Normal"/>
        <w:ind w:hanging="420" w:left="840"/>
        <w:jc w:val="both"/>
        <w:rPr/>
      </w:pPr>
      <w:r>
        <w:rPr/>
        <w:t>a$ R$ 114 285,00</w:t>
      </w:r>
    </w:p>
    <w:p>
      <w:pPr>
        <w:pStyle w:val="Normal"/>
        <w:ind w:hanging="420" w:left="840"/>
        <w:jc w:val="both"/>
        <w:rPr/>
      </w:pPr>
      <w:r>
        <w:rPr/>
        <w:t>b$ R$ 130 000,00</w:t>
      </w:r>
    </w:p>
    <w:p>
      <w:pPr>
        <w:pStyle w:val="Normal"/>
        <w:ind w:hanging="420" w:left="840"/>
        <w:jc w:val="both"/>
        <w:rPr/>
      </w:pPr>
      <w:r>
        <w:rPr/>
        <w:t>c$ R$ 160 000,00</w:t>
      </w:r>
    </w:p>
    <w:p>
      <w:pPr>
        <w:pStyle w:val="Normal"/>
        <w:ind w:hanging="420" w:left="840"/>
        <w:jc w:val="both"/>
        <w:rPr/>
      </w:pPr>
      <w:r>
        <w:rPr/>
        <w:t>d$ R$ 210 000,00</w:t>
      </w:r>
    </w:p>
    <w:p>
      <w:pPr>
        <w:pStyle w:val="Normal"/>
        <w:ind w:hanging="420" w:left="840"/>
        <w:jc w:val="both"/>
        <w:rPr/>
      </w:pPr>
      <w:r>
        <w:rPr/>
        <w:t>e$ R$ 213 333,00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B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Matemática Financeira / Grandezas Proporcionais e Regras de Três</w:t>
      </w:r>
    </w:p>
    <w:p>
      <w:r>
        <w:t>Matemática Financeira / Grandezas Proporcionais e Regras de Três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Questão-19 (155934) - (ENEM MEC/2014/1ª Aplicação)  </w:t>
      </w:r>
    </w:p>
    <w:p>
      <w:pPr>
        <w:pStyle w:val="Normal"/>
        <w:ind w:firstLine="288" w:left="420"/>
        <w:jc w:val="both"/>
        <w:rPr/>
      </w:pPr>
      <w:r>
        <w:rPr/>
        <w:drawing>
          <wp:anchor behindDoc="0" distT="0" distB="0" distL="0" distR="0" simplePos="0" locked="0" layoutInCell="0" allowOverlap="1" relativeHeight="6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33340" cy="3780155"/>
            <wp:effectExtent l="0" t="0" r="0" b="0"/>
            <wp:wrapSquare wrapText="largest"/>
            <wp:docPr id="27" name="Image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27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3780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420" w:left="840"/>
        <w:jc w:val="both"/>
        <w:rPr/>
      </w:pPr>
      <w:r>
        <w:rPr/>
        <w:t>a$ I</w:t>
      </w:r>
    </w:p>
    <w:p>
      <w:pPr>
        <w:pStyle w:val="Normal"/>
        <w:ind w:hanging="420" w:left="840"/>
        <w:jc w:val="both"/>
        <w:rPr/>
      </w:pPr>
      <w:r>
        <w:rPr/>
        <w:t>b$ II</w:t>
      </w:r>
    </w:p>
    <w:p>
      <w:pPr>
        <w:pStyle w:val="Normal"/>
        <w:ind w:hanging="420" w:left="840"/>
        <w:jc w:val="both"/>
        <w:rPr/>
      </w:pPr>
      <w:r>
        <w:rPr/>
        <w:t>c$ III</w:t>
      </w:r>
    </w:p>
    <w:p>
      <w:pPr>
        <w:pStyle w:val="Normal"/>
        <w:ind w:hanging="420" w:left="840"/>
        <w:jc w:val="both"/>
        <w:rPr/>
      </w:pPr>
      <w:r>
        <w:rPr/>
        <w:t>d$ IV</w:t>
      </w:r>
    </w:p>
    <w:p>
      <w:pPr>
        <w:pStyle w:val="Normal"/>
        <w:ind w:hanging="420" w:left="840"/>
        <w:jc w:val="both"/>
        <w:rPr/>
      </w:pPr>
      <w:r>
        <w:rPr/>
        <w:t>e$ V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D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Estatística / Medidas de Tendência Central e Dispersão, Gráficos e Tabelas</w:t>
      </w:r>
    </w:p>
    <w:p>
      <w:r>
        <w:t>Estatística / Medidas de Tendência Central e Dispersão, Gráficos e Tabelas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Questão-20 (155935) - (ENEM MEC/2014/1ª Aplicação)  </w:t>
      </w:r>
    </w:p>
    <w:p>
      <w:pPr>
        <w:pStyle w:val="Normal"/>
        <w:rPr>
          <w:b/>
        </w:rPr>
      </w:pPr>
      <w:r>
        <w:rPr>
          <w:b/>
        </w:rPr>
        <w:t xml:space="preserve"> </w:t>
      </w:r>
      <w:r>
        <w:drawing>
          <wp:anchor behindDoc="0" distT="0" distB="0" distL="0" distR="0" simplePos="0" locked="0" layoutInCell="0" allowOverlap="1" relativeHeight="67">
            <wp:simplePos x="0" y="0"/>
            <wp:positionH relativeFrom="column">
              <wp:posOffset>19050</wp:posOffset>
            </wp:positionH>
            <wp:positionV relativeFrom="paragraph">
              <wp:posOffset>66040</wp:posOffset>
            </wp:positionV>
            <wp:extent cx="5133340" cy="3562985"/>
            <wp:effectExtent l="0" t="0" r="0" b="0"/>
            <wp:wrapSquare wrapText="largest"/>
            <wp:docPr id="28" name="Image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8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3562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 xml:space="preserve"> </w:t>
      </w:r>
    </w:p>
    <w:p>
      <w:pPr>
        <w:pStyle w:val="Normal"/>
        <w:ind w:firstLine="288" w:left="420"/>
        <w:jc w:val="both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/>
      </w:r>
    </w:p>
    <w:p>
      <w:pPr>
        <w:pStyle w:val="Normal"/>
        <w:ind w:hanging="420" w:left="840"/>
        <w:jc w:val="both"/>
        <w:rPr/>
      </w:pPr>
      <w:r>
        <w:rPr/>
        <w:t>a$ 18.</w:t>
      </w:r>
    </w:p>
    <w:p>
      <w:pPr>
        <w:pStyle w:val="Normal"/>
        <w:ind w:hanging="420" w:left="840"/>
        <w:jc w:val="both"/>
        <w:rPr/>
      </w:pPr>
      <w:r>
        <w:rPr/>
        <w:t>b$ 19.</w:t>
      </w:r>
    </w:p>
    <w:p>
      <w:pPr>
        <w:pStyle w:val="Normal"/>
        <w:ind w:hanging="420" w:left="840"/>
        <w:jc w:val="both"/>
        <w:rPr/>
      </w:pPr>
      <w:r>
        <w:rPr/>
        <w:t>c$ 22.</w:t>
      </w:r>
    </w:p>
    <w:p>
      <w:pPr>
        <w:pStyle w:val="Normal"/>
        <w:ind w:hanging="420" w:left="840"/>
        <w:jc w:val="both"/>
        <w:rPr/>
      </w:pPr>
      <w:r>
        <w:rPr/>
        <w:t>d$ 25.</w:t>
      </w:r>
    </w:p>
    <w:p>
      <w:pPr>
        <w:pStyle w:val="Normal"/>
        <w:ind w:hanging="420" w:left="840"/>
        <w:jc w:val="both"/>
        <w:rPr/>
      </w:pPr>
      <w:r>
        <w:rPr/>
        <w:t>e$ 26.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A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Matemática Financeira / Grandezas Proporcionais e Regras de Três</w:t>
      </w:r>
    </w:p>
    <w:p>
      <w:r>
        <w:t>Matemática Financeira / Grandezas Proporcionais e Regras de Três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Questão-21 (155936) - (ENEM MEC/2014/1ª Aplicação)  </w:t>
      </w:r>
    </w:p>
    <w:p>
      <w:pPr>
        <w:pStyle w:val="Normal"/>
        <w:rPr>
          <w:b/>
        </w:rPr>
      </w:pPr>
      <w:r>
        <w:drawing>
          <wp:anchor behindDoc="0" distT="0" distB="0" distL="0" distR="0" simplePos="0" locked="0" layoutInCell="0" allowOverlap="1" relativeHeight="6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2321560"/>
            <wp:effectExtent l="0" t="0" r="0" b="0"/>
            <wp:wrapSquare wrapText="largest"/>
            <wp:docPr id="29" name="Image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29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21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 xml:space="preserve">  </w:t>
      </w:r>
    </w:p>
    <w:p>
      <w:pPr>
        <w:pStyle w:val="Normal"/>
        <w:ind w:hanging="420" w:left="840"/>
        <w:jc w:val="both"/>
        <w:rPr/>
      </w:pPr>
      <w:r>
        <w:rPr/>
        <w:t>a$ 6.</w:t>
      </w:r>
    </w:p>
    <w:p>
      <w:pPr>
        <w:pStyle w:val="Normal"/>
        <w:ind w:hanging="420" w:left="840"/>
        <w:jc w:val="both"/>
        <w:rPr/>
      </w:pPr>
      <w:r>
        <w:rPr/>
        <w:t>b$ 600.</w:t>
      </w:r>
    </w:p>
    <w:p>
      <w:pPr>
        <w:pStyle w:val="Normal"/>
        <w:ind w:hanging="420" w:left="840"/>
        <w:jc w:val="both"/>
        <w:rPr/>
      </w:pPr>
      <w:r>
        <w:rPr/>
        <w:t>c$ 6 000.</w:t>
      </w:r>
    </w:p>
    <w:p>
      <w:pPr>
        <w:pStyle w:val="Normal"/>
        <w:ind w:hanging="420" w:left="840"/>
        <w:jc w:val="both"/>
        <w:rPr/>
      </w:pPr>
      <w:r>
        <w:rPr/>
        <w:t>d$ 60 000.</w:t>
      </w:r>
    </w:p>
    <w:p>
      <w:pPr>
        <w:pStyle w:val="Normal"/>
        <w:ind w:hanging="420" w:left="840"/>
        <w:jc w:val="both"/>
        <w:rPr/>
      </w:pPr>
      <w:r>
        <w:rPr/>
        <w:t>e$ 6 000 000.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E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Estatística / Medidas de Tendência Central e Dispersão, Gráficos e Tabelas</w:t>
      </w:r>
    </w:p>
    <w:p>
      <w:r>
        <w:t>Estatística / Medidas de Tendência Central e Dispersão, Gráficos e Tabelas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Que</w:t>
      </w:r>
      <w:r>
        <w:drawing>
          <wp:anchor behindDoc="0" distT="0" distB="0" distL="0" distR="0" simplePos="0" locked="0" layoutInCell="0" allowOverlap="1" relativeHeight="69">
            <wp:simplePos x="0" y="0"/>
            <wp:positionH relativeFrom="column">
              <wp:posOffset>209550</wp:posOffset>
            </wp:positionH>
            <wp:positionV relativeFrom="paragraph">
              <wp:posOffset>677545</wp:posOffset>
            </wp:positionV>
            <wp:extent cx="5133340" cy="4380230"/>
            <wp:effectExtent l="0" t="0" r="0" b="0"/>
            <wp:wrapSquare wrapText="largest"/>
            <wp:docPr id="30" name="Image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30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4380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18"/>
          <w:szCs w:val="18"/>
        </w:rPr>
        <w:t xml:space="preserve">stão-22 (155937) - (ENEM MEC/2014/1ª Aplicação)  </w:t>
      </w:r>
    </w:p>
    <w:p>
      <w:pPr>
        <w:pStyle w:val="Normal"/>
        <w:rPr>
          <w:b/>
        </w:rPr>
      </w:pPr>
      <w:r>
        <w:rPr>
          <w:b/>
        </w:rPr>
        <w:t xml:space="preserve">  </w:t>
      </w:r>
    </w:p>
    <w:p>
      <w:pPr>
        <w:pStyle w:val="Normal"/>
        <w:ind w:firstLine="288" w:left="420"/>
        <w:jc w:val="both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/>
      </w:r>
    </w:p>
    <w:p>
      <w:pPr>
        <w:pStyle w:val="Normal"/>
        <w:ind w:hanging="420" w:left="840"/>
        <w:jc w:val="both"/>
        <w:rPr/>
      </w:pPr>
      <w:r>
        <w:rPr/>
        <w:t>a$ branca e os de número 38.</w:t>
      </w:r>
    </w:p>
    <w:p>
      <w:pPr>
        <w:pStyle w:val="Normal"/>
        <w:ind w:hanging="420" w:left="840"/>
        <w:jc w:val="both"/>
        <w:rPr/>
      </w:pPr>
      <w:r>
        <w:rPr/>
        <w:t>b$ branca e os de número 37.</w:t>
      </w:r>
    </w:p>
    <w:p>
      <w:pPr>
        <w:pStyle w:val="Normal"/>
        <w:ind w:hanging="420" w:left="840"/>
        <w:jc w:val="both"/>
        <w:rPr/>
      </w:pPr>
      <w:r>
        <w:rPr/>
        <w:t>c$ branca e os de número 36.</w:t>
      </w:r>
    </w:p>
    <w:p>
      <w:pPr>
        <w:pStyle w:val="Normal"/>
        <w:ind w:hanging="420" w:left="840"/>
        <w:jc w:val="both"/>
        <w:rPr/>
      </w:pPr>
      <w:r>
        <w:rPr/>
        <w:t>d$ preta e os de número 38.</w:t>
      </w:r>
    </w:p>
    <w:p>
      <w:pPr>
        <w:pStyle w:val="Normal"/>
        <w:ind w:hanging="420" w:left="840"/>
        <w:jc w:val="both"/>
        <w:rPr/>
      </w:pPr>
      <w:r>
        <w:rPr/>
        <w:t>e$ preta e os de número 37.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A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Probabilidade / Produto de Probabilidades e Prob. Condicional</w:t>
      </w:r>
    </w:p>
    <w:p>
      <w:r>
        <w:t>Probabilidade / Produto de Probabilidades e Prob. Condicional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Questão-23 (155938) - (ENEM MEC/2014/1ª Aplicação)  </w:t>
      </w:r>
    </w:p>
    <w:p>
      <w:pPr>
        <w:pStyle w:val="Normal"/>
        <w:rPr>
          <w:b/>
        </w:rPr>
      </w:pPr>
      <w:r>
        <w:rPr>
          <w:b/>
        </w:rPr>
        <w:t xml:space="preserve">  </w:t>
      </w:r>
    </w:p>
    <w:p>
      <w:pPr>
        <w:pStyle w:val="Normal"/>
        <w:ind w:firstLine="288" w:left="420"/>
        <w:jc w:val="both"/>
        <w:rPr/>
      </w:pPr>
      <w:r>
        <w:rPr/>
        <w:drawing>
          <wp:anchor behindDoc="0" distT="0" distB="0" distL="0" distR="0" simplePos="0" locked="0" layoutInCell="0" allowOverlap="1" relativeHeight="7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33340" cy="5639435"/>
            <wp:effectExtent l="0" t="0" r="0" b="0"/>
            <wp:wrapSquare wrapText="largest"/>
            <wp:docPr id="31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5639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420" w:left="420"/>
        <w:jc w:val="both"/>
        <w:rPr/>
      </w:pPr>
      <w:r>
        <w:rPr/>
      </w:r>
    </w:p>
    <w:p>
      <w:pPr>
        <w:pStyle w:val="Normal"/>
        <w:ind w:hanging="420" w:left="840"/>
        <w:jc w:val="both"/>
        <w:rPr/>
      </w:pPr>
      <w:r>
        <w:rPr/>
        <w:t>a$ 47,5%.</w:t>
      </w:r>
    </w:p>
    <w:p>
      <w:pPr>
        <w:pStyle w:val="Normal"/>
        <w:ind w:hanging="420" w:left="840"/>
        <w:jc w:val="both"/>
        <w:rPr/>
      </w:pPr>
      <w:r>
        <w:rPr/>
        <w:t>b$ 85,0%.</w:t>
      </w:r>
    </w:p>
    <w:p>
      <w:pPr>
        <w:pStyle w:val="Normal"/>
        <w:ind w:hanging="420" w:left="840"/>
        <w:jc w:val="both"/>
        <w:rPr/>
      </w:pPr>
      <w:r>
        <w:rPr/>
        <w:t>c$ 86,3%.</w:t>
      </w:r>
    </w:p>
    <w:p>
      <w:pPr>
        <w:pStyle w:val="Normal"/>
        <w:ind w:hanging="420" w:left="840"/>
        <w:jc w:val="both"/>
        <w:rPr/>
      </w:pPr>
      <w:r>
        <w:rPr/>
        <w:t>d$ 94,4%.</w:t>
      </w:r>
    </w:p>
    <w:p>
      <w:pPr>
        <w:pStyle w:val="Normal"/>
        <w:ind w:hanging="420" w:left="840"/>
        <w:jc w:val="both"/>
        <w:rPr/>
      </w:pPr>
      <w:r>
        <w:rPr/>
        <w:t>e$ 95,0%.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E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Problemas / Lógica</w:t>
      </w:r>
    </w:p>
    <w:p>
      <w:r>
        <w:t>Problemas / Lógica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Questão-24 (155939) - (ENEM MEC/2014/1ª Aplicação)  </w:t>
      </w:r>
    </w:p>
    <w:p>
      <w:pPr>
        <w:pStyle w:val="Normal"/>
        <w:rPr>
          <w:b/>
        </w:rPr>
      </w:pPr>
      <w:r>
        <w:rPr>
          <w:b/>
        </w:rPr>
        <w:t xml:space="preserve">  </w:t>
      </w:r>
    </w:p>
    <w:p>
      <w:pPr>
        <w:pStyle w:val="Normal"/>
        <w:ind w:firstLine="288" w:left="420"/>
        <w:jc w:val="both"/>
        <w:rPr/>
      </w:pPr>
      <w:r>
        <w:rPr/>
        <w:drawing>
          <wp:anchor behindDoc="0" distT="0" distB="0" distL="0" distR="0" simplePos="0" locked="0" layoutInCell="0" allowOverlap="1" relativeHeight="71">
            <wp:simplePos x="0" y="0"/>
            <wp:positionH relativeFrom="column">
              <wp:posOffset>-19050</wp:posOffset>
            </wp:positionH>
            <wp:positionV relativeFrom="paragraph">
              <wp:posOffset>-114300</wp:posOffset>
            </wp:positionV>
            <wp:extent cx="5133340" cy="2155825"/>
            <wp:effectExtent l="0" t="0" r="0" b="0"/>
            <wp:wrapSquare wrapText="largest"/>
            <wp:docPr id="32" name="Image3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32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2155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420" w:left="840"/>
        <w:jc w:val="both"/>
        <w:rPr/>
      </w:pPr>
      <w:r>
        <w:rPr/>
        <w:t>a$ 4.</w:t>
      </w:r>
    </w:p>
    <w:p>
      <w:pPr>
        <w:pStyle w:val="Normal"/>
        <w:ind w:hanging="420" w:left="840"/>
        <w:jc w:val="both"/>
        <w:rPr/>
      </w:pPr>
      <w:r>
        <w:rPr/>
        <w:t>b$ 8.</w:t>
      </w:r>
    </w:p>
    <w:p>
      <w:pPr>
        <w:pStyle w:val="Normal"/>
        <w:ind w:hanging="420" w:left="840"/>
        <w:jc w:val="both"/>
        <w:rPr/>
      </w:pPr>
      <w:r>
        <w:rPr/>
        <w:t>c$ 9.</w:t>
      </w:r>
    </w:p>
    <w:p>
      <w:pPr>
        <w:pStyle w:val="Normal"/>
        <w:ind w:hanging="420" w:left="840"/>
        <w:jc w:val="both"/>
        <w:rPr/>
      </w:pPr>
      <w:r>
        <w:rPr/>
        <w:t>d$ 12.</w:t>
      </w:r>
    </w:p>
    <w:p>
      <w:pPr>
        <w:pStyle w:val="Normal"/>
        <w:ind w:hanging="420" w:left="840"/>
        <w:jc w:val="both"/>
        <w:rPr/>
      </w:pPr>
      <w:r>
        <w:rPr/>
        <w:t>e$ 20.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C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/>
        <w:t>Problemas / Lógica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Questão-25 (155940) - (ENEM MEC/2014/1ª Aplicação)  </w:t>
      </w:r>
    </w:p>
    <w:p>
      <w:pPr>
        <w:pStyle w:val="Normal"/>
        <w:rPr>
          <w:b/>
        </w:rPr>
      </w:pPr>
      <w:r>
        <w:rPr>
          <w:b/>
        </w:rPr>
        <w:t xml:space="preserve">  </w:t>
      </w:r>
    </w:p>
    <w:p>
      <w:pPr>
        <w:pStyle w:val="Normal"/>
        <w:ind w:firstLine="288" w:left="420"/>
        <w:jc w:val="both"/>
        <w:rPr/>
      </w:pPr>
      <w:r>
        <w:rPr/>
        <w:drawing>
          <wp:anchor behindDoc="0" distT="0" distB="0" distL="0" distR="0" simplePos="0" locked="0" layoutInCell="0" allowOverlap="1" relativeHeight="72">
            <wp:simplePos x="0" y="0"/>
            <wp:positionH relativeFrom="column">
              <wp:posOffset>47625</wp:posOffset>
            </wp:positionH>
            <wp:positionV relativeFrom="paragraph">
              <wp:posOffset>-85725</wp:posOffset>
            </wp:positionV>
            <wp:extent cx="5133340" cy="3717290"/>
            <wp:effectExtent l="0" t="0" r="0" b="0"/>
            <wp:wrapSquare wrapText="largest"/>
            <wp:docPr id="33" name="Image3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33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3717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420" w:left="420"/>
        <w:jc w:val="both"/>
        <w:rPr/>
      </w:pPr>
      <w:r>
        <w:rPr/>
      </w:r>
    </w:p>
    <w:p>
      <w:pPr>
        <w:pStyle w:val="Normal"/>
        <w:ind w:hanging="420" w:left="840"/>
        <w:jc w:val="both"/>
        <w:rPr/>
      </w:pPr>
      <w:r>
        <w:rPr>
          <w:position w:val="40"/>
        </w:rPr>
        <w:t>a$ [IMG]</w:t>
      </w:r>
      <w:r>
        <w:rPr/>
        <w:tab/>
      </w:r>
      <w:r>
        <w:rPr/>
        <w:drawing>
          <wp:inline distT="0" distB="0" distL="0" distR="0">
            <wp:extent cx="714375" cy="609600"/>
            <wp:effectExtent l="0" t="0" r="0" b="0"/>
            <wp:docPr id="34" name="Image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31" descr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hanging="420" w:left="840"/>
        <w:jc w:val="both"/>
        <w:rPr/>
      </w:pPr>
      <w:r>
        <w:rPr>
          <w:position w:val="40"/>
        </w:rPr>
        <w:t>b$ [IMG]</w:t>
      </w:r>
      <w:r>
        <w:rPr/>
        <w:tab/>
      </w:r>
      <w:r>
        <w:rPr/>
        <w:drawing>
          <wp:inline distT="0" distB="0" distL="0" distR="0">
            <wp:extent cx="714375" cy="514350"/>
            <wp:effectExtent l="0" t="0" r="0" b="0"/>
            <wp:docPr id="35" name="Image3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34" descr="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hanging="420" w:left="840"/>
        <w:jc w:val="both"/>
        <w:rPr/>
      </w:pPr>
      <w:r>
        <w:rPr>
          <w:position w:val="50"/>
        </w:rPr>
        <w:t xml:space="preserve">c$ </w:t>
      </w:r>
      <w:r>
        <w:rPr>
          <w:position w:val="40"/>
        </w:rPr>
        <w:t>[IMG]</w:t>
      </w:r>
      <w:r>
        <w:rPr/>
        <w:tab/>
      </w:r>
      <w:r>
        <w:rPr/>
        <w:drawing>
          <wp:inline distT="0" distB="0" distL="0" distR="0">
            <wp:extent cx="714375" cy="685800"/>
            <wp:effectExtent l="0" t="0" r="0" b="0"/>
            <wp:docPr id="36" name="Image3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35" descr="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hanging="420" w:left="840"/>
        <w:jc w:val="both"/>
        <w:rPr/>
      </w:pPr>
      <w:r>
        <w:rPr>
          <w:position w:val="50"/>
        </w:rPr>
        <w:t xml:space="preserve">d$ </w:t>
      </w:r>
      <w:r>
        <w:rPr>
          <w:position w:val="40"/>
        </w:rPr>
        <w:t>[IMG]</w:t>
      </w:r>
      <w:r>
        <w:rPr/>
        <w:tab/>
      </w:r>
      <w:r>
        <w:rPr/>
        <w:drawing>
          <wp:inline distT="0" distB="0" distL="0" distR="0">
            <wp:extent cx="714375" cy="590550"/>
            <wp:effectExtent l="0" t="0" r="0" b="0"/>
            <wp:docPr id="37" name="Image3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36" descr="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hanging="420" w:left="840"/>
        <w:jc w:val="both"/>
        <w:rPr/>
      </w:pPr>
      <w:r>
        <w:rPr>
          <w:position w:val="40"/>
        </w:rPr>
        <w:t>e$ [IMG]</w:t>
      </w:r>
      <w:r>
        <w:rPr/>
        <w:tab/>
      </w:r>
      <w:r>
        <w:rPr/>
        <w:drawing>
          <wp:inline distT="0" distB="0" distL="0" distR="0">
            <wp:extent cx="714375" cy="561975"/>
            <wp:effectExtent l="0" t="0" r="0" b="0"/>
            <wp:docPr id="38" name="Image3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37" descr="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C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Estatística / Medidas de Tendência Central e Dispersão, Gráficos e Tabelas</w:t>
      </w:r>
    </w:p>
    <w:p>
      <w:r>
        <w:t>Estatística / Medidas de Tendência Central e Dispersão, Gráficos e Tabelas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Questão-26 (155941) - (ENEM MEC/2014/1ª Aplicação)  </w:t>
      </w:r>
    </w:p>
    <w:p>
      <w:pPr>
        <w:pStyle w:val="Normal"/>
        <w:rPr>
          <w:b/>
        </w:rPr>
      </w:pPr>
      <w:r>
        <w:rPr>
          <w:b/>
        </w:rPr>
        <w:t xml:space="preserve">  </w:t>
      </w:r>
    </w:p>
    <w:p>
      <w:pPr>
        <w:pStyle w:val="Normal"/>
        <w:ind w:firstLine="288" w:left="420"/>
        <w:jc w:val="both"/>
        <w:rPr/>
      </w:pPr>
      <w:r>
        <w:rPr/>
        <w:drawing>
          <wp:anchor behindDoc="0" distT="0" distB="0" distL="0" distR="0" simplePos="0" locked="0" layoutInCell="0" allowOverlap="1" relativeHeight="7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33340" cy="3830955"/>
            <wp:effectExtent l="0" t="0" r="0" b="0"/>
            <wp:wrapSquare wrapText="largest"/>
            <wp:docPr id="39" name="Image3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39" descr="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3830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420" w:left="840"/>
        <w:jc w:val="both"/>
        <w:rPr/>
      </w:pPr>
      <w:r>
        <w:rPr/>
        <w:t>a$ 1.</w:t>
      </w:r>
    </w:p>
    <w:p>
      <w:pPr>
        <w:pStyle w:val="Normal"/>
        <w:ind w:hanging="420" w:left="840"/>
        <w:jc w:val="both"/>
        <w:rPr/>
      </w:pPr>
      <w:r>
        <w:rPr/>
        <w:t>b$ 2.</w:t>
      </w:r>
    </w:p>
    <w:p>
      <w:pPr>
        <w:pStyle w:val="Normal"/>
        <w:ind w:hanging="420" w:left="840"/>
        <w:jc w:val="both"/>
        <w:rPr/>
      </w:pPr>
      <w:r>
        <w:rPr/>
        <w:t>c$ 3.</w:t>
      </w:r>
    </w:p>
    <w:p>
      <w:pPr>
        <w:pStyle w:val="Normal"/>
        <w:ind w:hanging="420" w:left="840"/>
        <w:jc w:val="both"/>
        <w:rPr/>
      </w:pPr>
      <w:r>
        <w:rPr/>
        <w:t>d$ 4.</w:t>
      </w:r>
    </w:p>
    <w:p>
      <w:pPr>
        <w:pStyle w:val="Normal"/>
        <w:ind w:hanging="420" w:left="840"/>
        <w:jc w:val="both"/>
        <w:rPr/>
      </w:pPr>
      <w:r>
        <w:rPr/>
        <w:t>e$ 5.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B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Matemática Financeira / Porcentagem</w:t>
      </w:r>
    </w:p>
    <w:p>
      <w:r>
        <w:t>Matemática Financeira / Porcentagem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Questão-27 (155942) - (ENEM MEC/2014/1ª Aplicação)  </w:t>
      </w:r>
    </w:p>
    <w:p>
      <w:pPr>
        <w:pStyle w:val="Normal"/>
        <w:rPr>
          <w:b/>
        </w:rPr>
      </w:pPr>
      <w:r>
        <w:rPr>
          <w:b/>
        </w:rPr>
        <w:t xml:space="preserve">  </w:t>
      </w:r>
    </w:p>
    <w:p>
      <w:pPr>
        <w:pStyle w:val="Normal"/>
        <w:ind w:firstLine="288" w:left="420"/>
        <w:jc w:val="both"/>
        <w:rPr/>
      </w:pPr>
      <w:r>
        <w:rPr/>
        <w:drawing>
          <wp:anchor behindDoc="0" distT="0" distB="0" distL="0" distR="0" simplePos="0" locked="0" layoutInCell="0" allowOverlap="1" relativeHeight="7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33340" cy="4262120"/>
            <wp:effectExtent l="0" t="0" r="0" b="0"/>
            <wp:wrapSquare wrapText="largest"/>
            <wp:docPr id="40" name="Image4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40" descr="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4262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420" w:left="420"/>
        <w:jc w:val="both"/>
        <w:rPr/>
      </w:pPr>
      <w:r>
        <w:rPr/>
      </w:r>
    </w:p>
    <w:p>
      <w:pPr>
        <w:pStyle w:val="Normal"/>
        <w:ind w:hanging="420" w:left="840"/>
        <w:jc w:val="both"/>
        <w:rPr/>
      </w:pPr>
      <w:r>
        <w:rPr/>
        <w:t>a$ 134,1</w:t>
      </w:r>
    </w:p>
    <w:p>
      <w:pPr>
        <w:pStyle w:val="Normal"/>
        <w:ind w:hanging="420" w:left="840"/>
        <w:jc w:val="both"/>
        <w:rPr/>
      </w:pPr>
      <w:r>
        <w:rPr/>
        <w:t>b$ 135,0</w:t>
      </w:r>
    </w:p>
    <w:p>
      <w:pPr>
        <w:pStyle w:val="Normal"/>
        <w:ind w:hanging="420" w:left="840"/>
        <w:jc w:val="both"/>
        <w:rPr/>
      </w:pPr>
      <w:r>
        <w:rPr/>
        <w:t>c$ 137,1</w:t>
      </w:r>
    </w:p>
    <w:p>
      <w:pPr>
        <w:pStyle w:val="Normal"/>
        <w:ind w:hanging="420" w:left="840"/>
        <w:jc w:val="both"/>
        <w:rPr/>
      </w:pPr>
      <w:r>
        <w:rPr/>
        <w:t>d$ 138,6</w:t>
      </w:r>
    </w:p>
    <w:p>
      <w:pPr>
        <w:pStyle w:val="Normal"/>
        <w:ind w:hanging="420" w:left="840"/>
        <w:jc w:val="both"/>
        <w:rPr/>
      </w:pPr>
      <w:r>
        <w:rPr/>
        <w:t>e$ 143,1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C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Probabilidade / Produto de Probabilidades e Prob. Condicional</w:t>
      </w:r>
    </w:p>
    <w:p>
      <w:r>
        <w:t>Probabilidade / Produto de Probabilidades e Prob. Condicional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Questão-29 (155944) - (ENEM MEC/2014/1ª Aplicação)  </w:t>
      </w:r>
    </w:p>
    <w:p>
      <w:pPr>
        <w:pStyle w:val="Normal"/>
        <w:rPr>
          <w:b/>
        </w:rPr>
      </w:pPr>
      <w:r>
        <w:rPr>
          <w:b/>
        </w:rPr>
        <w:t xml:space="preserve">  </w:t>
      </w:r>
    </w:p>
    <w:p>
      <w:pPr>
        <w:pStyle w:val="Normal"/>
        <w:ind w:firstLine="288" w:left="420"/>
        <w:jc w:val="both"/>
        <w:rPr/>
      </w:pPr>
      <w:r>
        <w:rPr/>
        <w:t>O psicólogo de uma empresa aplica um teste para analisar a aptidão de um candidato a determinado cargo. O teste consiste em uma série de perguntas cujas respostas devem ser verdadeiro ou falso e termina quando o psicólogo fizer a décima pergunta ou quando o candidato der a segunda resposta errada. Com base em testes anteriores, o psicólogo sabe que a probabilidade de o candidato errar uma resposta é 0,20.</w:t>
      </w:r>
    </w:p>
    <w:p>
      <w:pPr>
        <w:pStyle w:val="Normal"/>
        <w:ind w:hanging="420" w:left="420"/>
        <w:jc w:val="both"/>
        <w:rPr/>
      </w:pPr>
      <w:r>
        <w:rPr/>
      </w:r>
    </w:p>
    <w:p>
      <w:pPr>
        <w:pStyle w:val="Normal"/>
        <w:ind w:left="420"/>
        <w:jc w:val="both"/>
        <w:rPr/>
      </w:pPr>
      <w:r>
        <w:rPr/>
        <w:t>A probabilidade de o teste terminar na quinta pergunta é</w:t>
      </w:r>
    </w:p>
    <w:p>
      <w:pPr>
        <w:pStyle w:val="Normal"/>
        <w:ind w:hanging="420" w:left="420"/>
        <w:jc w:val="both"/>
        <w:rPr/>
      </w:pPr>
      <w:r>
        <w:rPr/>
      </w:r>
    </w:p>
    <w:p>
      <w:pPr>
        <w:pStyle w:val="Normal"/>
        <w:ind w:hanging="420" w:left="840"/>
        <w:jc w:val="both"/>
        <w:rPr/>
      </w:pPr>
      <w:r>
        <w:rPr/>
        <w:t>a$ 0,02048.</w:t>
      </w:r>
    </w:p>
    <w:p>
      <w:pPr>
        <w:pStyle w:val="Normal"/>
        <w:ind w:hanging="420" w:left="840"/>
        <w:jc w:val="both"/>
        <w:rPr/>
      </w:pPr>
      <w:r>
        <w:rPr/>
        <w:t>b$ 0,08192.</w:t>
      </w:r>
    </w:p>
    <w:p>
      <w:pPr>
        <w:pStyle w:val="Normal"/>
        <w:ind w:hanging="420" w:left="840"/>
        <w:jc w:val="both"/>
        <w:rPr/>
      </w:pPr>
      <w:r>
        <w:rPr/>
        <w:t>c$ 0,24000.</w:t>
      </w:r>
    </w:p>
    <w:p>
      <w:pPr>
        <w:pStyle w:val="Normal"/>
        <w:ind w:hanging="420" w:left="840"/>
        <w:jc w:val="both"/>
        <w:rPr/>
      </w:pPr>
      <w:r>
        <w:rPr/>
        <w:t>d$ 0,40960.</w:t>
      </w:r>
    </w:p>
    <w:p>
      <w:pPr>
        <w:pStyle w:val="Normal"/>
        <w:ind w:hanging="420" w:left="840"/>
        <w:jc w:val="both"/>
        <w:rPr/>
      </w:pPr>
      <w:r>
        <w:rPr/>
        <w:t>e$ 0,49152.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B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Matemática Financeira / Grandezas Proporcionais e Regras de Três</w:t>
      </w:r>
    </w:p>
    <w:p>
      <w:r>
        <w:t>Matemática Financeira / Grandezas Proporcionais e Regras de Três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Questão-30 (155945) - (ENEM MEC/2014/1ª Aplicação)  </w:t>
      </w:r>
    </w:p>
    <w:p>
      <w:pPr>
        <w:pStyle w:val="Normal"/>
        <w:rPr>
          <w:b/>
        </w:rPr>
      </w:pPr>
      <w:r>
        <w:rPr>
          <w:b/>
        </w:rPr>
        <w:t xml:space="preserve">  </w:t>
      </w:r>
    </w:p>
    <w:p>
      <w:pPr>
        <w:pStyle w:val="Normal"/>
        <w:ind w:firstLine="288" w:left="420"/>
        <w:jc w:val="both"/>
        <w:rPr/>
      </w:pPr>
      <w:r>
        <w:rPr/>
        <w:drawing>
          <wp:anchor behindDoc="0" distT="0" distB="0" distL="0" distR="0" simplePos="0" locked="0" layoutInCell="0" allowOverlap="1" relativeHeight="7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33340" cy="6328410"/>
            <wp:effectExtent l="0" t="0" r="0" b="0"/>
            <wp:wrapSquare wrapText="largest"/>
            <wp:docPr id="41" name="Image4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41" descr="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6328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420" w:left="420"/>
        <w:jc w:val="both"/>
        <w:rPr/>
      </w:pPr>
      <w:r>
        <w:rPr/>
      </w:r>
    </w:p>
    <w:p>
      <w:pPr>
        <w:pStyle w:val="Normal"/>
        <w:ind w:hanging="420" w:left="840"/>
        <w:jc w:val="both"/>
        <w:rPr/>
      </w:pPr>
      <w:r>
        <w:rPr>
          <w:position w:val="40"/>
        </w:rPr>
        <w:t>a$ [IMG]</w:t>
      </w:r>
      <w:r>
        <w:rPr/>
        <w:tab/>
      </w:r>
      <w:r>
        <w:rPr/>
        <w:drawing>
          <wp:inline distT="0" distB="0" distL="0" distR="0">
            <wp:extent cx="542925" cy="514350"/>
            <wp:effectExtent l="0" t="0" r="0" b="0"/>
            <wp:docPr id="42" name="Image3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38" descr="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hanging="420" w:left="840"/>
        <w:jc w:val="both"/>
        <w:rPr/>
      </w:pPr>
      <w:r>
        <w:rPr>
          <w:position w:val="40"/>
        </w:rPr>
        <w:t>b$ [IMG]</w:t>
      </w:r>
      <w:r>
        <w:rPr/>
        <w:tab/>
      </w:r>
      <w:r>
        <w:rPr/>
        <w:drawing>
          <wp:inline distT="0" distB="0" distL="0" distR="0">
            <wp:extent cx="542925" cy="514350"/>
            <wp:effectExtent l="0" t="0" r="0" b="0"/>
            <wp:docPr id="43" name="Image4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42" descr="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hanging="420" w:left="840"/>
        <w:jc w:val="both"/>
        <w:rPr/>
      </w:pPr>
      <w:r>
        <w:rPr>
          <w:position w:val="40"/>
        </w:rPr>
        <w:t>c$ [IMG]</w:t>
      </w:r>
      <w:r>
        <w:rPr/>
        <w:tab/>
      </w:r>
      <w:r>
        <w:rPr/>
        <w:drawing>
          <wp:inline distT="0" distB="0" distL="0" distR="0">
            <wp:extent cx="542925" cy="533400"/>
            <wp:effectExtent l="0" t="0" r="0" b="0"/>
            <wp:docPr id="44" name="Image4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43" descr="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hanging="420" w:left="840"/>
        <w:jc w:val="both"/>
        <w:rPr/>
      </w:pPr>
      <w:r>
        <w:rPr>
          <w:position w:val="40"/>
        </w:rPr>
        <w:t>d$ [IMG]</w:t>
      </w:r>
      <w:r>
        <w:rPr/>
        <w:tab/>
      </w:r>
      <w:r>
        <w:rPr/>
        <w:drawing>
          <wp:inline distT="0" distB="0" distL="0" distR="0">
            <wp:extent cx="542925" cy="542925"/>
            <wp:effectExtent l="0" t="0" r="0" b="0"/>
            <wp:docPr id="45" name="Image4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44" descr="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hanging="420" w:left="840"/>
        <w:jc w:val="both"/>
        <w:rPr/>
      </w:pPr>
      <w:r>
        <w:rPr>
          <w:position w:val="40"/>
        </w:rPr>
        <w:t>e$ [IMG]</w:t>
      </w:r>
      <w:r>
        <w:rPr/>
        <w:tab/>
      </w:r>
      <w:r>
        <w:rPr/>
        <w:drawing>
          <wp:inline distT="0" distB="0" distL="0" distR="0">
            <wp:extent cx="542925" cy="533400"/>
            <wp:effectExtent l="0" t="0" r="0" b="0"/>
            <wp:docPr id="46" name="Image4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45" descr="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C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Funções (Geral) / Interpretação de Gráficos</w:t>
      </w:r>
    </w:p>
    <w:p>
      <w:r>
        <w:t>Funções (Geral) / Interpretação de Gráficos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Questão-31 (155946) - (ENEM MEC/2014/1ª Aplicação)  </w:t>
      </w:r>
    </w:p>
    <w:p>
      <w:pPr>
        <w:pStyle w:val="Normal"/>
        <w:rPr>
          <w:b/>
        </w:rPr>
      </w:pPr>
      <w:r>
        <w:rPr>
          <w:b/>
        </w:rPr>
        <w:t xml:space="preserve">  </w:t>
      </w:r>
    </w:p>
    <w:p>
      <w:pPr>
        <w:pStyle w:val="Normal"/>
        <w:numPr>
          <w:ilvl w:val="0"/>
          <w:numId w:val="1"/>
        </w:numPr>
        <w:jc w:val="both"/>
        <w:rPr/>
      </w:pPr>
      <w:r>
        <w:rPr/>
        <w:drawing>
          <wp:anchor behindDoc="0" distT="0" distB="0" distL="0" distR="0" simplePos="0" locked="0" layoutInCell="0" allowOverlap="1" relativeHeight="76">
            <wp:simplePos x="0" y="0"/>
            <wp:positionH relativeFrom="column">
              <wp:posOffset>161925</wp:posOffset>
            </wp:positionH>
            <wp:positionV relativeFrom="paragraph">
              <wp:posOffset>-123825</wp:posOffset>
            </wp:positionV>
            <wp:extent cx="5133340" cy="5168900"/>
            <wp:effectExtent l="0" t="0" r="0" b="0"/>
            <wp:wrapSquare wrapText="largest"/>
            <wp:docPr id="47" name="Image4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47" descr="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5168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420" w:left="840"/>
        <w:jc w:val="both"/>
        <w:rPr/>
      </w:pPr>
      <w:r>
        <w:rPr/>
        <w:t>a$ A</w:t>
      </w:r>
    </w:p>
    <w:p>
      <w:pPr>
        <w:pStyle w:val="Normal"/>
        <w:ind w:hanging="420" w:left="840"/>
        <w:jc w:val="both"/>
        <w:rPr/>
      </w:pPr>
      <w:r>
        <w:rPr/>
        <w:t>b$ B</w:t>
      </w:r>
    </w:p>
    <w:p>
      <w:pPr>
        <w:pStyle w:val="Normal"/>
        <w:ind w:hanging="420" w:left="840"/>
        <w:jc w:val="both"/>
        <w:rPr/>
      </w:pPr>
      <w:r>
        <w:rPr/>
        <w:t>c$ C</w:t>
      </w:r>
    </w:p>
    <w:p>
      <w:pPr>
        <w:pStyle w:val="Normal"/>
        <w:ind w:hanging="420" w:left="840"/>
        <w:jc w:val="both"/>
        <w:rPr/>
      </w:pPr>
      <w:r>
        <w:rPr/>
        <w:t>d$ D</w:t>
      </w:r>
    </w:p>
    <w:p>
      <w:pPr>
        <w:pStyle w:val="Normal"/>
        <w:ind w:hanging="420" w:left="840"/>
        <w:jc w:val="both"/>
        <w:rPr/>
      </w:pPr>
      <w:r>
        <w:rPr/>
        <w:t>e$ E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C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Esfera / Área e Volume</w:t>
      </w:r>
    </w:p>
    <w:p>
      <w:r>
        <w:t>Esfera / Área e Volume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Questão-32 (155947) - (ENEM MEC/2014/1ª Aplicação)  </w:t>
      </w:r>
    </w:p>
    <w:p>
      <w:pPr>
        <w:pStyle w:val="Normal"/>
        <w:rPr>
          <w:b/>
        </w:rPr>
      </w:pPr>
      <w:r>
        <w:rPr>
          <w:b/>
        </w:rPr>
        <w:t xml:space="preserve">  </w:t>
      </w:r>
    </w:p>
    <w:p>
      <w:pPr>
        <w:pStyle w:val="Normal"/>
        <w:ind w:firstLine="288" w:left="420"/>
        <w:jc w:val="both"/>
        <w:rPr/>
      </w:pPr>
      <w:r>
        <w:rPr/>
        <w:drawing>
          <wp:anchor behindDoc="0" distT="0" distB="0" distL="0" distR="0" simplePos="0" locked="0" layoutInCell="0" allowOverlap="1" relativeHeight="7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33340" cy="2961005"/>
            <wp:effectExtent l="0" t="0" r="0" b="0"/>
            <wp:wrapSquare wrapText="largest"/>
            <wp:docPr id="48" name="Image4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48" descr="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2961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420" w:left="840"/>
        <w:jc w:val="both"/>
        <w:rPr/>
      </w:pPr>
      <w:r>
        <w:rPr/>
        <w:t>a$ 168.</w:t>
      </w:r>
    </w:p>
    <w:p>
      <w:pPr>
        <w:pStyle w:val="Normal"/>
        <w:ind w:hanging="420" w:left="840"/>
        <w:jc w:val="both"/>
        <w:rPr/>
      </w:pPr>
      <w:r>
        <w:rPr/>
        <w:t>b$ 304.</w:t>
      </w:r>
    </w:p>
    <w:p>
      <w:pPr>
        <w:pStyle w:val="Normal"/>
        <w:ind w:hanging="420" w:left="840"/>
        <w:jc w:val="both"/>
        <w:rPr/>
      </w:pPr>
      <w:r>
        <w:rPr/>
        <w:t>c$ 306.</w:t>
      </w:r>
    </w:p>
    <w:p>
      <w:pPr>
        <w:pStyle w:val="Normal"/>
        <w:ind w:hanging="420" w:left="840"/>
        <w:jc w:val="both"/>
        <w:rPr/>
      </w:pPr>
      <w:r>
        <w:rPr/>
        <w:t>d$ 378.</w:t>
      </w:r>
    </w:p>
    <w:p>
      <w:pPr>
        <w:pStyle w:val="Normal"/>
        <w:ind w:hanging="420" w:left="840"/>
        <w:jc w:val="both"/>
        <w:rPr/>
      </w:pPr>
      <w:r>
        <w:rPr/>
        <w:t>e$ 514.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E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Matemática Financeira / Porcentagem</w:t>
      </w:r>
    </w:p>
    <w:p>
      <w:r>
        <w:t>Matemática Financeira / Porcentagem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Questão-33 (155948) - (ENEM MEC/2014/1ª Aplicação)  </w:t>
      </w:r>
    </w:p>
    <w:p>
      <w:pPr>
        <w:pStyle w:val="Normal"/>
        <w:rPr>
          <w:b/>
        </w:rPr>
      </w:pPr>
      <w:r>
        <w:rPr>
          <w:b/>
        </w:rPr>
        <w:t xml:space="preserve">  </w:t>
      </w:r>
    </w:p>
    <w:p>
      <w:pPr>
        <w:pStyle w:val="Normal"/>
        <w:ind w:firstLine="288" w:left="420"/>
        <w:jc w:val="both"/>
        <w:rPr/>
      </w:pPr>
      <w:r>
        <w:rPr/>
        <w:drawing>
          <wp:anchor behindDoc="0" distT="0" distB="0" distL="0" distR="0" simplePos="0" locked="0" layoutInCell="0" allowOverlap="1" relativeHeight="7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33340" cy="2924175"/>
            <wp:effectExtent l="0" t="0" r="0" b="0"/>
            <wp:wrapSquare wrapText="largest"/>
            <wp:docPr id="49" name="Image4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49" descr="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420" w:left="840"/>
        <w:jc w:val="both"/>
        <w:rPr/>
      </w:pPr>
      <w:r>
        <w:rPr/>
        <w:t>a$ 32,8%</w:t>
      </w:r>
    </w:p>
    <w:p>
      <w:pPr>
        <w:pStyle w:val="Normal"/>
        <w:ind w:hanging="420" w:left="840"/>
        <w:jc w:val="both"/>
        <w:rPr/>
      </w:pPr>
      <w:r>
        <w:rPr/>
        <w:t>b$ 28,6%</w:t>
      </w:r>
    </w:p>
    <w:p>
      <w:pPr>
        <w:pStyle w:val="Normal"/>
        <w:ind w:hanging="420" w:left="840"/>
        <w:jc w:val="both"/>
        <w:rPr/>
      </w:pPr>
      <w:r>
        <w:rPr/>
        <w:t>c$ 10,7%</w:t>
      </w:r>
    </w:p>
    <w:p>
      <w:pPr>
        <w:pStyle w:val="Normal"/>
        <w:ind w:hanging="420" w:left="840"/>
        <w:jc w:val="both"/>
        <w:rPr/>
      </w:pPr>
      <w:r>
        <w:rPr/>
        <w:t>d$ 9,4%</w:t>
      </w:r>
    </w:p>
    <w:p>
      <w:pPr>
        <w:pStyle w:val="Normal"/>
        <w:ind w:hanging="420" w:left="840"/>
        <w:jc w:val="both"/>
        <w:rPr/>
      </w:pPr>
      <w:r>
        <w:rPr/>
        <w:t>e$ 8,0%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D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Circunferência  / Comprimento de uma Circunferência / Tangência</w:t>
      </w:r>
    </w:p>
    <w:p>
      <w:r>
        <w:t>Circunferência  / Comprimento de uma Circunferência / Tangência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Questão-35 (155950) - (ENEM MEC/2014/1ª Aplicação)  </w:t>
      </w:r>
    </w:p>
    <w:p>
      <w:pPr>
        <w:pStyle w:val="Normal"/>
        <w:rPr>
          <w:b/>
        </w:rPr>
      </w:pPr>
      <w:r>
        <w:rPr>
          <w:b/>
        </w:rPr>
        <w:t xml:space="preserve"> </w:t>
      </w:r>
      <w:r>
        <w:drawing>
          <wp:anchor behindDoc="0" distT="0" distB="0" distL="0" distR="0" simplePos="0" locked="0" layoutInCell="0" allowOverlap="1" relativeHeight="79">
            <wp:simplePos x="0" y="0"/>
            <wp:positionH relativeFrom="column">
              <wp:posOffset>46355</wp:posOffset>
            </wp:positionH>
            <wp:positionV relativeFrom="paragraph">
              <wp:posOffset>71755</wp:posOffset>
            </wp:positionV>
            <wp:extent cx="5133340" cy="3999230"/>
            <wp:effectExtent l="0" t="0" r="0" b="0"/>
            <wp:wrapSquare wrapText="largest"/>
            <wp:docPr id="50" name="Image5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50" descr="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3999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 xml:space="preserve"> </w:t>
      </w:r>
    </w:p>
    <w:p>
      <w:pPr>
        <w:pStyle w:val="Normal"/>
        <w:ind w:firstLine="288" w:left="420"/>
        <w:jc w:val="both"/>
        <w:rPr/>
      </w:pPr>
      <w:r>
        <w:rPr/>
      </w:r>
    </w:p>
    <w:p>
      <w:pPr>
        <w:pStyle w:val="Normal"/>
        <w:ind w:hanging="420" w:left="840"/>
        <w:jc w:val="both"/>
        <w:rPr/>
      </w:pPr>
      <w:r>
        <w:rPr/>
        <w:t xml:space="preserve">a$ </w:t>
      </w:r>
      <w:r>
        <w:rPr>
          <w:rFonts w:eastAsia="Symbol" w:cs="Symbol" w:ascii="Symbol" w:hAnsi="Symbol"/>
        </w:rPr>
        <w:sym w:font="Symbol" w:char="f070"/>
      </w:r>
      <w:r>
        <w:rPr/>
        <w:t>d</w:t>
      </w:r>
    </w:p>
    <w:p>
      <w:pPr>
        <w:pStyle w:val="Normal"/>
        <w:ind w:hanging="420" w:left="840"/>
        <w:jc w:val="both"/>
        <w:rPr/>
      </w:pPr>
      <w:r>
        <w:rPr/>
        <w:t>b$ 2</w:t>
      </w:r>
      <w:r>
        <w:rPr>
          <w:rFonts w:eastAsia="Symbol" w:cs="Symbol" w:ascii="Symbol" w:hAnsi="Symbol"/>
        </w:rPr>
        <w:sym w:font="Symbol" w:char="f070"/>
      </w:r>
      <w:r>
        <w:rPr/>
        <w:t>d</w:t>
      </w:r>
    </w:p>
    <w:p>
      <w:pPr>
        <w:pStyle w:val="Normal"/>
        <w:ind w:hanging="420" w:left="840"/>
        <w:jc w:val="both"/>
        <w:rPr/>
      </w:pPr>
      <w:r>
        <w:rPr/>
        <w:t>c$ 4</w:t>
      </w:r>
      <w:r>
        <w:rPr>
          <w:rFonts w:eastAsia="Symbol" w:cs="Symbol" w:ascii="Symbol" w:hAnsi="Symbol"/>
        </w:rPr>
        <w:sym w:font="Symbol" w:char="f070"/>
      </w:r>
      <w:r>
        <w:rPr/>
        <w:t>d</w:t>
      </w:r>
    </w:p>
    <w:p>
      <w:pPr>
        <w:pStyle w:val="Normal"/>
        <w:ind w:hanging="420" w:left="840"/>
        <w:jc w:val="both"/>
        <w:rPr/>
      </w:pPr>
      <w:r>
        <w:rPr/>
        <w:t>d$ 5</w:t>
      </w:r>
      <w:r>
        <w:rPr>
          <w:rFonts w:eastAsia="Symbol" w:cs="Symbol" w:ascii="Symbol" w:hAnsi="Symbol"/>
        </w:rPr>
        <w:sym w:font="Symbol" w:char="f070"/>
      </w:r>
      <w:r>
        <w:rPr/>
        <w:t>d</w:t>
      </w:r>
    </w:p>
    <w:p>
      <w:pPr>
        <w:pStyle w:val="Normal"/>
        <w:ind w:hanging="420" w:left="840"/>
        <w:jc w:val="both"/>
        <w:rPr/>
      </w:pPr>
      <w:r>
        <w:rPr/>
        <w:t>e$ 10</w:t>
      </w:r>
      <w:r>
        <w:rPr>
          <w:rFonts w:eastAsia="Symbol" w:cs="Symbol" w:ascii="Symbol" w:hAnsi="Symbol"/>
        </w:rPr>
        <w:sym w:font="Symbol" w:char="f070"/>
      </w:r>
      <w:r>
        <w:rPr/>
        <w:t>d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D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Matemática Financeira / Porcentagem</w:t>
      </w:r>
    </w:p>
    <w:p>
      <w:r>
        <w:t>Matemática Financeira / Porcentagem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Questão-36 (155951) - (ENEM MEC/2014/1ª Aplicação)  </w:t>
      </w:r>
    </w:p>
    <w:p>
      <w:pPr>
        <w:pStyle w:val="Normal"/>
        <w:rPr>
          <w:b/>
        </w:rPr>
      </w:pPr>
      <w:r>
        <w:rPr>
          <w:b/>
        </w:rPr>
        <w:t xml:space="preserve">  </w:t>
      </w:r>
    </w:p>
    <w:p>
      <w:pPr>
        <w:pStyle w:val="Normal"/>
        <w:ind w:firstLine="288" w:left="420"/>
        <w:jc w:val="both"/>
        <w:rPr/>
      </w:pPr>
      <w:r>
        <w:rPr/>
        <w:drawing>
          <wp:anchor behindDoc="0" distT="0" distB="0" distL="0" distR="0" simplePos="0" locked="0" layoutInCell="0" allowOverlap="1" relativeHeight="8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33340" cy="1771650"/>
            <wp:effectExtent l="0" t="0" r="0" b="0"/>
            <wp:wrapSquare wrapText="largest"/>
            <wp:docPr id="51" name="Image5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51" descr="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420" w:left="420"/>
        <w:jc w:val="both"/>
        <w:rPr/>
      </w:pPr>
      <w:r>
        <w:rPr/>
      </w:r>
    </w:p>
    <w:p>
      <w:pPr>
        <w:pStyle w:val="Normal"/>
        <w:ind w:hanging="420" w:left="840"/>
        <w:jc w:val="both"/>
        <w:rPr>
          <w:lang w:val="en-US"/>
        </w:rPr>
      </w:pPr>
      <w:r>
        <w:rPr>
          <w:lang w:val="en-US"/>
        </w:rPr>
        <w:t>a$ 1,8 t; 8,4 t; 1,8 t.</w:t>
      </w:r>
    </w:p>
    <w:p>
      <w:pPr>
        <w:pStyle w:val="Normal"/>
        <w:ind w:hanging="420" w:left="840"/>
        <w:jc w:val="both"/>
        <w:rPr>
          <w:lang w:val="en-US"/>
        </w:rPr>
      </w:pPr>
      <w:r>
        <w:rPr>
          <w:lang w:val="en-US"/>
        </w:rPr>
        <w:t>b$ 3,0 t; 6,0 t; 3,0 t.</w:t>
      </w:r>
    </w:p>
    <w:p>
      <w:pPr>
        <w:pStyle w:val="Normal"/>
        <w:ind w:hanging="420" w:left="840"/>
        <w:jc w:val="both"/>
        <w:rPr>
          <w:lang w:val="en-US"/>
        </w:rPr>
      </w:pPr>
      <w:r>
        <w:rPr>
          <w:lang w:val="en-US"/>
        </w:rPr>
        <w:t>c$ 2,4 t; 7,2 t; 2,4 t.</w:t>
      </w:r>
    </w:p>
    <w:p>
      <w:pPr>
        <w:pStyle w:val="Normal"/>
        <w:ind w:hanging="420" w:left="840"/>
        <w:jc w:val="both"/>
        <w:rPr/>
      </w:pPr>
      <w:r>
        <w:rPr/>
        <w:t>d$ 3,6 t; 4,8 t; 3,6 t.</w:t>
      </w:r>
    </w:p>
    <w:p>
      <w:pPr>
        <w:pStyle w:val="Normal"/>
        <w:ind w:hanging="420" w:left="840"/>
        <w:jc w:val="both"/>
        <w:rPr/>
      </w:pPr>
      <w:r>
        <w:rPr/>
        <w:t>e$ 4,2 t; 3,6 t; 4,2 t.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C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Operações com Números Inteiros / Múltiplos, Divisores e Sist. Decimal de Numeração</w:t>
      </w:r>
    </w:p>
    <w:p>
      <w:r>
        <w:t>Operações com Números Inteiros / Múltiplos, Divisores e Sist. Decimal de Numeração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Questão-37 (155952) - (ENEM MEC/2014/1ª Aplicação)  </w:t>
      </w:r>
    </w:p>
    <w:p>
      <w:pPr>
        <w:pStyle w:val="Normal"/>
        <w:rPr>
          <w:b/>
        </w:rPr>
      </w:pPr>
      <w:r>
        <w:rPr>
          <w:b/>
        </w:rPr>
        <w:drawing>
          <wp:anchor behindDoc="0" distT="0" distB="0" distL="0" distR="0" simplePos="0" locked="0" layoutInCell="0" allowOverlap="1" relativeHeight="8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5020945"/>
            <wp:effectExtent l="0" t="0" r="0" b="0"/>
            <wp:wrapSquare wrapText="largest"/>
            <wp:docPr id="52" name="Image5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52" descr="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020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420" w:left="420"/>
        <w:jc w:val="both"/>
        <w:rPr/>
      </w:pPr>
      <w:r>
        <w:rPr/>
      </w:r>
    </w:p>
    <w:p>
      <w:pPr>
        <w:pStyle w:val="Normal"/>
        <w:ind w:hanging="420" w:left="840"/>
        <w:jc w:val="both"/>
        <w:rPr/>
      </w:pPr>
      <w:r>
        <w:rPr/>
        <w:t>a$ 364.</w:t>
      </w:r>
    </w:p>
    <w:p>
      <w:pPr>
        <w:pStyle w:val="Normal"/>
        <w:ind w:hanging="420" w:left="840"/>
        <w:jc w:val="both"/>
        <w:rPr/>
      </w:pPr>
      <w:r>
        <w:rPr/>
        <w:t>b$ 463.</w:t>
      </w:r>
    </w:p>
    <w:p>
      <w:pPr>
        <w:pStyle w:val="Normal"/>
        <w:ind w:hanging="420" w:left="840"/>
        <w:jc w:val="both"/>
        <w:rPr/>
      </w:pPr>
      <w:r>
        <w:rPr/>
        <w:t>c$ 3 064.</w:t>
      </w:r>
    </w:p>
    <w:p>
      <w:pPr>
        <w:pStyle w:val="Normal"/>
        <w:ind w:hanging="420" w:left="840"/>
        <w:jc w:val="both"/>
        <w:rPr/>
      </w:pPr>
      <w:r>
        <w:rPr/>
        <w:t>d$ 3 640.</w:t>
      </w:r>
    </w:p>
    <w:p>
      <w:pPr>
        <w:pStyle w:val="Normal"/>
        <w:ind w:hanging="420" w:left="840"/>
        <w:jc w:val="both"/>
        <w:rPr/>
      </w:pPr>
      <w:r>
        <w:rPr/>
        <w:t>e$ 4 603.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C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Matemática Financeira / Grandezas Proporcionais e Regras de Três</w:t>
      </w:r>
    </w:p>
    <w:p>
      <w:r>
        <w:t>Matemática Financeira / Grandezas Proporcionais e Regras de Três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Questão-38 (155953) - (ENEM MEC/2014/1ª Aplicação)  </w:t>
      </w:r>
    </w:p>
    <w:p>
      <w:pPr>
        <w:pStyle w:val="Normal"/>
        <w:rPr>
          <w:b/>
        </w:rPr>
      </w:pPr>
      <w:r>
        <w:drawing>
          <wp:anchor behindDoc="0" distT="0" distB="0" distL="0" distR="0" simplePos="0" locked="0" layoutInCell="0" allowOverlap="1" relativeHeight="8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1946910"/>
            <wp:effectExtent l="0" t="0" r="0" b="0"/>
            <wp:wrapSquare wrapText="largest"/>
            <wp:docPr id="53" name="Image5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53" descr="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946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 xml:space="preserve">  </w:t>
      </w:r>
    </w:p>
    <w:p>
      <w:pPr>
        <w:pStyle w:val="Normal"/>
        <w:ind w:hanging="420" w:left="840"/>
        <w:jc w:val="both"/>
        <w:rPr/>
      </w:pPr>
      <w:r>
        <w:rPr/>
        <w:t>a$ 8</w:t>
      </w:r>
    </w:p>
    <w:p>
      <w:pPr>
        <w:pStyle w:val="Normal"/>
        <w:ind w:hanging="420" w:left="840"/>
        <w:jc w:val="both"/>
        <w:rPr/>
      </w:pPr>
      <w:r>
        <w:rPr/>
        <w:t>b$ 80</w:t>
      </w:r>
    </w:p>
    <w:p>
      <w:pPr>
        <w:pStyle w:val="Normal"/>
        <w:ind w:hanging="420" w:left="840"/>
        <w:jc w:val="both"/>
        <w:rPr/>
      </w:pPr>
      <w:r>
        <w:rPr/>
        <w:t>c$ 800</w:t>
      </w:r>
    </w:p>
    <w:p>
      <w:pPr>
        <w:pStyle w:val="Normal"/>
        <w:ind w:hanging="420" w:left="840"/>
        <w:jc w:val="both"/>
        <w:rPr/>
      </w:pPr>
      <w:r>
        <w:rPr/>
        <w:t>d$ 8 000</w:t>
      </w:r>
    </w:p>
    <w:p>
      <w:pPr>
        <w:pStyle w:val="Normal"/>
        <w:ind w:hanging="420" w:left="840"/>
        <w:jc w:val="both"/>
        <w:rPr/>
      </w:pPr>
      <w:r>
        <w:rPr/>
        <w:t>e$ 80 000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E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Problemas / Montagem e Resolução de Equações</w:t>
      </w:r>
    </w:p>
    <w:p>
      <w:r>
        <w:t>Problemas / Montagem e Resolução de Equações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Questão-39 (155955) - (ENEM MEC/2014/1ª Aplicação)  </w:t>
      </w:r>
    </w:p>
    <w:p>
      <w:pPr>
        <w:pStyle w:val="Normal"/>
        <w:rPr>
          <w:b/>
        </w:rPr>
      </w:pPr>
      <w:r>
        <w:rPr>
          <w:b/>
        </w:rPr>
        <w:drawing>
          <wp:anchor behindDoc="0" distT="0" distB="0" distL="0" distR="0" simplePos="0" locked="0" layoutInCell="0" allowOverlap="1" relativeHeight="8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3987800"/>
            <wp:effectExtent l="0" t="0" r="0" b="0"/>
            <wp:wrapSquare wrapText="largest"/>
            <wp:docPr id="54" name="Image5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54" descr="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987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420" w:left="420"/>
        <w:jc w:val="both"/>
        <w:rPr/>
      </w:pPr>
      <w:r>
        <w:rPr/>
      </w:r>
    </w:p>
    <w:p>
      <w:pPr>
        <w:pStyle w:val="Normal"/>
        <w:ind w:hanging="420" w:left="840"/>
        <w:jc w:val="both"/>
        <w:rPr/>
      </w:pPr>
      <w:r>
        <w:rPr/>
        <w:t>a$ I</w:t>
      </w:r>
    </w:p>
    <w:p>
      <w:pPr>
        <w:pStyle w:val="Normal"/>
        <w:ind w:hanging="420" w:left="840"/>
        <w:jc w:val="both"/>
        <w:rPr/>
      </w:pPr>
      <w:r>
        <w:rPr/>
        <w:t>b$ II</w:t>
      </w:r>
    </w:p>
    <w:p>
      <w:pPr>
        <w:pStyle w:val="Normal"/>
        <w:ind w:hanging="420" w:left="840"/>
        <w:jc w:val="both"/>
        <w:rPr/>
      </w:pPr>
      <w:r>
        <w:rPr/>
        <w:t>c$ III</w:t>
      </w:r>
    </w:p>
    <w:p>
      <w:pPr>
        <w:pStyle w:val="Normal"/>
        <w:ind w:hanging="420" w:left="840"/>
        <w:jc w:val="both"/>
        <w:rPr/>
      </w:pPr>
      <w:r>
        <w:rPr/>
        <w:t>d$ IV</w:t>
      </w:r>
    </w:p>
    <w:p>
      <w:pPr>
        <w:pStyle w:val="Normal"/>
        <w:ind w:hanging="420" w:left="840"/>
        <w:jc w:val="both"/>
        <w:rPr/>
      </w:pPr>
      <w:r>
        <w:rPr/>
        <w:t>e$ V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C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Matemática Financeira / Porcentagem</w:t>
      </w:r>
    </w:p>
    <w:p>
      <w:r>
        <w:t>Matemática Financeira / Porcentagem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Questão-40 (155956) - (ENEM MEC/2014/1ª Aplicação)  </w:t>
      </w:r>
    </w:p>
    <w:p>
      <w:pPr>
        <w:pStyle w:val="Normal"/>
        <w:rPr>
          <w:b/>
        </w:rPr>
      </w:pPr>
      <w:r>
        <w:drawing>
          <wp:anchor behindDoc="0" distT="0" distB="0" distL="0" distR="0" simplePos="0" locked="0" layoutInCell="0" allowOverlap="1" relativeHeight="84">
            <wp:simplePos x="0" y="0"/>
            <wp:positionH relativeFrom="column">
              <wp:posOffset>-48260</wp:posOffset>
            </wp:positionH>
            <wp:positionV relativeFrom="paragraph">
              <wp:posOffset>20320</wp:posOffset>
            </wp:positionV>
            <wp:extent cx="5133340" cy="2326005"/>
            <wp:effectExtent l="0" t="0" r="0" b="0"/>
            <wp:wrapSquare wrapText="largest"/>
            <wp:docPr id="55" name="Image5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55" descr="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2326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 xml:space="preserve">  </w:t>
      </w:r>
    </w:p>
    <w:p>
      <w:pPr>
        <w:pStyle w:val="Normal"/>
        <w:ind w:firstLine="288" w:left="420"/>
        <w:jc w:val="both"/>
        <w:rPr/>
      </w:pPr>
      <w:r>
        <w:rPr/>
      </w:r>
    </w:p>
    <w:p>
      <w:pPr>
        <w:pStyle w:val="Normal"/>
        <w:ind w:hanging="420" w:left="840"/>
        <w:jc w:val="both"/>
        <w:rPr/>
      </w:pPr>
      <w:r>
        <w:rPr/>
        <w:t>a$ [35 ; 63].</w:t>
      </w:r>
    </w:p>
    <w:p>
      <w:pPr>
        <w:pStyle w:val="Normal"/>
        <w:ind w:hanging="420" w:left="840"/>
        <w:jc w:val="both"/>
        <w:rPr/>
      </w:pPr>
      <w:r>
        <w:rPr/>
        <w:t>b$ [40 ; 63].</w:t>
      </w:r>
    </w:p>
    <w:p>
      <w:pPr>
        <w:pStyle w:val="Normal"/>
        <w:ind w:hanging="420" w:left="840"/>
        <w:jc w:val="both"/>
        <w:rPr/>
      </w:pPr>
      <w:r>
        <w:rPr/>
        <w:t>c$ [50 ; 70].</w:t>
      </w:r>
    </w:p>
    <w:p>
      <w:pPr>
        <w:pStyle w:val="Normal"/>
        <w:ind w:hanging="420" w:left="840"/>
        <w:jc w:val="both"/>
        <w:rPr/>
      </w:pPr>
      <w:r>
        <w:rPr/>
        <w:t>d$ [50 ; 90].</w:t>
      </w:r>
    </w:p>
    <w:p>
      <w:pPr>
        <w:pStyle w:val="Normal"/>
        <w:ind w:hanging="420" w:left="840"/>
        <w:jc w:val="both"/>
        <w:rPr/>
      </w:pPr>
      <w:r>
        <w:rPr/>
        <w:t>e$ [70 ; 90].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A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Funções (Geral) / Interpretação de Gráficos</w:t>
      </w:r>
    </w:p>
    <w:p>
      <w:r>
        <w:t>Funções (Geral) / Interpretação de Gráficos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Questão-41 (155957) - (ENEM MEC/2014/1ª Aplicação)  </w:t>
      </w:r>
    </w:p>
    <w:p>
      <w:pPr>
        <w:pStyle w:val="Normal"/>
        <w:rPr>
          <w:b/>
        </w:rPr>
      </w:pPr>
      <w:r>
        <w:rPr>
          <w:b/>
        </w:rPr>
        <w:t xml:space="preserve">  </w:t>
      </w:r>
    </w:p>
    <w:p>
      <w:pPr>
        <w:pStyle w:val="Normal"/>
        <w:ind w:firstLine="288" w:left="420"/>
        <w:jc w:val="both"/>
        <w:rPr/>
      </w:pPr>
      <w:r>
        <w:rPr/>
        <w:drawing>
          <wp:anchor behindDoc="0" distT="0" distB="0" distL="0" distR="0" simplePos="0" locked="0" layoutInCell="0" allowOverlap="1" relativeHeight="8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33340" cy="3931920"/>
            <wp:effectExtent l="0" t="0" r="0" b="0"/>
            <wp:wrapSquare wrapText="largest"/>
            <wp:docPr id="56" name="Image5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56" descr="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3931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420" w:left="420"/>
        <w:jc w:val="both"/>
        <w:rPr/>
      </w:pPr>
      <w:r>
        <w:rPr/>
      </w:r>
    </w:p>
    <w:p>
      <w:pPr>
        <w:pStyle w:val="Normal"/>
        <w:ind w:hanging="420" w:left="840"/>
        <w:jc w:val="both"/>
        <w:rPr/>
      </w:pPr>
      <w:r>
        <w:rPr/>
        <w:t>a$ Terça-feira.</w:t>
      </w:r>
    </w:p>
    <w:p>
      <w:pPr>
        <w:pStyle w:val="Normal"/>
        <w:ind w:hanging="420" w:left="840"/>
        <w:jc w:val="both"/>
        <w:rPr/>
      </w:pPr>
      <w:r>
        <w:rPr/>
        <w:t>b$ Quarta-feira.</w:t>
      </w:r>
    </w:p>
    <w:p>
      <w:pPr>
        <w:pStyle w:val="Normal"/>
        <w:ind w:hanging="420" w:left="840"/>
        <w:jc w:val="both"/>
        <w:rPr/>
      </w:pPr>
      <w:r>
        <w:rPr/>
        <w:t>c$ Quinta-feira.</w:t>
      </w:r>
    </w:p>
    <w:p>
      <w:pPr>
        <w:pStyle w:val="Normal"/>
        <w:ind w:hanging="420" w:left="840"/>
        <w:jc w:val="both"/>
        <w:rPr/>
      </w:pPr>
      <w:r>
        <w:rPr/>
        <w:t>d$ Sexta-feira.</w:t>
      </w:r>
    </w:p>
    <w:p>
      <w:pPr>
        <w:pStyle w:val="Normal"/>
        <w:ind w:hanging="420" w:left="840"/>
        <w:jc w:val="both"/>
        <w:rPr/>
      </w:pPr>
      <w:r>
        <w:rPr/>
        <w:t>e$ Domingo.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A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Prismas / Paralelepipedo e Cubos</w:t>
      </w:r>
    </w:p>
    <w:p>
      <w:r>
        <w:t>Prismas / Paralelepipedo e Cubos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Questão-42 (155958) - (ENEM MEC/2014/1ª Aplicação)  </w:t>
      </w:r>
    </w:p>
    <w:p>
      <w:pPr>
        <w:pStyle w:val="Normal"/>
        <w:rPr>
          <w:b/>
        </w:rPr>
      </w:pPr>
      <w:r>
        <w:drawing>
          <wp:anchor behindDoc="0" distT="0" distB="0" distL="0" distR="0" simplePos="0" locked="0" layoutInCell="0" allowOverlap="1" relativeHeight="86">
            <wp:simplePos x="0" y="0"/>
            <wp:positionH relativeFrom="column">
              <wp:posOffset>133350</wp:posOffset>
            </wp:positionH>
            <wp:positionV relativeFrom="paragraph">
              <wp:posOffset>46355</wp:posOffset>
            </wp:positionV>
            <wp:extent cx="5133340" cy="3527425"/>
            <wp:effectExtent l="0" t="0" r="0" b="0"/>
            <wp:wrapSquare wrapText="largest"/>
            <wp:docPr id="57" name="Image5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57" descr="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3527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 xml:space="preserve">  </w:t>
      </w:r>
    </w:p>
    <w:p>
      <w:pPr>
        <w:pStyle w:val="Normal"/>
        <w:ind w:firstLine="288" w:left="420"/>
        <w:jc w:val="both"/>
        <w:rPr/>
      </w:pPr>
      <w:r>
        <w:rPr/>
      </w:r>
    </w:p>
    <w:p>
      <w:pPr>
        <w:pStyle w:val="Normal"/>
        <w:ind w:hanging="420" w:left="840"/>
        <w:jc w:val="both"/>
        <w:rPr/>
      </w:pPr>
      <w:r>
        <w:rPr/>
        <w:t>a$ 8</w:t>
      </w:r>
    </w:p>
    <w:p>
      <w:pPr>
        <w:pStyle w:val="Normal"/>
        <w:ind w:hanging="420" w:left="840"/>
        <w:jc w:val="both"/>
        <w:rPr/>
      </w:pPr>
      <w:r>
        <w:rPr/>
        <w:t>b$ 10</w:t>
      </w:r>
    </w:p>
    <w:p>
      <w:pPr>
        <w:pStyle w:val="Normal"/>
        <w:ind w:hanging="420" w:left="840"/>
        <w:jc w:val="both"/>
        <w:rPr/>
      </w:pPr>
      <w:r>
        <w:rPr/>
        <w:t>c$ 16</w:t>
      </w:r>
    </w:p>
    <w:p>
      <w:pPr>
        <w:pStyle w:val="Normal"/>
        <w:ind w:hanging="420" w:left="840"/>
        <w:jc w:val="both"/>
        <w:rPr/>
      </w:pPr>
      <w:r>
        <w:rPr/>
        <w:t>d$ 18</w:t>
      </w:r>
    </w:p>
    <w:p>
      <w:pPr>
        <w:pStyle w:val="Normal"/>
        <w:ind w:hanging="420" w:left="840"/>
        <w:jc w:val="both"/>
        <w:rPr/>
      </w:pPr>
      <w:r>
        <w:rPr/>
        <w:t>e$ 24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B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Triângulos Retângulos / Teorema de Pitágoras</w:t>
      </w:r>
    </w:p>
    <w:p>
      <w:r>
        <w:t>Triângulos Retângulos / Teorema de Pitágoras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Questão-43 (155959) - (ENEM MEC/2014/1ª Aplicação)  </w:t>
      </w:r>
    </w:p>
    <w:p>
      <w:pPr>
        <w:pStyle w:val="Normal"/>
        <w:rPr>
          <w:b/>
        </w:rPr>
      </w:pPr>
      <w:r>
        <w:rPr>
          <w:b/>
        </w:rPr>
        <w:t xml:space="preserve">  </w:t>
      </w:r>
    </w:p>
    <w:p>
      <w:pPr>
        <w:pStyle w:val="Normal"/>
        <w:ind w:firstLine="288" w:left="420"/>
        <w:jc w:val="both"/>
        <w:rPr/>
      </w:pPr>
      <w:r>
        <w:rPr/>
        <w:drawing>
          <wp:anchor behindDoc="0" distT="0" distB="0" distL="0" distR="0" simplePos="0" locked="0" layoutInCell="0" allowOverlap="1" relativeHeight="8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33340" cy="1936115"/>
            <wp:effectExtent l="0" t="0" r="0" b="0"/>
            <wp:wrapSquare wrapText="largest"/>
            <wp:docPr id="58" name="Image5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58" descr="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1936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420" w:left="840"/>
        <w:jc w:val="both"/>
        <w:rPr/>
      </w:pPr>
      <w:r>
        <w:rPr/>
        <w:t>a$ Retirar 16 células.</w:t>
      </w:r>
    </w:p>
    <w:p>
      <w:pPr>
        <w:pStyle w:val="Normal"/>
        <w:ind w:hanging="420" w:left="840"/>
        <w:jc w:val="both"/>
        <w:rPr/>
      </w:pPr>
      <w:r>
        <w:rPr/>
        <w:t>b$ Retirar 40 células.</w:t>
      </w:r>
    </w:p>
    <w:p>
      <w:pPr>
        <w:pStyle w:val="Normal"/>
        <w:ind w:hanging="420" w:left="840"/>
        <w:jc w:val="both"/>
        <w:rPr/>
      </w:pPr>
      <w:r>
        <w:rPr/>
        <w:t>c$ Acrescentar 5 células.</w:t>
      </w:r>
    </w:p>
    <w:p>
      <w:pPr>
        <w:pStyle w:val="Normal"/>
        <w:ind w:hanging="420" w:left="840"/>
        <w:jc w:val="both"/>
        <w:rPr/>
      </w:pPr>
      <w:r>
        <w:rPr/>
        <w:t>d$ Acrescentar 20 células.</w:t>
      </w:r>
    </w:p>
    <w:p>
      <w:pPr>
        <w:pStyle w:val="Normal"/>
        <w:ind w:hanging="420" w:left="840"/>
        <w:jc w:val="both"/>
        <w:rPr/>
      </w:pPr>
      <w:r>
        <w:rPr/>
        <w:t>e$ Acrescentar 40 células.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A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Problemas / Montagem e Resolução de Equações</w:t>
      </w:r>
    </w:p>
    <w:p>
      <w:r>
        <w:t>Problemas / Montagem e Resolução de Equações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Questão-44 (155960) - (ENEM MEC/2014/1ª Aplicação)  </w:t>
      </w:r>
    </w:p>
    <w:p>
      <w:pPr>
        <w:pStyle w:val="Normal"/>
        <w:rPr>
          <w:b/>
        </w:rPr>
      </w:pPr>
      <w:r>
        <w:rPr>
          <w:b/>
        </w:rPr>
        <w:t xml:space="preserve">  </w:t>
      </w:r>
    </w:p>
    <w:p>
      <w:pPr>
        <w:pStyle w:val="Normal"/>
        <w:ind w:firstLine="288" w:left="420"/>
        <w:jc w:val="both"/>
        <w:rPr/>
      </w:pPr>
      <w:r>
        <w:rPr/>
        <w:drawing>
          <wp:anchor behindDoc="0" distT="0" distB="0" distL="0" distR="0" simplePos="0" locked="0" layoutInCell="0" allowOverlap="1" relativeHeight="8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33340" cy="2163445"/>
            <wp:effectExtent l="0" t="0" r="0" b="0"/>
            <wp:wrapSquare wrapText="largest"/>
            <wp:docPr id="59" name="Image5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59" descr="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2163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420" w:left="840"/>
        <w:jc w:val="both"/>
        <w:rPr/>
      </w:pPr>
      <w:r>
        <w:rPr/>
        <w:t>a$ R$ 166,00.</w:t>
      </w:r>
    </w:p>
    <w:p>
      <w:pPr>
        <w:pStyle w:val="Normal"/>
        <w:ind w:hanging="420" w:left="840"/>
        <w:jc w:val="both"/>
        <w:rPr/>
      </w:pPr>
      <w:r>
        <w:rPr/>
        <w:t>b$ R$ 156,00.</w:t>
      </w:r>
    </w:p>
    <w:p>
      <w:pPr>
        <w:pStyle w:val="Normal"/>
        <w:ind w:hanging="420" w:left="840"/>
        <w:jc w:val="both"/>
        <w:rPr/>
      </w:pPr>
      <w:r>
        <w:rPr/>
        <w:t>c$ R$ 84,00.</w:t>
      </w:r>
    </w:p>
    <w:p>
      <w:pPr>
        <w:pStyle w:val="Normal"/>
        <w:ind w:hanging="420" w:left="840"/>
        <w:jc w:val="both"/>
        <w:rPr/>
      </w:pPr>
      <w:r>
        <w:rPr/>
        <w:t>d$ R$ 46,00.</w:t>
      </w:r>
    </w:p>
    <w:p>
      <w:pPr>
        <w:pStyle w:val="Normal"/>
        <w:ind w:hanging="420" w:left="840"/>
        <w:jc w:val="both"/>
        <w:rPr/>
      </w:pPr>
      <w:r>
        <w:rPr/>
        <w:t>e$ R$ 24,00.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B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Problemas / Lógica</w:t>
      </w:r>
    </w:p>
    <w:p>
      <w:r>
        <w:t>Problemas / Lógica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Questão-45 (155961) - (ENEM MEC/2014/1ª Aplicação)  </w:t>
      </w:r>
    </w:p>
    <w:p>
      <w:pPr>
        <w:pStyle w:val="Normal"/>
        <w:rPr>
          <w:b/>
        </w:rPr>
      </w:pPr>
      <w:r>
        <w:rPr>
          <w:b/>
        </w:rPr>
        <w:drawing>
          <wp:anchor behindDoc="0" distT="0" distB="0" distL="0" distR="0" simplePos="0" locked="0" layoutInCell="0" allowOverlap="1" relativeHeight="8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2586355"/>
            <wp:effectExtent l="0" t="0" r="0" b="0"/>
            <wp:wrapSquare wrapText="largest"/>
            <wp:docPr id="60" name="Image6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60" descr="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86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420" w:left="420"/>
        <w:jc w:val="both"/>
        <w:rPr/>
      </w:pPr>
      <w:r>
        <w:rPr/>
      </w:r>
    </w:p>
    <w:p>
      <w:pPr>
        <w:pStyle w:val="Normal"/>
        <w:ind w:hanging="420" w:left="840"/>
        <w:jc w:val="both"/>
        <w:rPr/>
      </w:pPr>
      <w:r>
        <w:rPr/>
        <w:t>a$ 16h.</w:t>
      </w:r>
    </w:p>
    <w:p>
      <w:pPr>
        <w:pStyle w:val="Normal"/>
        <w:ind w:hanging="420" w:left="840"/>
        <w:jc w:val="both"/>
        <w:rPr/>
      </w:pPr>
      <w:r>
        <w:rPr/>
        <w:t>b$ 10h.</w:t>
      </w:r>
    </w:p>
    <w:p>
      <w:pPr>
        <w:pStyle w:val="Normal"/>
        <w:ind w:hanging="420" w:left="840"/>
        <w:jc w:val="both"/>
        <w:rPr/>
      </w:pPr>
      <w:r>
        <w:rPr/>
        <w:t>c$ 7h.</w:t>
      </w:r>
    </w:p>
    <w:p>
      <w:pPr>
        <w:pStyle w:val="Normal"/>
        <w:ind w:hanging="420" w:left="840"/>
        <w:jc w:val="both"/>
        <w:rPr/>
      </w:pPr>
      <w:r>
        <w:rPr/>
        <w:t>d$ 4h.</w:t>
      </w:r>
    </w:p>
    <w:p>
      <w:pPr>
        <w:pStyle w:val="Normal"/>
        <w:ind w:hanging="420" w:left="840"/>
        <w:jc w:val="both"/>
        <w:rPr/>
      </w:pPr>
      <w:r>
        <w:rPr/>
        <w:t>e$ 1h.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D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/>
        <w:t>Problemas / Lógica</w:t>
      </w:r>
    </w:p>
    <w:p>
      <w:r>
        <w:t>Problemas / Lógica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Questão-46 (163974) - (ENEM MEC/2014/2ª Aplicação)  </w:t>
      </w:r>
    </w:p>
    <w:p>
      <w:pPr>
        <w:pStyle w:val="Normal"/>
        <w:rPr>
          <w:b/>
        </w:rPr>
      </w:pPr>
      <w:r>
        <w:rPr>
          <w:b/>
        </w:rPr>
        <w:t xml:space="preserve">  </w:t>
      </w:r>
    </w:p>
    <w:p>
      <w:pPr>
        <w:pStyle w:val="Normal"/>
        <w:ind w:firstLine="288" w:left="420"/>
        <w:jc w:val="both"/>
        <w:rPr/>
      </w:pPr>
      <w:r>
        <w:rPr/>
        <w:drawing>
          <wp:anchor behindDoc="0" distT="0" distB="0" distL="0" distR="0" simplePos="0" locked="0" layoutInCell="0" allowOverlap="1" relativeHeight="90">
            <wp:simplePos x="0" y="0"/>
            <wp:positionH relativeFrom="column">
              <wp:posOffset>97790</wp:posOffset>
            </wp:positionH>
            <wp:positionV relativeFrom="paragraph">
              <wp:posOffset>-43815</wp:posOffset>
            </wp:positionV>
            <wp:extent cx="5133340" cy="3155950"/>
            <wp:effectExtent l="0" t="0" r="0" b="0"/>
            <wp:wrapSquare wrapText="largest"/>
            <wp:docPr id="61" name="Image6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61" descr="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420" w:left="840"/>
        <w:jc w:val="both"/>
        <w:rPr/>
      </w:pPr>
      <w:r>
        <w:rPr/>
        <w:t>a$ I.</w:t>
      </w:r>
    </w:p>
    <w:p>
      <w:pPr>
        <w:pStyle w:val="Normal"/>
        <w:ind w:hanging="420" w:left="840"/>
        <w:jc w:val="both"/>
        <w:rPr/>
      </w:pPr>
      <w:r>
        <w:rPr/>
        <w:t>b$ II.</w:t>
      </w:r>
    </w:p>
    <w:p>
      <w:pPr>
        <w:pStyle w:val="Normal"/>
        <w:ind w:hanging="420" w:left="840"/>
        <w:jc w:val="both"/>
        <w:rPr/>
      </w:pPr>
      <w:r>
        <w:rPr/>
        <w:t>c$ III.</w:t>
      </w:r>
    </w:p>
    <w:p>
      <w:pPr>
        <w:pStyle w:val="Normal"/>
        <w:ind w:hanging="420" w:left="840"/>
        <w:jc w:val="both"/>
        <w:rPr/>
      </w:pPr>
      <w:r>
        <w:rPr/>
        <w:t>d$ IV.</w:t>
      </w:r>
    </w:p>
    <w:p>
      <w:pPr>
        <w:pStyle w:val="Normal"/>
        <w:ind w:hanging="420" w:left="840"/>
        <w:jc w:val="both"/>
        <w:rPr/>
      </w:pPr>
      <w:r>
        <w:rPr/>
        <w:t>e$ V.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C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Poliedros Convexos / Poliedros Convexos, de Platão e Regulares</w:t>
      </w:r>
    </w:p>
    <w:p>
      <w:r>
        <w:t>Poliedros Convexos / Poliedros Convexos, de Platão e Regulares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Questão-47 (163975) - (ENEM MEC/2014/2ª Aplicação)  </w:t>
      </w:r>
    </w:p>
    <w:p>
      <w:pPr>
        <w:pStyle w:val="Normal"/>
        <w:rPr>
          <w:b/>
        </w:rPr>
      </w:pPr>
      <w:r>
        <w:rPr>
          <w:b/>
        </w:rPr>
        <w:t xml:space="preserve">  </w:t>
      </w:r>
    </w:p>
    <w:p>
      <w:pPr>
        <w:pStyle w:val="Normal"/>
        <w:ind w:firstLine="288" w:left="420"/>
        <w:jc w:val="both"/>
        <w:rPr/>
      </w:pPr>
      <w:r>
        <w:rPr/>
        <w:drawing>
          <wp:anchor behindDoc="0" distT="0" distB="0" distL="0" distR="0" simplePos="0" locked="0" layoutInCell="0" allowOverlap="1" relativeHeight="9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33340" cy="4739005"/>
            <wp:effectExtent l="0" t="0" r="0" b="0"/>
            <wp:wrapSquare wrapText="largest"/>
            <wp:docPr id="62" name="Image6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62" descr="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4739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420" w:left="420"/>
        <w:jc w:val="both"/>
        <w:rPr/>
      </w:pPr>
      <w:r>
        <w:rPr/>
      </w:r>
    </w:p>
    <w:p>
      <w:pPr>
        <w:pStyle w:val="Normal"/>
        <w:ind w:hanging="420" w:left="840"/>
        <w:jc w:val="both"/>
        <w:rPr/>
      </w:pPr>
      <w:r>
        <w:rPr>
          <w:position w:val="70"/>
        </w:rPr>
        <w:t>a$ [IMG]</w:t>
      </w:r>
      <w:r>
        <w:rPr/>
        <w:tab/>
      </w:r>
      <w:r>
        <w:rPr/>
        <w:drawing>
          <wp:inline distT="0" distB="0" distL="0" distR="0">
            <wp:extent cx="904875" cy="923925"/>
            <wp:effectExtent l="0" t="0" r="0" b="0"/>
            <wp:docPr id="63" name="Image4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46" descr="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4875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hanging="420" w:left="840"/>
        <w:jc w:val="both"/>
        <w:rPr/>
      </w:pPr>
      <w:r>
        <w:rPr>
          <w:position w:val="70"/>
        </w:rPr>
        <w:t>b$ [IMG]</w:t>
      </w:r>
      <w:r>
        <w:rPr/>
        <w:tab/>
      </w:r>
      <w:r>
        <w:rPr/>
        <w:drawing>
          <wp:inline distT="0" distB="0" distL="0" distR="0">
            <wp:extent cx="895350" cy="904875"/>
            <wp:effectExtent l="0" t="0" r="0" b="0"/>
            <wp:docPr id="64" name="Image6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63" descr="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535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hanging="420" w:left="840"/>
        <w:jc w:val="both"/>
        <w:rPr/>
      </w:pPr>
      <w:r>
        <w:rPr>
          <w:position w:val="70"/>
        </w:rPr>
        <w:t>c$ [IMG]</w:t>
      </w:r>
      <w:r>
        <w:rPr/>
        <w:tab/>
      </w:r>
      <w:r>
        <w:rPr/>
        <w:drawing>
          <wp:inline distT="0" distB="0" distL="0" distR="0">
            <wp:extent cx="895350" cy="904875"/>
            <wp:effectExtent l="0" t="0" r="0" b="0"/>
            <wp:docPr id="65" name="Image6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64" descr="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535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hanging="420" w:left="840"/>
        <w:jc w:val="both"/>
        <w:rPr/>
      </w:pPr>
      <w:r>
        <w:rPr>
          <w:position w:val="90"/>
        </w:rPr>
        <w:t xml:space="preserve">d$ </w:t>
      </w:r>
      <w:r>
        <w:rPr>
          <w:position w:val="70"/>
        </w:rPr>
        <w:t>[IMG]</w:t>
      </w:r>
      <w:r>
        <w:rPr/>
        <w:tab/>
      </w:r>
      <w:r>
        <w:rPr/>
        <w:drawing>
          <wp:inline distT="0" distB="0" distL="0" distR="0">
            <wp:extent cx="895350" cy="1143000"/>
            <wp:effectExtent l="0" t="0" r="0" b="0"/>
            <wp:docPr id="66" name="Image6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65" descr="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535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hanging="420" w:left="840"/>
        <w:jc w:val="both"/>
        <w:rPr/>
      </w:pPr>
      <w:r>
        <w:rPr>
          <w:position w:val="90"/>
        </w:rPr>
        <w:t xml:space="preserve">e$ </w:t>
      </w:r>
      <w:r>
        <w:rPr>
          <w:position w:val="70"/>
        </w:rPr>
        <w:t>[IMG]</w:t>
      </w:r>
      <w:r>
        <w:rPr/>
        <w:tab/>
      </w:r>
      <w:r>
        <w:rPr/>
        <w:drawing>
          <wp:inline distT="0" distB="0" distL="0" distR="0">
            <wp:extent cx="895350" cy="1152525"/>
            <wp:effectExtent l="0" t="0" r="0" b="0"/>
            <wp:docPr id="67" name="Image6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mage66" descr="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535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B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Prismas / Paralelepipedo e Cubos</w:t>
      </w:r>
    </w:p>
    <w:p>
      <w:r>
        <w:t>Prismas / Paralelepipedo e Cubos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Questão-48 (163976) - (ENEM MEC/2014/2ª Aplicação)  </w:t>
      </w:r>
    </w:p>
    <w:p>
      <w:pPr>
        <w:pStyle w:val="Normal"/>
        <w:rPr>
          <w:b/>
        </w:rPr>
      </w:pPr>
      <w:r>
        <w:rPr>
          <w:b/>
        </w:rPr>
        <w:t xml:space="preserve">  </w:t>
      </w:r>
    </w:p>
    <w:p>
      <w:pPr>
        <w:pStyle w:val="Normal"/>
        <w:ind w:firstLine="288" w:left="420"/>
        <w:jc w:val="both"/>
        <w:rPr>
          <w:iCs/>
        </w:rPr>
      </w:pPr>
      <w:r>
        <w:rPr>
          <w:iCs/>
        </w:rPr>
        <w:drawing>
          <wp:anchor behindDoc="0" distT="0" distB="0" distL="0" distR="0" simplePos="0" locked="0" layoutInCell="0" allowOverlap="1" relativeHeight="9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33340" cy="3689985"/>
            <wp:effectExtent l="0" t="0" r="0" b="0"/>
            <wp:wrapSquare wrapText="largest"/>
            <wp:docPr id="68" name="Image6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68" descr="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3689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420" w:left="840"/>
        <w:jc w:val="both"/>
        <w:rPr>
          <w:iCs/>
        </w:rPr>
      </w:pPr>
      <w:r>
        <w:rPr>
          <w:iCs/>
          <w:position w:val="46"/>
        </w:rPr>
        <w:t xml:space="preserve">a$ [IMG] </w:t>
      </w:r>
      <w:r>
        <w:rPr>
          <w:iCs/>
        </w:rPr>
        <w:tab/>
      </w:r>
      <w:r>
        <w:rPr/>
        <w:drawing>
          <wp:inline distT="0" distB="0" distL="0" distR="0">
            <wp:extent cx="1266825" cy="657225"/>
            <wp:effectExtent l="0" t="0" r="0" b="0"/>
            <wp:docPr id="69" name="Image6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67" descr="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6825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hanging="420" w:left="840"/>
        <w:jc w:val="both"/>
        <w:rPr>
          <w:iCs/>
        </w:rPr>
      </w:pPr>
      <w:r>
        <w:rPr>
          <w:iCs/>
          <w:position w:val="46"/>
        </w:rPr>
        <w:t>b$ [IMG]</w:t>
      </w:r>
      <w:r>
        <w:rPr>
          <w:iCs/>
        </w:rPr>
        <w:tab/>
      </w:r>
      <w:r>
        <w:rPr/>
        <w:drawing>
          <wp:inline distT="0" distB="0" distL="0" distR="0">
            <wp:extent cx="1266825" cy="666750"/>
            <wp:effectExtent l="0" t="0" r="0" b="0"/>
            <wp:docPr id="70" name="Image6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69" descr=""/>
                    <pic:cNvPicPr>
                      <a:picLocks noChangeAspect="1" noChangeArrowheads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6825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hanging="420" w:left="840"/>
        <w:jc w:val="both"/>
        <w:rPr>
          <w:iCs/>
        </w:rPr>
      </w:pPr>
      <w:r>
        <w:rPr>
          <w:iCs/>
          <w:position w:val="70"/>
        </w:rPr>
        <w:t xml:space="preserve">c$ </w:t>
      </w:r>
      <w:r>
        <w:rPr>
          <w:iCs/>
          <w:position w:val="46"/>
        </w:rPr>
        <w:t>[IMG]</w:t>
      </w:r>
      <w:r>
        <w:rPr>
          <w:iCs/>
        </w:rPr>
        <w:tab/>
      </w:r>
      <w:r>
        <w:rPr/>
        <w:drawing>
          <wp:inline distT="0" distB="0" distL="0" distR="0">
            <wp:extent cx="1266825" cy="971550"/>
            <wp:effectExtent l="0" t="0" r="0" b="0"/>
            <wp:docPr id="71" name="Image7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70" descr=""/>
                    <pic:cNvPicPr>
                      <a:picLocks noChangeAspect="1" noChangeArrowheads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6825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hanging="420" w:left="840"/>
        <w:jc w:val="both"/>
        <w:rPr>
          <w:iCs/>
        </w:rPr>
      </w:pPr>
      <w:r>
        <w:rPr>
          <w:iCs/>
          <w:position w:val="70"/>
        </w:rPr>
        <w:t xml:space="preserve">d$ </w:t>
      </w:r>
      <w:r>
        <w:rPr>
          <w:iCs/>
          <w:position w:val="46"/>
        </w:rPr>
        <w:t>[IMG]</w:t>
      </w:r>
      <w:r>
        <w:rPr>
          <w:iCs/>
        </w:rPr>
        <w:tab/>
      </w:r>
      <w:r>
        <w:rPr/>
        <w:drawing>
          <wp:inline distT="0" distB="0" distL="0" distR="0">
            <wp:extent cx="1266825" cy="876300"/>
            <wp:effectExtent l="0" t="0" r="0" b="0"/>
            <wp:docPr id="72" name="Image7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71" descr=""/>
                    <pic:cNvPicPr>
                      <a:picLocks noChangeAspect="1" noChangeArrowheads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682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hanging="420" w:left="840"/>
        <w:jc w:val="both"/>
        <w:rPr>
          <w:iCs/>
        </w:rPr>
      </w:pPr>
      <w:r>
        <w:rPr>
          <w:iCs/>
          <w:position w:val="70"/>
        </w:rPr>
        <w:t xml:space="preserve">e$ </w:t>
      </w:r>
      <w:r>
        <w:rPr>
          <w:iCs/>
          <w:position w:val="46"/>
        </w:rPr>
        <w:t>[IMG]</w:t>
      </w:r>
      <w:r>
        <w:rPr>
          <w:iCs/>
        </w:rPr>
        <w:tab/>
      </w:r>
      <w:r>
        <w:rPr/>
        <w:drawing>
          <wp:inline distT="0" distB="0" distL="0" distR="0">
            <wp:extent cx="1266825" cy="904875"/>
            <wp:effectExtent l="0" t="0" r="0" b="0"/>
            <wp:docPr id="73" name="Image7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Image72" descr=""/>
                    <pic:cNvPicPr>
                      <a:picLocks noChangeAspect="1" noChangeArrowheads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682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>
          <w:iCs/>
        </w:rPr>
      </w:pPr>
      <w:r>
        <w:rPr>
          <w:b/>
          <w:iCs/>
        </w:rPr>
        <w:t>w$ E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Matemática Financeira / Porcentagem</w:t>
      </w:r>
    </w:p>
    <w:p>
      <w:r>
        <w:t>Matemática Financeira / Porcentagem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Questão-49 (163977) - (ENEM MEC/2014/2ª Aplicação)  </w:t>
      </w:r>
    </w:p>
    <w:p>
      <w:pPr>
        <w:pStyle w:val="Normal"/>
        <w:rPr>
          <w:b/>
        </w:rPr>
      </w:pPr>
      <w:r>
        <w:rPr>
          <w:b/>
        </w:rPr>
        <w:drawing>
          <wp:anchor behindDoc="0" distT="0" distB="0" distL="0" distR="0" simplePos="0" locked="0" layoutInCell="0" allowOverlap="1" relativeHeight="9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4814570"/>
            <wp:effectExtent l="0" t="0" r="0" b="0"/>
            <wp:wrapSquare wrapText="largest"/>
            <wp:docPr id="74" name="Image7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74" descr=""/>
                    <pic:cNvPicPr>
                      <a:picLocks noChangeAspect="1" noChangeArrowheads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814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420" w:left="840"/>
        <w:jc w:val="both"/>
        <w:rPr/>
      </w:pPr>
      <w:r>
        <w:rPr/>
        <w:t>a$ 17.</w:t>
      </w:r>
    </w:p>
    <w:p>
      <w:pPr>
        <w:pStyle w:val="Normal"/>
        <w:ind w:hanging="420" w:left="840"/>
        <w:jc w:val="both"/>
        <w:rPr/>
      </w:pPr>
      <w:r>
        <w:rPr/>
        <w:t>b$ 20.</w:t>
      </w:r>
    </w:p>
    <w:p>
      <w:pPr>
        <w:pStyle w:val="Normal"/>
        <w:ind w:hanging="420" w:left="840"/>
        <w:jc w:val="both"/>
        <w:rPr/>
      </w:pPr>
      <w:r>
        <w:rPr/>
        <w:t>c$ 21.</w:t>
      </w:r>
    </w:p>
    <w:p>
      <w:pPr>
        <w:pStyle w:val="Normal"/>
        <w:ind w:hanging="420" w:left="840"/>
        <w:jc w:val="both"/>
        <w:rPr/>
      </w:pPr>
      <w:r>
        <w:rPr/>
        <w:t>d$ 24.</w:t>
      </w:r>
    </w:p>
    <w:p>
      <w:pPr>
        <w:pStyle w:val="Normal"/>
        <w:ind w:hanging="420" w:left="840"/>
        <w:jc w:val="both"/>
        <w:rPr/>
      </w:pPr>
      <w:r>
        <w:rPr/>
        <w:t>e$ 30.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D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Operações com Números Inteiros / Múltiplos, Divisores e Sist. Decimal de Numeração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Questão-50 (163978) - (ENEM MEC/2014/2ª Aplicação)  </w:t>
      </w:r>
    </w:p>
    <w:p>
      <w:pPr>
        <w:pStyle w:val="Normal"/>
        <w:rPr>
          <w:b/>
        </w:rPr>
      </w:pPr>
      <w:r>
        <w:rPr>
          <w:b/>
        </w:rPr>
        <w:t xml:space="preserve">  </w:t>
      </w:r>
    </w:p>
    <w:p>
      <w:pPr>
        <w:pStyle w:val="Normal"/>
        <w:ind w:firstLine="288" w:left="420"/>
        <w:jc w:val="both"/>
        <w:rPr/>
      </w:pPr>
      <w:r>
        <w:rPr/>
        <w:drawing>
          <wp:anchor behindDoc="0" distT="0" distB="0" distL="0" distR="0" simplePos="0" locked="0" layoutInCell="0" allowOverlap="1" relativeHeight="9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33340" cy="2363470"/>
            <wp:effectExtent l="0" t="0" r="0" b="0"/>
            <wp:wrapSquare wrapText="largest"/>
            <wp:docPr id="75" name="Image7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Image75" descr=""/>
                    <pic:cNvPicPr>
                      <a:picLocks noChangeAspect="1" noChangeArrowheads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2363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420" w:left="840"/>
        <w:jc w:val="both"/>
        <w:rPr/>
      </w:pPr>
      <w:r>
        <w:rPr/>
        <w:t>a$ bola.</w:t>
      </w:r>
    </w:p>
    <w:p>
      <w:pPr>
        <w:pStyle w:val="Normal"/>
        <w:ind w:hanging="420" w:left="840"/>
        <w:jc w:val="both"/>
        <w:rPr/>
      </w:pPr>
      <w:r>
        <w:rPr/>
        <w:t>b$ caneta.</w:t>
      </w:r>
    </w:p>
    <w:p>
      <w:pPr>
        <w:pStyle w:val="Normal"/>
        <w:ind w:hanging="420" w:left="840"/>
        <w:jc w:val="both"/>
        <w:rPr/>
      </w:pPr>
      <w:r>
        <w:rPr/>
        <w:t>c$ refrigerante.</w:t>
      </w:r>
    </w:p>
    <w:p>
      <w:pPr>
        <w:pStyle w:val="Normal"/>
        <w:ind w:hanging="420" w:left="840"/>
        <w:jc w:val="both"/>
        <w:rPr/>
      </w:pPr>
      <w:r>
        <w:rPr/>
        <w:t>d$ sorvete.</w:t>
      </w:r>
    </w:p>
    <w:p>
      <w:pPr>
        <w:pStyle w:val="Normal"/>
        <w:ind w:hanging="420" w:left="840"/>
        <w:jc w:val="both"/>
        <w:rPr/>
      </w:pPr>
      <w:r>
        <w:rPr/>
        <w:t>e$ CD.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C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Conjuntos Numéricos / Operações com Intervalos e Fração Geratriz</w:t>
      </w:r>
    </w:p>
    <w:p>
      <w:r>
        <w:t>Conjuntos Numéricos / Operações com Intervalos e Fração Geratriz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Questão-52 (163980) - (ENEM MEC/2014/2ª Aplicação)  </w:t>
      </w:r>
    </w:p>
    <w:p>
      <w:pPr>
        <w:pStyle w:val="Normal"/>
        <w:rPr>
          <w:b/>
        </w:rPr>
      </w:pPr>
      <w:r>
        <w:drawing>
          <wp:anchor behindDoc="0" distT="0" distB="0" distL="0" distR="0" simplePos="0" locked="0" layoutInCell="0" allowOverlap="1" relativeHeight="9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2416175"/>
            <wp:effectExtent l="0" t="0" r="0" b="0"/>
            <wp:wrapSquare wrapText="largest"/>
            <wp:docPr id="76" name="Image7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76" descr=""/>
                    <pic:cNvPicPr>
                      <a:picLocks noChangeAspect="1" noChangeArrowheads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16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 xml:space="preserve"> </w:t>
      </w:r>
    </w:p>
    <w:p>
      <w:pPr>
        <w:pStyle w:val="Normal"/>
        <w:ind w:hanging="420" w:left="840"/>
        <w:jc w:val="both"/>
        <w:rPr/>
      </w:pPr>
      <w:r>
        <w:rPr/>
        <w:t>a$ 103 em cada 330.</w:t>
      </w:r>
    </w:p>
    <w:p>
      <w:pPr>
        <w:pStyle w:val="Normal"/>
        <w:ind w:hanging="420" w:left="840"/>
        <w:jc w:val="both"/>
        <w:rPr/>
      </w:pPr>
      <w:r>
        <w:rPr/>
        <w:t>b$ 104 em cada 333.</w:t>
      </w:r>
    </w:p>
    <w:p>
      <w:pPr>
        <w:pStyle w:val="Normal"/>
        <w:ind w:hanging="420" w:left="840"/>
        <w:jc w:val="both"/>
        <w:rPr/>
      </w:pPr>
      <w:r>
        <w:rPr/>
        <w:t>c$ 104 em cada 3 333.</w:t>
      </w:r>
    </w:p>
    <w:p>
      <w:pPr>
        <w:pStyle w:val="Normal"/>
        <w:ind w:hanging="420" w:left="840"/>
        <w:jc w:val="both"/>
        <w:rPr/>
      </w:pPr>
      <w:r>
        <w:rPr/>
        <w:t>d$ 139 em cada 330.</w:t>
      </w:r>
    </w:p>
    <w:p>
      <w:pPr>
        <w:pStyle w:val="Normal"/>
        <w:ind w:hanging="420" w:left="840"/>
        <w:jc w:val="both"/>
        <w:rPr/>
      </w:pPr>
      <w:r>
        <w:rPr/>
        <w:t>e$ 1 039 em cada 3 330.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A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Prismas / Paralelepipedo e Cubos</w:t>
      </w:r>
    </w:p>
    <w:p>
      <w:r>
        <w:t>Prismas / Paralelepipedo e Cubos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Questão-53 (163981) - (ENEM MEC/2014/2ª Aplicação)  </w:t>
      </w:r>
    </w:p>
    <w:p>
      <w:pPr>
        <w:pStyle w:val="Normal"/>
        <w:rPr>
          <w:b/>
        </w:rPr>
      </w:pPr>
      <w:r>
        <w:rPr>
          <w:b/>
        </w:rPr>
        <w:t xml:space="preserve">  </w:t>
      </w:r>
    </w:p>
    <w:p>
      <w:pPr>
        <w:pStyle w:val="Normal"/>
        <w:ind w:firstLine="288" w:left="420"/>
        <w:jc w:val="both"/>
        <w:rPr/>
      </w:pPr>
      <w:r>
        <w:rPr/>
        <w:drawing>
          <wp:anchor behindDoc="0" distT="0" distB="0" distL="0" distR="0" simplePos="0" locked="0" layoutInCell="0" allowOverlap="1" relativeHeight="96">
            <wp:simplePos x="0" y="0"/>
            <wp:positionH relativeFrom="column">
              <wp:posOffset>133350</wp:posOffset>
            </wp:positionH>
            <wp:positionV relativeFrom="paragraph">
              <wp:posOffset>333375</wp:posOffset>
            </wp:positionV>
            <wp:extent cx="5133340" cy="3908425"/>
            <wp:effectExtent l="0" t="0" r="0" b="0"/>
            <wp:wrapSquare wrapText="largest"/>
            <wp:docPr id="77" name="Image7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Image77" descr=""/>
                    <pic:cNvPicPr>
                      <a:picLocks noChangeAspect="1" noChangeArrowheads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3908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420" w:left="420"/>
        <w:jc w:val="both"/>
        <w:rPr/>
      </w:pPr>
      <w:r>
        <w:rPr/>
      </w:r>
    </w:p>
    <w:p>
      <w:pPr>
        <w:pStyle w:val="Normal"/>
        <w:ind w:hanging="420" w:left="840"/>
        <w:jc w:val="both"/>
        <w:rPr/>
      </w:pPr>
      <w:r>
        <w:rPr/>
        <w:t>a$ 3 750 cm</w:t>
      </w:r>
      <w:r>
        <w:rPr>
          <w:vertAlign w:val="superscript"/>
        </w:rPr>
        <w:t>3</w:t>
      </w:r>
      <w:r>
        <w:rPr/>
        <w:t xml:space="preserve"> </w:t>
      </w:r>
    </w:p>
    <w:p>
      <w:pPr>
        <w:pStyle w:val="Normal"/>
        <w:ind w:hanging="420" w:left="840"/>
        <w:jc w:val="both"/>
        <w:rPr/>
      </w:pPr>
      <w:r>
        <w:rPr/>
        <w:t>b$ 18 750 cm</w:t>
      </w:r>
      <w:r>
        <w:rPr>
          <w:vertAlign w:val="superscript"/>
        </w:rPr>
        <w:t>3</w:t>
      </w:r>
      <w:r>
        <w:rPr/>
        <w:t xml:space="preserve"> </w:t>
      </w:r>
    </w:p>
    <w:p>
      <w:pPr>
        <w:pStyle w:val="Normal"/>
        <w:ind w:hanging="420" w:left="840"/>
        <w:jc w:val="both"/>
        <w:rPr/>
      </w:pPr>
      <w:r>
        <w:rPr/>
        <w:t>c$ 93 750 cm</w:t>
      </w:r>
      <w:r>
        <w:rPr>
          <w:vertAlign w:val="superscript"/>
        </w:rPr>
        <w:t>3</w:t>
      </w:r>
      <w:r>
        <w:rPr/>
        <w:t xml:space="preserve"> </w:t>
      </w:r>
    </w:p>
    <w:p>
      <w:pPr>
        <w:pStyle w:val="Normal"/>
        <w:ind w:hanging="420" w:left="840"/>
        <w:jc w:val="both"/>
        <w:rPr/>
      </w:pPr>
      <w:r>
        <w:rPr/>
        <w:t>d$ 468 750 cm</w:t>
      </w:r>
      <w:r>
        <w:rPr>
          <w:vertAlign w:val="superscript"/>
        </w:rPr>
        <w:t>3</w:t>
      </w:r>
      <w:r>
        <w:rPr/>
        <w:t> </w:t>
      </w:r>
    </w:p>
    <w:p>
      <w:pPr>
        <w:pStyle w:val="Normal"/>
        <w:ind w:hanging="420" w:left="840"/>
        <w:jc w:val="both"/>
        <w:rPr/>
      </w:pPr>
      <w:r>
        <w:rPr/>
        <w:t>e$ 2 343 750 cm</w:t>
      </w:r>
      <w:r>
        <w:rPr>
          <w:vertAlign w:val="superscript"/>
        </w:rPr>
        <w:t>3</w:t>
      </w:r>
      <w:r>
        <w:rPr/>
        <w:t xml:space="preserve"> 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D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Matemática Financeira / Porcentagem</w:t>
      </w:r>
    </w:p>
    <w:p>
      <w:r>
        <w:t>Matemática Financeira / Porcentagem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Questão-54 (163982) - (ENEM MEC/2014/2ª Aplicação)  </w:t>
      </w:r>
    </w:p>
    <w:p>
      <w:pPr>
        <w:pStyle w:val="Normal"/>
        <w:rPr>
          <w:b/>
        </w:rPr>
      </w:pPr>
      <w:r>
        <w:rPr>
          <w:b/>
        </w:rPr>
        <w:drawing>
          <wp:anchor behindDoc="0" distT="0" distB="0" distL="0" distR="0" simplePos="0" locked="0" layoutInCell="0" allowOverlap="1" relativeHeight="97">
            <wp:simplePos x="0" y="0"/>
            <wp:positionH relativeFrom="column">
              <wp:posOffset>63500</wp:posOffset>
            </wp:positionH>
            <wp:positionV relativeFrom="paragraph">
              <wp:posOffset>213995</wp:posOffset>
            </wp:positionV>
            <wp:extent cx="5400040" cy="2219960"/>
            <wp:effectExtent l="0" t="0" r="0" b="0"/>
            <wp:wrapSquare wrapText="largest"/>
            <wp:docPr id="78" name="Image7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78" descr=""/>
                    <pic:cNvPicPr>
                      <a:picLocks noChangeAspect="1" noChangeArrowheads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19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420" w:left="420"/>
        <w:jc w:val="both"/>
        <w:rPr/>
      </w:pPr>
      <w:r>
        <w:rPr/>
      </w:r>
    </w:p>
    <w:p>
      <w:pPr>
        <w:pStyle w:val="Normal"/>
        <w:ind w:hanging="420" w:left="840"/>
        <w:jc w:val="both"/>
        <w:rPr/>
      </w:pPr>
      <w:r>
        <w:rPr/>
        <w:t>a$ R$ 180 000,00.</w:t>
      </w:r>
    </w:p>
    <w:p>
      <w:pPr>
        <w:pStyle w:val="Normal"/>
        <w:ind w:hanging="420" w:left="840"/>
        <w:jc w:val="both"/>
        <w:rPr/>
      </w:pPr>
      <w:r>
        <w:rPr/>
        <w:t>b$ R$ 181 500,00.</w:t>
      </w:r>
    </w:p>
    <w:p>
      <w:pPr>
        <w:pStyle w:val="Normal"/>
        <w:ind w:hanging="420" w:left="840"/>
        <w:jc w:val="both"/>
        <w:rPr/>
      </w:pPr>
      <w:r>
        <w:rPr/>
        <w:t>c$ R$ 187 500,00.</w:t>
      </w:r>
    </w:p>
    <w:p>
      <w:pPr>
        <w:pStyle w:val="Normal"/>
        <w:ind w:hanging="420" w:left="840"/>
        <w:jc w:val="both"/>
        <w:rPr/>
      </w:pPr>
      <w:r>
        <w:rPr/>
        <w:t>d$ R$ 240 000,00.</w:t>
      </w:r>
    </w:p>
    <w:p>
      <w:pPr>
        <w:pStyle w:val="Normal"/>
        <w:ind w:hanging="420" w:left="840"/>
        <w:jc w:val="both"/>
        <w:rPr/>
      </w:pPr>
      <w:r>
        <w:rPr/>
        <w:t>e$ R$ 257 400,00.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B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Problemas / Lógica</w:t>
      </w:r>
    </w:p>
    <w:p>
      <w:r>
        <w:t>Problemas / Lógica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Questão-55 (163983) - (ENEM MEC/2014/2ª Aplicação)  </w:t>
      </w:r>
    </w:p>
    <w:p>
      <w:pPr>
        <w:pStyle w:val="Normal"/>
        <w:rPr>
          <w:b/>
        </w:rPr>
      </w:pPr>
      <w:r>
        <w:drawing>
          <wp:anchor behindDoc="0" distT="0" distB="0" distL="0" distR="0" simplePos="0" locked="0" layoutInCell="0" allowOverlap="1" relativeHeight="98">
            <wp:simplePos x="0" y="0"/>
            <wp:positionH relativeFrom="column">
              <wp:posOffset>173355</wp:posOffset>
            </wp:positionH>
            <wp:positionV relativeFrom="paragraph">
              <wp:posOffset>156845</wp:posOffset>
            </wp:positionV>
            <wp:extent cx="5133340" cy="3288665"/>
            <wp:effectExtent l="0" t="0" r="0" b="0"/>
            <wp:wrapSquare wrapText="largest"/>
            <wp:docPr id="79" name="Image7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Image79" descr=""/>
                    <pic:cNvPicPr>
                      <a:picLocks noChangeAspect="1" noChangeArrowheads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3288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 xml:space="preserve">  </w:t>
      </w:r>
    </w:p>
    <w:p>
      <w:pPr>
        <w:pStyle w:val="Normal"/>
        <w:ind w:firstLine="288" w:left="420"/>
        <w:jc w:val="both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/>
      </w:r>
    </w:p>
    <w:p>
      <w:pPr>
        <w:pStyle w:val="Normal"/>
        <w:ind w:hanging="420" w:left="840"/>
        <w:jc w:val="both"/>
        <w:rPr/>
      </w:pPr>
      <w:r>
        <w:rPr/>
        <w:t>a$ 10</w:t>
      </w:r>
    </w:p>
    <w:p>
      <w:pPr>
        <w:pStyle w:val="Normal"/>
        <w:ind w:hanging="420" w:left="840"/>
        <w:jc w:val="both"/>
        <w:rPr/>
      </w:pPr>
      <w:r>
        <w:rPr/>
        <w:t>b$ 12</w:t>
      </w:r>
    </w:p>
    <w:p>
      <w:pPr>
        <w:pStyle w:val="Normal"/>
        <w:ind w:hanging="420" w:left="840"/>
        <w:jc w:val="both"/>
        <w:rPr/>
      </w:pPr>
      <w:r>
        <w:rPr/>
        <w:t>c$ 14</w:t>
      </w:r>
    </w:p>
    <w:p>
      <w:pPr>
        <w:pStyle w:val="Normal"/>
        <w:ind w:hanging="420" w:left="840"/>
        <w:jc w:val="both"/>
        <w:rPr/>
      </w:pPr>
      <w:r>
        <w:rPr/>
        <w:t>d$ 15</w:t>
      </w:r>
    </w:p>
    <w:p>
      <w:pPr>
        <w:pStyle w:val="Normal"/>
        <w:ind w:hanging="420" w:left="840"/>
        <w:jc w:val="both"/>
        <w:rPr/>
      </w:pPr>
      <w:r>
        <w:rPr/>
        <w:t>e$ 16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D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Circunferência  / Comprimento de uma Circunferência / Tangência</w:t>
      </w:r>
    </w:p>
    <w:p>
      <w:r>
        <w:t>Circunferência  / Comprimento de uma Circunferência / Tangência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Questão-56 (163984) - (ENEM MEC/2014/2ª Aplicação)  </w:t>
      </w:r>
    </w:p>
    <w:p>
      <w:pPr>
        <w:pStyle w:val="Normal"/>
        <w:rPr>
          <w:b/>
        </w:rPr>
      </w:pPr>
      <w:r>
        <w:drawing>
          <wp:anchor behindDoc="0" distT="0" distB="0" distL="0" distR="0" simplePos="0" locked="0" layoutInCell="0" allowOverlap="1" relativeHeight="9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2089150"/>
            <wp:effectExtent l="0" t="0" r="0" b="0"/>
            <wp:wrapSquare wrapText="largest"/>
            <wp:docPr id="80" name="Image8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80" descr=""/>
                    <pic:cNvPicPr>
                      <a:picLocks noChangeAspect="1" noChangeArrowheads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089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 xml:space="preserve">  </w:t>
      </w:r>
    </w:p>
    <w:p>
      <w:pPr>
        <w:pStyle w:val="Normal"/>
        <w:ind w:hanging="420" w:left="840"/>
        <w:jc w:val="both"/>
        <w:rPr/>
      </w:pPr>
      <w:r>
        <w:rPr/>
        <w:t>a$ 0,30 km</w:t>
      </w:r>
    </w:p>
    <w:p>
      <w:pPr>
        <w:pStyle w:val="Normal"/>
        <w:ind w:hanging="420" w:left="840"/>
        <w:jc w:val="both"/>
        <w:rPr/>
      </w:pPr>
      <w:r>
        <w:rPr/>
        <w:t>b$ 0,75 km</w:t>
      </w:r>
    </w:p>
    <w:p>
      <w:pPr>
        <w:pStyle w:val="Normal"/>
        <w:ind w:hanging="420" w:left="840"/>
        <w:jc w:val="both"/>
        <w:rPr/>
      </w:pPr>
      <w:r>
        <w:rPr/>
        <w:t>c$ 1,50 km</w:t>
      </w:r>
    </w:p>
    <w:p>
      <w:pPr>
        <w:pStyle w:val="Normal"/>
        <w:ind w:hanging="420" w:left="840"/>
        <w:jc w:val="both"/>
        <w:rPr/>
      </w:pPr>
      <w:r>
        <w:rPr/>
        <w:t>d$ 2,25 km</w:t>
      </w:r>
    </w:p>
    <w:p>
      <w:pPr>
        <w:pStyle w:val="Normal"/>
        <w:ind w:hanging="420" w:left="840"/>
        <w:jc w:val="both"/>
        <w:rPr/>
      </w:pPr>
      <w:r>
        <w:rPr/>
        <w:t>e$ 4,50 km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E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Operações com Números Inteiros / Múltiplos, Divisores e Sist. Decimal de Numeração</w:t>
      </w:r>
    </w:p>
    <w:p>
      <w:r>
        <w:t>Operações com Números Inteiros / Múltiplos, Divisores e Sist. Decimal de Numeração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Questão-57 (163985) - (ENEM MEC/2014/2ª Aplicação)  </w:t>
      </w:r>
    </w:p>
    <w:p>
      <w:pPr>
        <w:pStyle w:val="Normal"/>
        <w:rPr>
          <w:b/>
        </w:rPr>
      </w:pPr>
      <w:r>
        <w:rPr>
          <w:b/>
        </w:rPr>
        <w:t xml:space="preserve">  </w:t>
      </w:r>
    </w:p>
    <w:p>
      <w:pPr>
        <w:pStyle w:val="Normal"/>
        <w:ind w:firstLine="288" w:left="420"/>
        <w:jc w:val="both"/>
        <w:rPr/>
      </w:pPr>
      <w:r>
        <w:rPr/>
        <w:drawing>
          <wp:anchor behindDoc="0" distT="0" distB="0" distL="0" distR="0" simplePos="0" locked="0" layoutInCell="0" allowOverlap="1" relativeHeight="10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33340" cy="2037080"/>
            <wp:effectExtent l="0" t="0" r="0" b="0"/>
            <wp:wrapSquare wrapText="largest"/>
            <wp:docPr id="81" name="Image8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Image81" descr=""/>
                    <pic:cNvPicPr>
                      <a:picLocks noChangeAspect="1" noChangeArrowheads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2037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420" w:left="840"/>
        <w:jc w:val="both"/>
        <w:rPr/>
      </w:pPr>
      <w:r>
        <w:rPr/>
        <w:t>a$ 1 750 dias a mais que a lâmpada comum.</w:t>
      </w:r>
    </w:p>
    <w:p>
      <w:pPr>
        <w:pStyle w:val="Normal"/>
        <w:ind w:hanging="420" w:left="840"/>
        <w:jc w:val="both"/>
        <w:rPr/>
      </w:pPr>
      <w:r>
        <w:rPr/>
        <w:t>b$ 2 000 dias a mais que a lâmpada comum.</w:t>
      </w:r>
    </w:p>
    <w:p>
      <w:pPr>
        <w:pStyle w:val="Normal"/>
        <w:ind w:hanging="420" w:left="840"/>
        <w:jc w:val="both"/>
        <w:rPr/>
      </w:pPr>
      <w:r>
        <w:rPr/>
        <w:t>c$ 2 083 dias a mais que a lâmpada comum.</w:t>
      </w:r>
    </w:p>
    <w:p>
      <w:pPr>
        <w:pStyle w:val="Normal"/>
        <w:ind w:hanging="420" w:left="840"/>
        <w:jc w:val="both"/>
        <w:rPr/>
      </w:pPr>
      <w:r>
        <w:rPr/>
        <w:t>d$ 42 000 dias a mais que a lâmpada comum.</w:t>
      </w:r>
    </w:p>
    <w:p>
      <w:pPr>
        <w:pStyle w:val="Normal"/>
        <w:ind w:hanging="420" w:left="840"/>
        <w:jc w:val="both"/>
        <w:rPr/>
      </w:pPr>
      <w:r>
        <w:rPr/>
        <w:t>e$ 1 008 000 dias a mais que a lâmpada comum.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A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Matemática Financeira / Grandezas Proporcionais e Regras de Três</w:t>
      </w:r>
    </w:p>
    <w:p>
      <w:r>
        <w:t>Matemática Financeira / Grandezas Proporcionais e Regras de Três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Questão-58 (163986) - (ENEM MEC/2014/2ª Aplicação)  </w:t>
      </w:r>
    </w:p>
    <w:p>
      <w:pPr>
        <w:pStyle w:val="Normal"/>
        <w:rPr>
          <w:b/>
        </w:rPr>
      </w:pPr>
      <w:r>
        <w:drawing>
          <wp:anchor behindDoc="0" distT="0" distB="0" distL="0" distR="0" simplePos="0" locked="0" layoutInCell="0" allowOverlap="1" relativeHeight="101">
            <wp:simplePos x="0" y="0"/>
            <wp:positionH relativeFrom="column">
              <wp:posOffset>14605</wp:posOffset>
            </wp:positionH>
            <wp:positionV relativeFrom="paragraph">
              <wp:posOffset>61595</wp:posOffset>
            </wp:positionV>
            <wp:extent cx="5133340" cy="3785235"/>
            <wp:effectExtent l="0" t="0" r="0" b="0"/>
            <wp:wrapSquare wrapText="largest"/>
            <wp:docPr id="82" name="Image8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82" descr=""/>
                    <pic:cNvPicPr>
                      <a:picLocks noChangeAspect="1" noChangeArrowheads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3785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 xml:space="preserve">  </w:t>
      </w:r>
    </w:p>
    <w:p>
      <w:pPr>
        <w:pStyle w:val="Normal"/>
        <w:ind w:firstLine="288" w:left="420"/>
        <w:jc w:val="both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/>
      </w:r>
    </w:p>
    <w:p>
      <w:pPr>
        <w:pStyle w:val="Normal"/>
        <w:ind w:hanging="420" w:left="840"/>
        <w:jc w:val="both"/>
        <w:rPr/>
      </w:pPr>
      <w:r>
        <w:rPr/>
        <w:t>a$ 110.</w:t>
      </w:r>
    </w:p>
    <w:p>
      <w:pPr>
        <w:pStyle w:val="Normal"/>
        <w:ind w:hanging="420" w:left="840"/>
        <w:jc w:val="both"/>
        <w:rPr/>
      </w:pPr>
      <w:r>
        <w:rPr/>
        <w:t>b$ 120.</w:t>
      </w:r>
    </w:p>
    <w:p>
      <w:pPr>
        <w:pStyle w:val="Normal"/>
        <w:ind w:hanging="420" w:left="840"/>
        <w:jc w:val="both"/>
        <w:rPr/>
      </w:pPr>
      <w:r>
        <w:rPr/>
        <w:t>c$ 124.</w:t>
      </w:r>
    </w:p>
    <w:p>
      <w:pPr>
        <w:pStyle w:val="Normal"/>
        <w:ind w:hanging="420" w:left="840"/>
        <w:jc w:val="both"/>
        <w:rPr/>
      </w:pPr>
      <w:r>
        <w:rPr/>
        <w:t>d$ 130.</w:t>
      </w:r>
    </w:p>
    <w:p>
      <w:pPr>
        <w:pStyle w:val="Normal"/>
        <w:ind w:hanging="420" w:left="840"/>
        <w:jc w:val="both"/>
        <w:rPr/>
      </w:pPr>
      <w:r>
        <w:rPr/>
        <w:t>e$ 144.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C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Probabilidade / Produto de Probabilidades e Prob. Condicional</w:t>
      </w:r>
    </w:p>
    <w:p>
      <w:r>
        <w:t>Probabilidade / Produto de Probabilidades e Prob. Condicional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Questão-59 (163987) - (ENEM MEC/2014/2ª Aplicação)  </w:t>
      </w:r>
    </w:p>
    <w:p>
      <w:pPr>
        <w:pStyle w:val="Normal"/>
        <w:rPr>
          <w:b/>
        </w:rPr>
      </w:pPr>
      <w:r>
        <w:rPr>
          <w:b/>
        </w:rPr>
        <w:t xml:space="preserve">  </w:t>
      </w:r>
    </w:p>
    <w:p>
      <w:pPr>
        <w:pStyle w:val="Normal"/>
        <w:ind w:firstLine="288" w:left="420"/>
        <w:jc w:val="both"/>
        <w:rPr/>
      </w:pPr>
      <w:r>
        <w:rPr/>
        <w:drawing>
          <wp:anchor behindDoc="0" distT="0" distB="0" distL="0" distR="0" simplePos="0" locked="0" layoutInCell="0" allowOverlap="1" relativeHeight="10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33340" cy="1932305"/>
            <wp:effectExtent l="0" t="0" r="0" b="0"/>
            <wp:wrapSquare wrapText="largest"/>
            <wp:docPr id="83" name="Image8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Image83" descr=""/>
                    <pic:cNvPicPr>
                      <a:picLocks noChangeAspect="1" noChangeArrowheads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1932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420" w:left="420"/>
        <w:jc w:val="both"/>
        <w:rPr/>
      </w:pPr>
      <w:r>
        <w:rPr/>
      </w:r>
    </w:p>
    <w:p>
      <w:pPr>
        <w:pStyle w:val="Normal"/>
        <w:ind w:hanging="420" w:left="840"/>
        <w:jc w:val="both"/>
        <w:rPr/>
      </w:pPr>
      <w:r>
        <w:rPr/>
        <w:t>a$ 60/36</w:t>
      </w:r>
    </w:p>
    <w:p>
      <w:pPr>
        <w:pStyle w:val="Normal"/>
        <w:ind w:hanging="420" w:left="840"/>
        <w:jc w:val="both"/>
        <w:rPr/>
      </w:pPr>
      <w:r>
        <w:rPr/>
        <w:t>b$ 25/36</w:t>
      </w:r>
    </w:p>
    <w:p>
      <w:pPr>
        <w:pStyle w:val="Normal"/>
        <w:ind w:hanging="420" w:left="840"/>
        <w:jc w:val="both"/>
        <w:rPr/>
      </w:pPr>
      <w:r>
        <w:rPr/>
        <w:t>c$ 24/36</w:t>
      </w:r>
    </w:p>
    <w:p>
      <w:pPr>
        <w:pStyle w:val="Normal"/>
        <w:ind w:hanging="420" w:left="840"/>
        <w:jc w:val="both"/>
        <w:rPr/>
      </w:pPr>
      <w:r>
        <w:rPr/>
        <w:t>d$ 12/36</w:t>
      </w:r>
    </w:p>
    <w:p>
      <w:pPr>
        <w:pStyle w:val="Normal"/>
        <w:ind w:hanging="420" w:left="840"/>
        <w:jc w:val="both"/>
        <w:rPr/>
      </w:pPr>
      <w:r>
        <w:rPr/>
        <w:t>e$ 1/36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B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Matemática Financeira / Grandezas Proporcionais e Regras de Três</w:t>
      </w:r>
    </w:p>
    <w:p>
      <w:r>
        <w:t>Matemática Financeira / Grandezas Proporcionais e Regras de Três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Questão-60 (163988) - (ENEM MEC/2014/2ª Aplicação)  </w:t>
      </w:r>
    </w:p>
    <w:p>
      <w:pPr>
        <w:pStyle w:val="Normal"/>
        <w:rPr>
          <w:b/>
        </w:rPr>
      </w:pPr>
      <w:r>
        <w:rPr>
          <w:b/>
        </w:rPr>
        <w:t xml:space="preserve">  </w:t>
      </w:r>
    </w:p>
    <w:p>
      <w:pPr>
        <w:pStyle w:val="Normal"/>
        <w:ind w:firstLine="288" w:left="420"/>
        <w:jc w:val="both"/>
        <w:rPr/>
      </w:pPr>
      <w:r>
        <w:rPr/>
        <w:drawing>
          <wp:anchor behindDoc="0" distT="0" distB="0" distL="0" distR="0" simplePos="0" locked="0" layoutInCell="0" allowOverlap="1" relativeHeight="10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33340" cy="1956435"/>
            <wp:effectExtent l="0" t="0" r="0" b="0"/>
            <wp:wrapSquare wrapText="largest"/>
            <wp:docPr id="84" name="Image8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84" descr=""/>
                    <pic:cNvPicPr>
                      <a:picLocks noChangeAspect="1" noChangeArrowheads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1956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420" w:left="420"/>
        <w:jc w:val="both"/>
        <w:rPr/>
      </w:pPr>
      <w:r>
        <w:rPr/>
      </w:r>
    </w:p>
    <w:p>
      <w:pPr>
        <w:pStyle w:val="Normal"/>
        <w:ind w:hanging="420" w:left="840"/>
        <w:jc w:val="both"/>
        <w:rPr/>
      </w:pPr>
      <w:r>
        <w:rPr/>
        <w:t>a$ 511</w:t>
      </w:r>
    </w:p>
    <w:p>
      <w:pPr>
        <w:pStyle w:val="Normal"/>
        <w:ind w:hanging="420" w:left="840"/>
        <w:jc w:val="both"/>
        <w:rPr/>
      </w:pPr>
      <w:r>
        <w:rPr/>
        <w:t>b$ 5 110</w:t>
      </w:r>
    </w:p>
    <w:p>
      <w:pPr>
        <w:pStyle w:val="Normal"/>
        <w:ind w:hanging="420" w:left="840"/>
        <w:jc w:val="both"/>
        <w:rPr/>
      </w:pPr>
      <w:r>
        <w:rPr/>
        <w:t>c$ 51 100</w:t>
      </w:r>
    </w:p>
    <w:p>
      <w:pPr>
        <w:pStyle w:val="Normal"/>
        <w:ind w:hanging="420" w:left="840"/>
        <w:jc w:val="both"/>
        <w:rPr/>
      </w:pPr>
      <w:r>
        <w:rPr/>
        <w:t>d$ 511 000</w:t>
      </w:r>
    </w:p>
    <w:p>
      <w:pPr>
        <w:pStyle w:val="Normal"/>
        <w:ind w:hanging="420" w:left="840"/>
        <w:jc w:val="both"/>
        <w:rPr/>
      </w:pPr>
      <w:r>
        <w:rPr/>
        <w:t>e$ 5 110 000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A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Prismas / Paralelepipedo e Cubos</w:t>
      </w:r>
    </w:p>
    <w:p>
      <w:r>
        <w:t>Prismas / Paralelepipedo e Cubos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Questão-61 (163989) - (ENEM MEC/2014/2ª Aplicação)  </w:t>
      </w:r>
    </w:p>
    <w:p>
      <w:pPr>
        <w:pStyle w:val="Normal"/>
        <w:rPr>
          <w:b/>
        </w:rPr>
      </w:pPr>
      <w:r>
        <w:drawing>
          <wp:anchor behindDoc="0" distT="0" distB="0" distL="0" distR="0" simplePos="0" locked="0" layoutInCell="0" allowOverlap="1" relativeHeight="104">
            <wp:simplePos x="0" y="0"/>
            <wp:positionH relativeFrom="column">
              <wp:posOffset>77470</wp:posOffset>
            </wp:positionH>
            <wp:positionV relativeFrom="paragraph">
              <wp:posOffset>-89535</wp:posOffset>
            </wp:positionV>
            <wp:extent cx="5133340" cy="3966210"/>
            <wp:effectExtent l="0" t="0" r="0" b="0"/>
            <wp:wrapSquare wrapText="largest"/>
            <wp:docPr id="85" name="Image8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Image85" descr=""/>
                    <pic:cNvPicPr>
                      <a:picLocks noChangeAspect="1" noChangeArrowheads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3966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 xml:space="preserve">  </w:t>
      </w:r>
    </w:p>
    <w:p>
      <w:pPr>
        <w:pStyle w:val="Normal"/>
        <w:ind w:firstLine="288" w:left="420"/>
        <w:jc w:val="both"/>
        <w:rPr/>
      </w:pPr>
      <w:r>
        <w:rPr/>
      </w:r>
    </w:p>
    <w:p>
      <w:pPr>
        <w:pStyle w:val="Normal"/>
        <w:ind w:hanging="420" w:left="840"/>
        <w:jc w:val="both"/>
        <w:rPr/>
      </w:pPr>
      <w:r>
        <w:rPr/>
        <w:t>a$ I.</w:t>
      </w:r>
    </w:p>
    <w:p>
      <w:pPr>
        <w:pStyle w:val="Normal"/>
        <w:ind w:hanging="420" w:left="840"/>
        <w:jc w:val="both"/>
        <w:rPr/>
      </w:pPr>
      <w:r>
        <w:rPr/>
        <w:t>b$ II.</w:t>
      </w:r>
    </w:p>
    <w:p>
      <w:pPr>
        <w:pStyle w:val="Normal"/>
        <w:ind w:hanging="420" w:left="840"/>
        <w:jc w:val="both"/>
        <w:rPr/>
      </w:pPr>
      <w:r>
        <w:rPr/>
        <w:t>c$ III.</w:t>
      </w:r>
    </w:p>
    <w:p>
      <w:pPr>
        <w:pStyle w:val="Normal"/>
        <w:ind w:hanging="420" w:left="840"/>
        <w:jc w:val="both"/>
        <w:rPr/>
      </w:pPr>
      <w:r>
        <w:rPr/>
        <w:t>d$ IV.</w:t>
      </w:r>
    </w:p>
    <w:p>
      <w:pPr>
        <w:pStyle w:val="Normal"/>
        <w:ind w:hanging="420" w:left="840"/>
        <w:jc w:val="both"/>
        <w:rPr/>
      </w:pPr>
      <w:r>
        <w:rPr/>
        <w:t>e$ V.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A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Sistemas Lineares / Discussão</w:t>
      </w:r>
    </w:p>
    <w:p>
      <w:r>
        <w:t>Sistemas Lineares / Discussão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Questão-62 (163990) - (ENEM MEC/2014/2ª Aplicação)  </w:t>
      </w:r>
    </w:p>
    <w:p>
      <w:pPr>
        <w:pStyle w:val="Normal"/>
        <w:rPr>
          <w:b/>
        </w:rPr>
      </w:pPr>
      <w:r>
        <w:drawing>
          <wp:anchor behindDoc="0" distT="0" distB="0" distL="0" distR="0" simplePos="0" locked="0" layoutInCell="0" allowOverlap="1" relativeHeight="105">
            <wp:simplePos x="0" y="0"/>
            <wp:positionH relativeFrom="column">
              <wp:posOffset>164465</wp:posOffset>
            </wp:positionH>
            <wp:positionV relativeFrom="paragraph">
              <wp:posOffset>29210</wp:posOffset>
            </wp:positionV>
            <wp:extent cx="5133340" cy="3808095"/>
            <wp:effectExtent l="0" t="0" r="0" b="0"/>
            <wp:wrapSquare wrapText="largest"/>
            <wp:docPr id="86" name="Image8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86" descr=""/>
                    <pic:cNvPicPr>
                      <a:picLocks noChangeAspect="1" noChangeArrowheads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3808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 xml:space="preserve">  </w:t>
      </w:r>
    </w:p>
    <w:p>
      <w:pPr>
        <w:pStyle w:val="Normal"/>
        <w:ind w:firstLine="288" w:left="420"/>
        <w:jc w:val="both"/>
        <w:rPr/>
      </w:pPr>
      <w:r>
        <w:rPr/>
      </w:r>
    </w:p>
    <w:p>
      <w:pPr>
        <w:pStyle w:val="Normal"/>
        <w:ind w:hanging="420" w:left="840"/>
        <w:jc w:val="both"/>
        <w:rPr>
          <w:lang w:val="es-ES"/>
        </w:rPr>
      </w:pPr>
      <w:r>
        <w:rPr>
          <w:lang w:val="es-ES"/>
        </w:rPr>
        <w:t>a$ 8</w:t>
      </w:r>
      <w:r>
        <w:rPr>
          <w:i/>
          <w:iCs/>
          <w:lang w:val="es-ES"/>
        </w:rPr>
        <w:t xml:space="preserve">x </w:t>
      </w:r>
      <w:r>
        <w:rPr>
          <w:lang w:val="es-ES"/>
        </w:rPr>
        <w:t>+ 6</w:t>
      </w:r>
      <w:r>
        <w:rPr>
          <w:i/>
          <w:iCs/>
          <w:lang w:val="es-ES"/>
        </w:rPr>
        <w:t>y</w:t>
      </w:r>
      <w:r>
        <w:rPr>
          <w:lang w:val="es-ES"/>
        </w:rPr>
        <w:t>.</w:t>
      </w:r>
    </w:p>
    <w:p>
      <w:pPr>
        <w:pStyle w:val="Normal"/>
        <w:ind w:hanging="420" w:left="840"/>
        <w:jc w:val="both"/>
        <w:rPr>
          <w:lang w:val="es-ES"/>
        </w:rPr>
      </w:pPr>
      <w:r>
        <w:rPr>
          <w:lang w:val="es-ES"/>
        </w:rPr>
        <w:t>b$ 6</w:t>
      </w:r>
      <w:r>
        <w:rPr>
          <w:i/>
          <w:iCs/>
          <w:lang w:val="es-ES"/>
        </w:rPr>
        <w:t xml:space="preserve">x </w:t>
      </w:r>
      <w:r>
        <w:rPr>
          <w:lang w:val="es-ES"/>
        </w:rPr>
        <w:t>+ 8</w:t>
      </w:r>
      <w:r>
        <w:rPr>
          <w:i/>
          <w:iCs/>
          <w:lang w:val="es-ES"/>
        </w:rPr>
        <w:t>y</w:t>
      </w:r>
      <w:r>
        <w:rPr>
          <w:lang w:val="es-ES"/>
        </w:rPr>
        <w:t>.</w:t>
      </w:r>
    </w:p>
    <w:p>
      <w:pPr>
        <w:pStyle w:val="Normal"/>
        <w:ind w:hanging="420" w:left="840"/>
        <w:jc w:val="both"/>
        <w:rPr>
          <w:lang w:val="es-ES"/>
        </w:rPr>
      </w:pPr>
      <w:r>
        <w:rPr>
          <w:iCs/>
          <w:lang w:val="es-ES"/>
        </w:rPr>
        <w:t>c$ 0,32</w:t>
      </w:r>
      <w:r>
        <w:rPr>
          <w:i/>
          <w:iCs/>
          <w:lang w:val="es-ES"/>
        </w:rPr>
        <w:t xml:space="preserve">x </w:t>
      </w:r>
      <w:r>
        <w:rPr>
          <w:lang w:val="es-ES"/>
        </w:rPr>
        <w:t>+ 0,12</w:t>
      </w:r>
      <w:r>
        <w:rPr>
          <w:i/>
          <w:iCs/>
          <w:lang w:val="es-ES"/>
        </w:rPr>
        <w:t>y</w:t>
      </w:r>
      <w:r>
        <w:rPr>
          <w:lang w:val="es-ES"/>
        </w:rPr>
        <w:t>.</w:t>
      </w:r>
    </w:p>
    <w:p>
      <w:pPr>
        <w:pStyle w:val="Normal"/>
        <w:ind w:hanging="420" w:left="840"/>
        <w:jc w:val="both"/>
        <w:rPr>
          <w:lang w:val="es-ES"/>
        </w:rPr>
      </w:pPr>
      <w:r>
        <w:rPr>
          <w:lang w:val="es-ES"/>
        </w:rPr>
        <w:t>d$ 0,32</w:t>
      </w:r>
      <w:r>
        <w:rPr>
          <w:i/>
          <w:iCs/>
          <w:lang w:val="es-ES"/>
        </w:rPr>
        <w:t xml:space="preserve">x </w:t>
      </w:r>
      <w:r>
        <w:rPr>
          <w:lang w:val="es-ES"/>
        </w:rPr>
        <w:t>+ 0,02</w:t>
      </w:r>
      <w:r>
        <w:rPr>
          <w:i/>
          <w:iCs/>
          <w:lang w:val="es-ES"/>
        </w:rPr>
        <w:t>y</w:t>
      </w:r>
      <w:r>
        <w:rPr>
          <w:lang w:val="es-ES"/>
        </w:rPr>
        <w:t>.</w:t>
      </w:r>
    </w:p>
    <w:p>
      <w:pPr>
        <w:pStyle w:val="Normal"/>
        <w:ind w:hanging="420" w:left="840"/>
        <w:jc w:val="both"/>
        <w:rPr/>
      </w:pPr>
      <w:r>
        <w:rPr/>
        <w:t>e$ 0,04</w:t>
      </w:r>
      <w:r>
        <w:rPr>
          <w:i/>
          <w:iCs/>
        </w:rPr>
        <w:t xml:space="preserve">x </w:t>
      </w:r>
      <w:r>
        <w:rPr/>
        <w:t>+ 0,12</w:t>
      </w:r>
      <w:r>
        <w:rPr>
          <w:i/>
          <w:iCs/>
        </w:rPr>
        <w:t>y</w:t>
      </w:r>
      <w:r>
        <w:rPr/>
        <w:t>.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A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Estatística / Medidas de Tendência Central e Dispersão, Gráficos e Tabelas</w:t>
      </w:r>
    </w:p>
    <w:p>
      <w:r>
        <w:t>Estatística / Medidas de Tendência Central e Dispersão, Gráficos e Tabelas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Questão-63 (163991) - (ENEM MEC/2014/2ª Aplicação)  </w:t>
      </w:r>
    </w:p>
    <w:p>
      <w:pPr>
        <w:pStyle w:val="Normal"/>
        <w:rPr>
          <w:b/>
        </w:rPr>
      </w:pPr>
      <w:r>
        <w:rPr>
          <w:b/>
        </w:rPr>
        <w:t xml:space="preserve">  </w:t>
      </w:r>
    </w:p>
    <w:p>
      <w:pPr>
        <w:pStyle w:val="Normal"/>
        <w:ind w:firstLine="288" w:left="420"/>
        <w:jc w:val="both"/>
        <w:rPr/>
      </w:pPr>
      <w:r>
        <w:rPr/>
        <w:drawing>
          <wp:anchor behindDoc="0" distT="0" distB="0" distL="0" distR="0" simplePos="0" locked="0" layoutInCell="0" allowOverlap="1" relativeHeight="106">
            <wp:simplePos x="0" y="0"/>
            <wp:positionH relativeFrom="column">
              <wp:posOffset>85725</wp:posOffset>
            </wp:positionH>
            <wp:positionV relativeFrom="paragraph">
              <wp:posOffset>-102870</wp:posOffset>
            </wp:positionV>
            <wp:extent cx="5133340" cy="3312795"/>
            <wp:effectExtent l="0" t="0" r="0" b="0"/>
            <wp:wrapSquare wrapText="largest"/>
            <wp:docPr id="87" name="Image8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Image87" descr=""/>
                    <pic:cNvPicPr>
                      <a:picLocks noChangeAspect="1" noChangeArrowheads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3312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420" w:left="420"/>
        <w:jc w:val="both"/>
        <w:rPr/>
      </w:pPr>
      <w:r>
        <w:rPr/>
      </w:r>
    </w:p>
    <w:p>
      <w:pPr>
        <w:pStyle w:val="Normal"/>
        <w:ind w:hanging="420" w:left="840"/>
        <w:jc w:val="both"/>
        <w:rPr/>
      </w:pPr>
      <w:r>
        <w:rPr/>
        <w:t>a$ 21,5.</w:t>
      </w:r>
    </w:p>
    <w:p>
      <w:pPr>
        <w:pStyle w:val="Normal"/>
        <w:ind w:hanging="420" w:left="840"/>
        <w:jc w:val="both"/>
        <w:rPr/>
      </w:pPr>
      <w:r>
        <w:rPr/>
        <w:t>b$ 21,7.</w:t>
      </w:r>
    </w:p>
    <w:p>
      <w:pPr>
        <w:pStyle w:val="Normal"/>
        <w:ind w:hanging="420" w:left="840"/>
        <w:jc w:val="both"/>
        <w:rPr/>
      </w:pPr>
      <w:r>
        <w:rPr/>
        <w:t>c$ 48,0.</w:t>
      </w:r>
    </w:p>
    <w:p>
      <w:pPr>
        <w:pStyle w:val="Normal"/>
        <w:ind w:hanging="420" w:left="840"/>
        <w:jc w:val="both"/>
        <w:rPr/>
      </w:pPr>
      <w:r>
        <w:rPr/>
        <w:t>d$ 48,3.</w:t>
      </w:r>
    </w:p>
    <w:p>
      <w:pPr>
        <w:pStyle w:val="Normal"/>
        <w:ind w:hanging="420" w:left="840"/>
        <w:jc w:val="both"/>
        <w:rPr/>
      </w:pPr>
      <w:r>
        <w:rPr/>
        <w:t>e$ 48,5.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B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Áreas de Superficies Planas / Triângulos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Questão-64 (163992) - (ENEM MEC/2014/2ª Aplicação)  </w:t>
      </w:r>
    </w:p>
    <w:p>
      <w:pPr>
        <w:pStyle w:val="Normal"/>
        <w:rPr>
          <w:b/>
        </w:rPr>
      </w:pPr>
      <w:r>
        <w:drawing>
          <wp:anchor behindDoc="0" distT="0" distB="0" distL="0" distR="0" simplePos="0" locked="0" layoutInCell="0" allowOverlap="1" relativeHeight="107">
            <wp:simplePos x="0" y="0"/>
            <wp:positionH relativeFrom="column">
              <wp:posOffset>69850</wp:posOffset>
            </wp:positionH>
            <wp:positionV relativeFrom="paragraph">
              <wp:posOffset>-41910</wp:posOffset>
            </wp:positionV>
            <wp:extent cx="5133340" cy="3256280"/>
            <wp:effectExtent l="0" t="0" r="0" b="0"/>
            <wp:wrapSquare wrapText="largest"/>
            <wp:docPr id="88" name="Image8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88" descr=""/>
                    <pic:cNvPicPr>
                      <a:picLocks noChangeAspect="1" noChangeArrowheads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3256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 xml:space="preserve">  </w:t>
      </w:r>
    </w:p>
    <w:p>
      <w:pPr>
        <w:pStyle w:val="Normal"/>
        <w:ind w:firstLine="288" w:left="420"/>
        <w:jc w:val="both"/>
        <w:rPr/>
      </w:pPr>
      <w:r>
        <w:rPr/>
      </w:r>
    </w:p>
    <w:p>
      <w:pPr>
        <w:pStyle w:val="Normal"/>
        <w:ind w:hanging="420" w:left="840"/>
        <w:jc w:val="both"/>
        <w:rPr/>
      </w:pPr>
      <w:r>
        <w:rPr/>
        <w:t>a$ 1/16</w:t>
      </w:r>
    </w:p>
    <w:p>
      <w:pPr>
        <w:pStyle w:val="Normal"/>
        <w:ind w:hanging="420" w:left="840"/>
        <w:jc w:val="both"/>
        <w:rPr/>
      </w:pPr>
      <w:r>
        <w:rPr/>
        <w:t>b$  √3/16</w:t>
      </w:r>
    </w:p>
    <w:p>
      <w:pPr>
        <w:pStyle w:val="Normal"/>
        <w:ind w:hanging="420" w:left="840"/>
        <w:jc w:val="both"/>
        <w:rPr/>
      </w:pPr>
      <w:r>
        <w:rPr/>
        <w:t>c$ 1/8</w:t>
      </w:r>
    </w:p>
    <w:p>
      <w:pPr>
        <w:pStyle w:val="Normal"/>
        <w:ind w:hanging="420" w:left="840"/>
        <w:jc w:val="both"/>
        <w:rPr/>
      </w:pPr>
      <w:r>
        <w:rPr/>
        <w:t xml:space="preserve">d$ √3/8 </w:t>
      </w:r>
    </w:p>
    <w:p>
      <w:pPr>
        <w:pStyle w:val="Normal"/>
        <w:ind w:hanging="420" w:left="840"/>
        <w:jc w:val="both"/>
        <w:rPr/>
      </w:pPr>
      <w:r>
        <w:rPr/>
        <w:t>e$ √3/4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B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Prismas / Paralelepipedo e Cubos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Questão-65 (163993) - (ENEM MEC/2014/2ª Aplicação)  </w:t>
      </w:r>
    </w:p>
    <w:p>
      <w:pPr>
        <w:pStyle w:val="Normal"/>
        <w:rPr>
          <w:b/>
        </w:rPr>
      </w:pPr>
      <w:r>
        <w:rPr>
          <w:b/>
        </w:rPr>
        <w:t xml:space="preserve">  </w:t>
      </w:r>
    </w:p>
    <w:p>
      <w:pPr>
        <w:pStyle w:val="Normal"/>
        <w:ind w:firstLine="288" w:left="420"/>
        <w:jc w:val="both"/>
        <w:rPr/>
      </w:pPr>
      <w:r>
        <w:rPr/>
        <w:drawing>
          <wp:anchor behindDoc="0" distT="0" distB="0" distL="0" distR="0" simplePos="0" locked="0" layoutInCell="0" allowOverlap="1" relativeHeight="10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33340" cy="2425065"/>
            <wp:effectExtent l="0" t="0" r="0" b="0"/>
            <wp:wrapSquare wrapText="largest"/>
            <wp:docPr id="89" name="Image8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Image89" descr=""/>
                    <pic:cNvPicPr>
                      <a:picLocks noChangeAspect="1" noChangeArrowheads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2425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420" w:left="420"/>
        <w:jc w:val="both"/>
        <w:rPr/>
      </w:pPr>
      <w:r>
        <w:rPr/>
      </w:r>
    </w:p>
    <w:p>
      <w:pPr>
        <w:pStyle w:val="Normal"/>
        <w:ind w:hanging="420" w:left="840"/>
        <w:jc w:val="both"/>
        <w:rPr/>
      </w:pPr>
      <w:r>
        <w:rPr/>
        <w:t>a$ 9.</w:t>
      </w:r>
    </w:p>
    <w:p>
      <w:pPr>
        <w:pStyle w:val="Normal"/>
        <w:ind w:hanging="420" w:left="840"/>
        <w:jc w:val="both"/>
        <w:rPr/>
      </w:pPr>
      <w:r>
        <w:rPr/>
        <w:t>b$ 13.</w:t>
      </w:r>
    </w:p>
    <w:p>
      <w:pPr>
        <w:pStyle w:val="Normal"/>
        <w:ind w:hanging="420" w:left="840"/>
        <w:jc w:val="both"/>
        <w:rPr/>
      </w:pPr>
      <w:r>
        <w:rPr/>
        <w:t>c$ 19.</w:t>
      </w:r>
    </w:p>
    <w:p>
      <w:pPr>
        <w:pStyle w:val="Normal"/>
        <w:ind w:hanging="420" w:left="840"/>
        <w:jc w:val="both"/>
        <w:rPr/>
      </w:pPr>
      <w:r>
        <w:rPr/>
        <w:t>d$ 25.</w:t>
      </w:r>
    </w:p>
    <w:p>
      <w:pPr>
        <w:pStyle w:val="Normal"/>
        <w:ind w:hanging="420" w:left="840"/>
        <w:jc w:val="both"/>
        <w:rPr/>
      </w:pPr>
      <w:r>
        <w:rPr/>
        <w:t>e$ 45.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D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Matemática Financeira / Grandezas Proporcionais e Regras de Três</w:t>
      </w:r>
    </w:p>
    <w:p>
      <w:r>
        <w:t>Matemática Financeira / Grandezas Proporcionais e Regras de Três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Questão-67 (163995) - (ENEM MEC/2014/2ª Aplicação)  </w:t>
      </w:r>
    </w:p>
    <w:p>
      <w:pPr>
        <w:pStyle w:val="Normal"/>
        <w:rPr>
          <w:b/>
        </w:rPr>
      </w:pPr>
      <w:r>
        <w:rPr>
          <w:b/>
        </w:rPr>
        <w:t xml:space="preserve">  </w:t>
      </w:r>
    </w:p>
    <w:p>
      <w:pPr>
        <w:pStyle w:val="Normal"/>
        <w:ind w:firstLine="288" w:left="420"/>
        <w:jc w:val="both"/>
        <w:rPr/>
      </w:pPr>
      <w:r>
        <w:rPr/>
        <w:drawing>
          <wp:anchor behindDoc="0" distT="0" distB="0" distL="0" distR="0" simplePos="0" locked="0" layoutInCell="0" allowOverlap="1" relativeHeight="10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33340" cy="2139950"/>
            <wp:effectExtent l="0" t="0" r="0" b="0"/>
            <wp:wrapSquare wrapText="largest"/>
            <wp:docPr id="90" name="Image9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90" descr=""/>
                    <pic:cNvPicPr>
                      <a:picLocks noChangeAspect="1" noChangeArrowheads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2139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420" w:left="840"/>
        <w:jc w:val="both"/>
        <w:rPr/>
      </w:pPr>
      <w:r>
        <w:rPr/>
        <w:t>a$ R$ 23,40</w:t>
      </w:r>
    </w:p>
    <w:p>
      <w:pPr>
        <w:pStyle w:val="Normal"/>
        <w:ind w:hanging="420" w:left="840"/>
        <w:jc w:val="both"/>
        <w:rPr/>
      </w:pPr>
      <w:r>
        <w:rPr/>
        <w:t>b$ R$ 23,80</w:t>
      </w:r>
    </w:p>
    <w:p>
      <w:pPr>
        <w:pStyle w:val="Normal"/>
        <w:ind w:hanging="420" w:left="840"/>
        <w:jc w:val="both"/>
        <w:rPr/>
      </w:pPr>
      <w:r>
        <w:rPr/>
        <w:t>c$ R$ 24,90</w:t>
      </w:r>
    </w:p>
    <w:p>
      <w:pPr>
        <w:pStyle w:val="Normal"/>
        <w:ind w:hanging="420" w:left="840"/>
        <w:jc w:val="both"/>
        <w:rPr/>
      </w:pPr>
      <w:r>
        <w:rPr/>
        <w:t>d$ R$ 25,30</w:t>
      </w:r>
    </w:p>
    <w:p>
      <w:pPr>
        <w:pStyle w:val="Normal"/>
        <w:ind w:hanging="420" w:left="840"/>
        <w:jc w:val="both"/>
        <w:rPr/>
      </w:pPr>
      <w:r>
        <w:rPr/>
        <w:t>e$ R$ 37,80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B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Funções Trigonométricas e suas Inversas / Sen, Cos, Tg, Cotg, Sec, Cosec e suas Inversas</w:t>
      </w:r>
    </w:p>
    <w:p>
      <w:r>
        <w:t>Funções Trigonométricas e suas Inversas / Sen, Cos, Tg, Cotg, Sec, Cosec e suas Inversas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Questão-68 (163996) - (ENEM MEC/2014/2ª Aplicação)  </w:t>
      </w:r>
    </w:p>
    <w:p>
      <w:pPr>
        <w:pStyle w:val="Normal"/>
        <w:rPr>
          <w:b/>
        </w:rPr>
      </w:pPr>
      <w:r>
        <w:rPr>
          <w:b/>
        </w:rPr>
        <w:t xml:space="preserve">  </w:t>
      </w:r>
    </w:p>
    <w:p>
      <w:pPr>
        <w:pStyle w:val="Normal"/>
        <w:ind w:firstLine="288" w:left="420"/>
        <w:jc w:val="both"/>
        <w:rPr/>
      </w:pPr>
      <w:r>
        <w:rPr/>
        <w:drawing>
          <wp:anchor behindDoc="0" distT="0" distB="0" distL="0" distR="0" simplePos="0" locked="0" layoutInCell="0" allowOverlap="1" relativeHeight="1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33340" cy="2151380"/>
            <wp:effectExtent l="0" t="0" r="0" b="0"/>
            <wp:wrapSquare wrapText="largest"/>
            <wp:docPr id="91" name="Image9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Image91" descr=""/>
                    <pic:cNvPicPr>
                      <a:picLocks noChangeAspect="1" noChangeArrowheads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2151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420" w:left="840"/>
        <w:jc w:val="both"/>
        <w:rPr/>
      </w:pPr>
      <w:r>
        <w:rPr/>
        <w:t xml:space="preserve">a$ </w:t>
      </w:r>
      <w:r>
        <w:rPr>
          <w:i/>
          <w:iCs/>
        </w:rPr>
        <w:t>a</w:t>
      </w:r>
      <w:r>
        <w:rPr/>
        <w:t>.</w:t>
      </w:r>
    </w:p>
    <w:p>
      <w:pPr>
        <w:pStyle w:val="Normal"/>
        <w:ind w:hanging="420" w:left="840"/>
        <w:jc w:val="both"/>
        <w:rPr/>
      </w:pPr>
      <w:r>
        <w:rPr/>
        <w:t xml:space="preserve">b$ </w:t>
      </w:r>
      <w:r>
        <w:rPr>
          <w:i/>
          <w:iCs/>
        </w:rPr>
        <w:t>b</w:t>
      </w:r>
      <w:r>
        <w:rPr/>
        <w:t>.</w:t>
      </w:r>
    </w:p>
    <w:p>
      <w:pPr>
        <w:pStyle w:val="Normal"/>
        <w:ind w:hanging="420" w:left="840"/>
        <w:jc w:val="both"/>
        <w:rPr/>
      </w:pPr>
      <w:r>
        <w:rPr/>
        <w:t xml:space="preserve">c$ </w:t>
      </w:r>
      <w:r>
        <w:rPr>
          <w:i/>
          <w:iCs/>
        </w:rPr>
        <w:t>c</w:t>
      </w:r>
      <w:r>
        <w:rPr/>
        <w:t>.</w:t>
      </w:r>
    </w:p>
    <w:p>
      <w:pPr>
        <w:pStyle w:val="Normal"/>
        <w:ind w:hanging="420" w:left="840"/>
        <w:jc w:val="both"/>
        <w:rPr/>
      </w:pPr>
      <w:r>
        <w:rPr/>
        <w:t xml:space="preserve">d$ </w:t>
      </w:r>
      <w:r>
        <w:rPr>
          <w:i/>
          <w:iCs/>
        </w:rPr>
        <w:t xml:space="preserve">a </w:t>
      </w:r>
      <w:r>
        <w:rPr/>
        <w:t xml:space="preserve">e </w:t>
      </w:r>
      <w:r>
        <w:rPr>
          <w:i/>
          <w:iCs/>
        </w:rPr>
        <w:t>b</w:t>
      </w:r>
      <w:r>
        <w:rPr/>
        <w:t>.</w:t>
      </w:r>
    </w:p>
    <w:p>
      <w:pPr>
        <w:pStyle w:val="Normal"/>
        <w:ind w:hanging="420" w:left="840"/>
        <w:jc w:val="both"/>
        <w:rPr/>
      </w:pPr>
      <w:r>
        <w:rPr/>
        <w:t xml:space="preserve">e$ </w:t>
      </w:r>
      <w:r>
        <w:rPr>
          <w:i/>
          <w:iCs/>
        </w:rPr>
        <w:t xml:space="preserve">b </w:t>
      </w:r>
      <w:r>
        <w:rPr/>
        <w:t xml:space="preserve">e </w:t>
      </w:r>
      <w:r>
        <w:rPr>
          <w:i/>
          <w:iCs/>
        </w:rPr>
        <w:t>c</w:t>
      </w:r>
      <w:r>
        <w:rPr/>
        <w:t>.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B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Estatística / Medidas de Tendência Central e Dispersão, Gráficos e Tabelas</w:t>
      </w:r>
    </w:p>
    <w:p>
      <w:r>
        <w:t>Estatística / Medidas de Tendência Central e Dispersão, Gráficos e Tabelas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Questão-69 (163997) - (ENEM MEC/2014/2ª Aplicação)  </w:t>
      </w:r>
    </w:p>
    <w:p>
      <w:pPr>
        <w:pStyle w:val="Normal"/>
        <w:rPr>
          <w:b/>
        </w:rPr>
      </w:pPr>
      <w:r>
        <w:rPr>
          <w:b/>
        </w:rPr>
        <w:drawing>
          <wp:anchor behindDoc="0" distT="0" distB="0" distL="0" distR="0" simplePos="0" locked="0" layoutInCell="0" allowOverlap="1" relativeHeight="1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2559050"/>
            <wp:effectExtent l="0" t="0" r="0" b="0"/>
            <wp:wrapSquare wrapText="largest"/>
            <wp:docPr id="92" name="Image9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92" descr=""/>
                    <pic:cNvPicPr>
                      <a:picLocks noChangeAspect="1" noChangeArrowheads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59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420" w:left="420"/>
        <w:jc w:val="both"/>
        <w:rPr/>
      </w:pPr>
      <w:r>
        <w:rPr/>
      </w:r>
    </w:p>
    <w:p>
      <w:pPr>
        <w:pStyle w:val="Normal"/>
        <w:ind w:hanging="420" w:left="840"/>
        <w:jc w:val="both"/>
        <w:rPr/>
      </w:pPr>
      <w:r>
        <w:rPr/>
        <w:t>a$ 0,75</w:t>
      </w:r>
    </w:p>
    <w:p>
      <w:pPr>
        <w:pStyle w:val="Normal"/>
        <w:ind w:hanging="420" w:left="840"/>
        <w:jc w:val="both"/>
        <w:rPr/>
      </w:pPr>
      <w:r>
        <w:rPr/>
        <w:t>b$ 0,45</w:t>
      </w:r>
    </w:p>
    <w:p>
      <w:pPr>
        <w:pStyle w:val="Normal"/>
        <w:ind w:hanging="420" w:left="840"/>
        <w:jc w:val="both"/>
        <w:rPr/>
      </w:pPr>
      <w:r>
        <w:rPr/>
        <w:t>c$ 0,38</w:t>
      </w:r>
    </w:p>
    <w:p>
      <w:pPr>
        <w:pStyle w:val="Normal"/>
        <w:ind w:hanging="420" w:left="840"/>
        <w:jc w:val="both"/>
        <w:rPr/>
      </w:pPr>
      <w:r>
        <w:rPr/>
        <w:t>d$ 0,33</w:t>
      </w:r>
    </w:p>
    <w:p>
      <w:pPr>
        <w:pStyle w:val="Normal"/>
        <w:ind w:hanging="420" w:left="840"/>
        <w:jc w:val="both"/>
        <w:rPr/>
      </w:pPr>
      <w:r>
        <w:rPr/>
        <w:t>e$ 0,13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E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Matemática Financeira / Porcentagem</w:t>
      </w:r>
    </w:p>
    <w:p>
      <w:r>
        <w:t>Matemática Financeira / Porcentagem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Questão-70 (163998) - (ENEM MEC/2014/2ª Aplicação)  </w:t>
      </w:r>
    </w:p>
    <w:p>
      <w:pPr>
        <w:pStyle w:val="Normal"/>
        <w:ind w:firstLine="288" w:left="420"/>
        <w:jc w:val="both"/>
        <w:rPr/>
      </w:pPr>
      <w:r>
        <w:rPr/>
        <w:drawing>
          <wp:anchor behindDoc="0" distT="0" distB="0" distL="0" distR="0" simplePos="0" locked="0" layoutInCell="0" allowOverlap="1" relativeHeight="1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33340" cy="6724015"/>
            <wp:effectExtent l="0" t="0" r="0" b="0"/>
            <wp:wrapSquare wrapText="largest"/>
            <wp:docPr id="93" name="Image9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Image93" descr=""/>
                    <pic:cNvPicPr>
                      <a:picLocks noChangeAspect="1" noChangeArrowheads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6724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420" w:left="420"/>
        <w:jc w:val="both"/>
        <w:rPr/>
      </w:pPr>
      <w:r>
        <w:rPr/>
      </w:r>
    </w:p>
    <w:p>
      <w:pPr>
        <w:pStyle w:val="Normal"/>
        <w:ind w:hanging="420" w:left="840"/>
        <w:jc w:val="both"/>
        <w:rPr/>
      </w:pPr>
      <w:r>
        <w:rPr/>
        <w:t>a$ 29.</w:t>
      </w:r>
    </w:p>
    <w:p>
      <w:pPr>
        <w:pStyle w:val="Normal"/>
        <w:ind w:hanging="420" w:left="840"/>
        <w:jc w:val="both"/>
        <w:rPr/>
      </w:pPr>
      <w:r>
        <w:rPr/>
        <w:t>b$ 44.</w:t>
      </w:r>
    </w:p>
    <w:p>
      <w:pPr>
        <w:pStyle w:val="Normal"/>
        <w:ind w:hanging="420" w:left="840"/>
        <w:jc w:val="both"/>
        <w:rPr/>
      </w:pPr>
      <w:r>
        <w:rPr/>
        <w:t>c$ 56.</w:t>
      </w:r>
    </w:p>
    <w:p>
      <w:pPr>
        <w:pStyle w:val="Normal"/>
        <w:ind w:hanging="420" w:left="840"/>
        <w:jc w:val="both"/>
        <w:rPr/>
      </w:pPr>
      <w:r>
        <w:rPr/>
        <w:t>d$ 63.</w:t>
      </w:r>
    </w:p>
    <w:p>
      <w:pPr>
        <w:pStyle w:val="Normal"/>
        <w:ind w:hanging="420" w:left="840"/>
        <w:jc w:val="both"/>
        <w:rPr/>
      </w:pPr>
      <w:r>
        <w:rPr/>
        <w:t>e$ 80.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C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Circunferência  / Ângulos na Circunferência e Potência de Ponto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Questão-71 (163999) - (ENEM MEC/2014/2ª Aplicação)  </w:t>
      </w:r>
    </w:p>
    <w:p>
      <w:pPr>
        <w:pStyle w:val="Normal"/>
        <w:rPr>
          <w:b/>
        </w:rPr>
      </w:pPr>
      <w:r>
        <w:drawing>
          <wp:anchor behindDoc="0" distT="0" distB="0" distL="0" distR="0" simplePos="0" locked="0" layoutInCell="0" allowOverlap="1" relativeHeight="1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3847465"/>
            <wp:effectExtent l="0" t="0" r="0" b="0"/>
            <wp:wrapSquare wrapText="largest"/>
            <wp:docPr id="94" name="Image9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94" descr=""/>
                    <pic:cNvPicPr>
                      <a:picLocks noChangeAspect="1" noChangeArrowheads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47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 xml:space="preserve">  </w:t>
      </w:r>
    </w:p>
    <w:p>
      <w:pPr>
        <w:pStyle w:val="Normal"/>
        <w:ind w:hanging="420" w:left="420"/>
        <w:jc w:val="both"/>
        <w:rPr/>
      </w:pPr>
      <w:r>
        <w:rPr/>
      </w:r>
    </w:p>
    <w:p>
      <w:pPr>
        <w:pStyle w:val="Normal"/>
        <w:ind w:hanging="420" w:left="840"/>
        <w:jc w:val="both"/>
        <w:rPr/>
      </w:pPr>
      <w:r>
        <w:rPr/>
        <w:t>a$ 108,0.</w:t>
      </w:r>
    </w:p>
    <w:p>
      <w:pPr>
        <w:pStyle w:val="Normal"/>
        <w:ind w:hanging="420" w:left="840"/>
        <w:jc w:val="both"/>
        <w:rPr/>
      </w:pPr>
      <w:r>
        <w:rPr/>
        <w:t>b$ 122,4.</w:t>
      </w:r>
    </w:p>
    <w:p>
      <w:pPr>
        <w:pStyle w:val="Normal"/>
        <w:ind w:hanging="420" w:left="840"/>
        <w:jc w:val="both"/>
        <w:rPr/>
      </w:pPr>
      <w:r>
        <w:rPr/>
        <w:t>c$ 129,6.</w:t>
      </w:r>
    </w:p>
    <w:p>
      <w:pPr>
        <w:pStyle w:val="Normal"/>
        <w:ind w:hanging="420" w:left="840"/>
        <w:jc w:val="both"/>
        <w:rPr/>
      </w:pPr>
      <w:r>
        <w:rPr/>
        <w:t>d$ 151,2.</w:t>
      </w:r>
    </w:p>
    <w:p>
      <w:pPr>
        <w:pStyle w:val="Normal"/>
        <w:ind w:hanging="420" w:left="840"/>
        <w:jc w:val="both"/>
        <w:rPr/>
      </w:pPr>
      <w:r>
        <w:rPr/>
        <w:t>e$ 154,8.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E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Cilindro / Área e Volume</w:t>
      </w:r>
    </w:p>
    <w:p>
      <w:r>
        <w:t>Cilindro / Área e Volume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Questão-72 (164000) - (ENEM MEC/2014/2ª Aplicação)  </w:t>
      </w:r>
    </w:p>
    <w:p>
      <w:pPr>
        <w:pStyle w:val="Normal"/>
        <w:rPr>
          <w:b/>
        </w:rPr>
      </w:pPr>
      <w:r>
        <w:rPr>
          <w:b/>
        </w:rPr>
        <w:drawing>
          <wp:anchor behindDoc="0" distT="0" distB="0" distL="0" distR="0" simplePos="0" locked="0" layoutInCell="0" allowOverlap="1" relativeHeight="1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363210" cy="2333625"/>
            <wp:effectExtent l="0" t="0" r="0" b="0"/>
            <wp:wrapSquare wrapText="largest"/>
            <wp:docPr id="95" name="Image9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Image95" descr=""/>
                    <pic:cNvPicPr>
                      <a:picLocks noChangeAspect="1" noChangeArrowheads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321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420" w:left="420"/>
        <w:jc w:val="both"/>
        <w:rPr/>
      </w:pPr>
      <w:r>
        <w:rPr/>
      </w:r>
    </w:p>
    <w:p>
      <w:pPr>
        <w:pStyle w:val="Normal"/>
        <w:ind w:hanging="420" w:left="840"/>
        <w:jc w:val="both"/>
        <w:rPr/>
      </w:pPr>
      <w:r>
        <w:rPr/>
        <w:t>a$ 1 hora</w:t>
      </w:r>
    </w:p>
    <w:p>
      <w:pPr>
        <w:pStyle w:val="Normal"/>
        <w:ind w:hanging="420" w:left="840"/>
        <w:jc w:val="both"/>
        <w:rPr/>
      </w:pPr>
      <w:r>
        <w:rPr/>
        <w:t>b$ 2 horas</w:t>
      </w:r>
    </w:p>
    <w:p>
      <w:pPr>
        <w:pStyle w:val="Normal"/>
        <w:ind w:hanging="420" w:left="840"/>
        <w:jc w:val="both"/>
        <w:rPr/>
      </w:pPr>
      <w:r>
        <w:rPr/>
        <w:t>c$ 4 horas</w:t>
      </w:r>
    </w:p>
    <w:p>
      <w:pPr>
        <w:pStyle w:val="Normal"/>
        <w:ind w:hanging="420" w:left="840"/>
        <w:jc w:val="both"/>
        <w:rPr/>
      </w:pPr>
      <w:r>
        <w:rPr/>
        <w:t>d$ 8 horas</w:t>
      </w:r>
    </w:p>
    <w:p>
      <w:pPr>
        <w:pStyle w:val="Normal"/>
        <w:ind w:hanging="420" w:left="840"/>
        <w:jc w:val="both"/>
        <w:rPr/>
      </w:pPr>
      <w:r>
        <w:rPr/>
        <w:t>e$ 16 horas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A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Estatística / Medidas de Tendência Central e Dispersão, Gráficos e Tabelas</w:t>
      </w:r>
    </w:p>
    <w:p>
      <w:r>
        <w:t>Estatística / Medidas de Tendência Central e Dispersão, Gráficos e Tabelas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Questão-74 (164002) - (ENEM MEC/2014/2ª Aplicação)  </w:t>
      </w:r>
    </w:p>
    <w:p>
      <w:pPr>
        <w:pStyle w:val="Normal"/>
        <w:rPr>
          <w:b/>
        </w:rPr>
      </w:pPr>
      <w:r>
        <w:rPr>
          <w:b/>
        </w:rPr>
        <w:drawing>
          <wp:anchor behindDoc="0" distT="0" distB="0" distL="0" distR="0" simplePos="0" locked="0" layoutInCell="0" allowOverlap="1" relativeHeight="1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2292985"/>
            <wp:effectExtent l="0" t="0" r="0" b="0"/>
            <wp:wrapSquare wrapText="largest"/>
            <wp:docPr id="96" name="Image9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96" descr=""/>
                    <pic:cNvPicPr>
                      <a:picLocks noChangeAspect="1" noChangeArrowheads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92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420" w:left="840"/>
        <w:jc w:val="both"/>
        <w:rPr/>
      </w:pPr>
      <w:r>
        <w:rPr/>
        <w:t>a$ 622,00.</w:t>
      </w:r>
    </w:p>
    <w:p>
      <w:pPr>
        <w:pStyle w:val="Normal"/>
        <w:ind w:hanging="420" w:left="840"/>
        <w:jc w:val="both"/>
        <w:rPr/>
      </w:pPr>
      <w:r>
        <w:rPr/>
        <w:t>b$ 933,00.</w:t>
      </w:r>
    </w:p>
    <w:p>
      <w:pPr>
        <w:pStyle w:val="Normal"/>
        <w:ind w:hanging="420" w:left="840"/>
        <w:jc w:val="both"/>
        <w:rPr/>
      </w:pPr>
      <w:r>
        <w:rPr/>
        <w:t>c$ 1 244,00.</w:t>
      </w:r>
    </w:p>
    <w:p>
      <w:pPr>
        <w:pStyle w:val="Normal"/>
        <w:ind w:hanging="420" w:left="840"/>
        <w:jc w:val="both"/>
        <w:rPr/>
      </w:pPr>
      <w:r>
        <w:rPr/>
        <w:t>d$ 2 021,50.</w:t>
      </w:r>
    </w:p>
    <w:p>
      <w:pPr>
        <w:pStyle w:val="Normal"/>
        <w:ind w:hanging="420" w:left="840"/>
        <w:jc w:val="both"/>
        <w:rPr/>
      </w:pPr>
      <w:r>
        <w:rPr/>
        <w:t>e$ 2 799,00.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B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Progressão Aritmética / Soma dos n Primeiros Termos</w:t>
      </w:r>
    </w:p>
    <w:p>
      <w:r>
        <w:t>Progressão Aritmética / Soma dos n Primeiros Termos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Questão-75 (164003) - (ENEM MEC/2014/2ª Aplicação)  </w:t>
      </w:r>
    </w:p>
    <w:p>
      <w:pPr>
        <w:pStyle w:val="Normal"/>
        <w:rPr>
          <w:b/>
        </w:rPr>
      </w:pPr>
      <w:r>
        <w:rPr>
          <w:b/>
        </w:rPr>
        <w:t xml:space="preserve">  </w:t>
      </w:r>
    </w:p>
    <w:p>
      <w:pPr>
        <w:pStyle w:val="Normal"/>
        <w:ind w:firstLine="288" w:left="420"/>
        <w:jc w:val="both"/>
        <w:rPr/>
      </w:pPr>
      <w:r>
        <w:rPr/>
        <w:drawing>
          <wp:anchor behindDoc="0" distT="0" distB="0" distL="0" distR="0" simplePos="0" locked="0" layoutInCell="0" allowOverlap="1" relativeHeight="1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33340" cy="2025015"/>
            <wp:effectExtent l="0" t="0" r="0" b="0"/>
            <wp:wrapSquare wrapText="largest"/>
            <wp:docPr id="97" name="Image9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Image97" descr=""/>
                    <pic:cNvPicPr>
                      <a:picLocks noChangeAspect="1" noChangeArrowheads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2025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420" w:left="840"/>
        <w:jc w:val="both"/>
        <w:rPr/>
      </w:pPr>
      <w:r>
        <w:rPr/>
        <w:t>a$ 3.</w:t>
      </w:r>
    </w:p>
    <w:p>
      <w:pPr>
        <w:pStyle w:val="Normal"/>
        <w:ind w:hanging="420" w:left="840"/>
        <w:jc w:val="both"/>
        <w:rPr/>
      </w:pPr>
      <w:r>
        <w:rPr/>
        <w:t>b$ 7.</w:t>
      </w:r>
    </w:p>
    <w:p>
      <w:pPr>
        <w:pStyle w:val="Normal"/>
        <w:ind w:hanging="420" w:left="840"/>
        <w:jc w:val="both"/>
        <w:rPr/>
      </w:pPr>
      <w:r>
        <w:rPr/>
        <w:t>c$ 10.</w:t>
      </w:r>
    </w:p>
    <w:p>
      <w:pPr>
        <w:pStyle w:val="Normal"/>
        <w:ind w:hanging="420" w:left="840"/>
        <w:jc w:val="both"/>
        <w:rPr/>
      </w:pPr>
      <w:r>
        <w:rPr/>
        <w:t>d$ 13.</w:t>
      </w:r>
    </w:p>
    <w:p>
      <w:pPr>
        <w:pStyle w:val="Normal"/>
        <w:ind w:hanging="420" w:left="840"/>
        <w:jc w:val="both"/>
        <w:rPr/>
      </w:pPr>
      <w:r>
        <w:rPr/>
        <w:t>e$ 20.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C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Esfera / Área e Volume</w:t>
      </w:r>
    </w:p>
    <w:p>
      <w:r>
        <w:t>Esfera / Área e Volume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Questão-76 (164004) - (ENEM MEC/2014/2ª Aplicação)  </w:t>
      </w:r>
    </w:p>
    <w:p>
      <w:pPr>
        <w:pStyle w:val="Normal"/>
        <w:rPr>
          <w:b/>
        </w:rPr>
      </w:pPr>
      <w:r>
        <w:rPr>
          <w:b/>
        </w:rPr>
        <w:t xml:space="preserve">  </w:t>
      </w:r>
    </w:p>
    <w:p>
      <w:pPr>
        <w:pStyle w:val="Normal"/>
        <w:ind w:firstLine="288" w:left="420"/>
        <w:jc w:val="both"/>
        <w:rPr/>
      </w:pPr>
      <w:r>
        <w:rPr/>
        <w:drawing>
          <wp:anchor behindDoc="0" distT="0" distB="0" distL="0" distR="0" simplePos="0" locked="0" layoutInCell="0" allowOverlap="1" relativeHeight="1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33340" cy="6614795"/>
            <wp:effectExtent l="0" t="0" r="0" b="0"/>
            <wp:wrapSquare wrapText="largest"/>
            <wp:docPr id="98" name="Image9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98" descr=""/>
                    <pic:cNvPicPr>
                      <a:picLocks noChangeAspect="1" noChangeArrowheads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6614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420" w:left="840"/>
        <w:jc w:val="both"/>
        <w:rPr/>
      </w:pPr>
      <w:r>
        <w:rPr/>
        <w:t>a$ 45.</w:t>
      </w:r>
    </w:p>
    <w:p>
      <w:pPr>
        <w:pStyle w:val="Normal"/>
        <w:ind w:hanging="420" w:left="840"/>
        <w:jc w:val="both"/>
        <w:rPr/>
      </w:pPr>
      <w:r>
        <w:rPr/>
        <w:t>b$ 48.</w:t>
      </w:r>
    </w:p>
    <w:p>
      <w:pPr>
        <w:pStyle w:val="Normal"/>
        <w:ind w:hanging="420" w:left="840"/>
        <w:jc w:val="both"/>
        <w:rPr/>
      </w:pPr>
      <w:r>
        <w:rPr/>
        <w:t>c$ 72.</w:t>
      </w:r>
    </w:p>
    <w:p>
      <w:pPr>
        <w:pStyle w:val="Normal"/>
        <w:ind w:hanging="420" w:left="840"/>
        <w:jc w:val="both"/>
        <w:rPr/>
      </w:pPr>
      <w:r>
        <w:rPr/>
        <w:t>d$ 90.</w:t>
      </w:r>
    </w:p>
    <w:p>
      <w:pPr>
        <w:pStyle w:val="Normal"/>
        <w:ind w:hanging="420" w:left="840"/>
        <w:jc w:val="both"/>
        <w:rPr/>
      </w:pPr>
      <w:r>
        <w:rPr/>
        <w:t>e$ 99.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E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Estatística / Medidas de Tendência Central e Dispersão, Gráficos e Tabelas</w:t>
      </w:r>
    </w:p>
    <w:p>
      <w:r>
        <w:t>Estatística / Medidas de Tendência Central e Dispersão, Gráficos e Tabelas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Questão-77 (164005) - (ENEM MEC/2014/2ª Aplicação)  </w:t>
      </w:r>
    </w:p>
    <w:p>
      <w:pPr>
        <w:pStyle w:val="Normal"/>
        <w:rPr>
          <w:b/>
        </w:rPr>
      </w:pPr>
      <w:r>
        <w:drawing>
          <wp:anchor behindDoc="0" distT="0" distB="0" distL="0" distR="0" simplePos="0" locked="0" layoutInCell="0" allowOverlap="1" relativeHeight="118">
            <wp:simplePos x="0" y="0"/>
            <wp:positionH relativeFrom="column">
              <wp:posOffset>-9525</wp:posOffset>
            </wp:positionH>
            <wp:positionV relativeFrom="paragraph">
              <wp:posOffset>-635</wp:posOffset>
            </wp:positionV>
            <wp:extent cx="5133340" cy="3343275"/>
            <wp:effectExtent l="0" t="0" r="0" b="0"/>
            <wp:wrapSquare wrapText="largest"/>
            <wp:docPr id="99" name="Image9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Image99" descr=""/>
                    <pic:cNvPicPr>
                      <a:picLocks noChangeAspect="1" noChangeArrowheads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 xml:space="preserve">  </w:t>
      </w:r>
    </w:p>
    <w:p>
      <w:pPr>
        <w:pStyle w:val="Normal"/>
        <w:ind w:firstLine="288" w:left="420"/>
        <w:jc w:val="both"/>
        <w:rPr/>
      </w:pPr>
      <w:r>
        <w:rPr/>
      </w:r>
    </w:p>
    <w:p>
      <w:pPr>
        <w:pStyle w:val="Normal"/>
        <w:ind w:hanging="420" w:left="840"/>
        <w:jc w:val="both"/>
        <w:rPr/>
      </w:pPr>
      <w:r>
        <w:rPr/>
        <w:t>a$ 6,2.</w:t>
      </w:r>
    </w:p>
    <w:p>
      <w:pPr>
        <w:pStyle w:val="Normal"/>
        <w:ind w:hanging="420" w:left="840"/>
        <w:jc w:val="both"/>
        <w:rPr/>
      </w:pPr>
      <w:r>
        <w:rPr/>
        <w:t>b$ 6,5.</w:t>
      </w:r>
    </w:p>
    <w:p>
      <w:pPr>
        <w:pStyle w:val="Normal"/>
        <w:ind w:hanging="420" w:left="840"/>
        <w:jc w:val="both"/>
        <w:rPr/>
      </w:pPr>
      <w:r>
        <w:rPr/>
        <w:t>c$ 6,6.</w:t>
      </w:r>
    </w:p>
    <w:p>
      <w:pPr>
        <w:pStyle w:val="Normal"/>
        <w:ind w:hanging="420" w:left="840"/>
        <w:jc w:val="both"/>
        <w:rPr/>
      </w:pPr>
      <w:r>
        <w:rPr/>
        <w:t>d$ 6,8.</w:t>
      </w:r>
    </w:p>
    <w:p>
      <w:pPr>
        <w:pStyle w:val="Normal"/>
        <w:ind w:hanging="420" w:left="840"/>
        <w:jc w:val="both"/>
        <w:rPr/>
      </w:pPr>
      <w:r>
        <w:rPr/>
        <w:t>e$ 7,0.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D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Prismas / Paralelepipedo e Cubos</w:t>
      </w:r>
    </w:p>
    <w:p>
      <w:r>
        <w:t>Prismas / Paralelepipedo e Cubos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Questão-78 (164006) - (ENEM MEC/2014/2ª Aplicação)  </w:t>
      </w:r>
    </w:p>
    <w:p>
      <w:pPr>
        <w:pStyle w:val="Normal"/>
        <w:rPr>
          <w:b/>
        </w:rPr>
      </w:pPr>
      <w:r>
        <w:rPr>
          <w:b/>
        </w:rPr>
        <w:t xml:space="preserve">  </w:t>
      </w:r>
    </w:p>
    <w:p>
      <w:pPr>
        <w:pStyle w:val="Normal"/>
        <w:ind w:firstLine="288" w:left="420"/>
        <w:jc w:val="both"/>
        <w:rPr/>
      </w:pPr>
      <w:r>
        <w:rPr/>
        <w:drawing>
          <wp:anchor behindDoc="0" distT="0" distB="0" distL="0" distR="0" simplePos="0" locked="0" layoutInCell="0" allowOverlap="1" relativeHeight="119">
            <wp:simplePos x="0" y="0"/>
            <wp:positionH relativeFrom="column">
              <wp:posOffset>133350</wp:posOffset>
            </wp:positionH>
            <wp:positionV relativeFrom="paragraph">
              <wp:posOffset>-152400</wp:posOffset>
            </wp:positionV>
            <wp:extent cx="5133340" cy="2467610"/>
            <wp:effectExtent l="0" t="0" r="0" b="0"/>
            <wp:wrapSquare wrapText="largest"/>
            <wp:docPr id="100" name="Image10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100" descr=""/>
                    <pic:cNvPicPr>
                      <a:picLocks noChangeAspect="1" noChangeArrowheads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2467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420" w:left="840"/>
        <w:jc w:val="both"/>
        <w:rPr/>
      </w:pPr>
      <w:r>
        <w:rPr/>
        <w:t>a$ 48.</w:t>
      </w:r>
    </w:p>
    <w:p>
      <w:pPr>
        <w:pStyle w:val="Normal"/>
        <w:ind w:hanging="420" w:left="840"/>
        <w:jc w:val="both"/>
        <w:rPr/>
      </w:pPr>
      <w:r>
        <w:rPr/>
        <w:t>b$ 72.</w:t>
      </w:r>
    </w:p>
    <w:p>
      <w:pPr>
        <w:pStyle w:val="Normal"/>
        <w:ind w:hanging="420" w:left="840"/>
        <w:jc w:val="both"/>
        <w:rPr/>
      </w:pPr>
      <w:r>
        <w:rPr/>
        <w:t>c$ 84.</w:t>
      </w:r>
    </w:p>
    <w:p>
      <w:pPr>
        <w:pStyle w:val="Normal"/>
        <w:ind w:hanging="420" w:left="840"/>
        <w:jc w:val="both"/>
        <w:rPr/>
      </w:pPr>
      <w:r>
        <w:rPr/>
        <w:t>d$ 120.</w:t>
      </w:r>
    </w:p>
    <w:p>
      <w:pPr>
        <w:pStyle w:val="Normal"/>
        <w:ind w:hanging="420" w:left="840"/>
        <w:jc w:val="both"/>
        <w:rPr/>
      </w:pPr>
      <w:r>
        <w:rPr/>
        <w:t>e$ 168.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A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Matemática Financeira / Porcentagem</w:t>
      </w:r>
    </w:p>
    <w:p>
      <w:r>
        <w:t>Matemática Financeira / Porcentagem</w:t>
      </w:r>
    </w:p>
    <w:p>
      <w:pPr>
        <w:pStyle w:val="Normal"/>
        <w:rPr>
          <w:b/>
          <w:bCs/>
          <w:sz w:val="18"/>
          <w:szCs w:val="18"/>
        </w:rPr>
      </w:pPr>
      <w:r>
        <w:drawing>
          <wp:anchor behindDoc="0" distT="0" distB="0" distL="0" distR="0" simplePos="0" locked="0" layoutInCell="0" allowOverlap="1" relativeHeight="120">
            <wp:simplePos x="0" y="0"/>
            <wp:positionH relativeFrom="column">
              <wp:posOffset>190500</wp:posOffset>
            </wp:positionH>
            <wp:positionV relativeFrom="paragraph">
              <wp:posOffset>458470</wp:posOffset>
            </wp:positionV>
            <wp:extent cx="5133340" cy="4413250"/>
            <wp:effectExtent l="0" t="0" r="0" b="0"/>
            <wp:wrapSquare wrapText="largest"/>
            <wp:docPr id="101" name="Image10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Image101" descr=""/>
                    <pic:cNvPicPr>
                      <a:picLocks noChangeAspect="1" noChangeArrowheads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4413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18"/>
          <w:szCs w:val="18"/>
        </w:rPr>
        <w:t xml:space="preserve">Questão-79 (164007) - (ENEM MEC/2014/2ª Aplicação)  </w:t>
      </w:r>
    </w:p>
    <w:p>
      <w:pPr>
        <w:pStyle w:val="Normal"/>
        <w:rPr>
          <w:b/>
        </w:rPr>
      </w:pPr>
      <w:r>
        <w:rPr>
          <w:b/>
        </w:rPr>
        <w:t xml:space="preserve">  </w:t>
      </w:r>
    </w:p>
    <w:p>
      <w:pPr>
        <w:pStyle w:val="Normal"/>
        <w:ind w:firstLine="288" w:left="420"/>
        <w:jc w:val="both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/>
      </w:r>
    </w:p>
    <w:p>
      <w:pPr>
        <w:pStyle w:val="Normal"/>
        <w:ind w:hanging="420" w:left="840"/>
        <w:jc w:val="both"/>
        <w:rPr/>
      </w:pPr>
      <w:r>
        <w:rPr/>
        <w:t>a$ 874 800.</w:t>
      </w:r>
    </w:p>
    <w:p>
      <w:pPr>
        <w:pStyle w:val="Normal"/>
        <w:ind w:hanging="420" w:left="840"/>
        <w:jc w:val="both"/>
        <w:rPr/>
      </w:pPr>
      <w:r>
        <w:rPr/>
        <w:t>b$ 1 018 285.</w:t>
      </w:r>
    </w:p>
    <w:p>
      <w:pPr>
        <w:pStyle w:val="Normal"/>
        <w:ind w:hanging="420" w:left="840"/>
        <w:jc w:val="both"/>
        <w:rPr/>
      </w:pPr>
      <w:r>
        <w:rPr/>
        <w:t>c$ 1 481 142.</w:t>
      </w:r>
    </w:p>
    <w:p>
      <w:pPr>
        <w:pStyle w:val="Normal"/>
        <w:ind w:hanging="420" w:left="840"/>
        <w:jc w:val="both"/>
        <w:rPr/>
      </w:pPr>
      <w:r>
        <w:rPr/>
        <w:t>d$ 2 499 428.</w:t>
      </w:r>
    </w:p>
    <w:p>
      <w:pPr>
        <w:pStyle w:val="Normal"/>
        <w:ind w:hanging="420" w:left="840"/>
        <w:jc w:val="both"/>
        <w:rPr/>
      </w:pPr>
      <w:r>
        <w:rPr/>
        <w:t>e$ 3 240 000.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D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Matemática Financeira / Porcentagem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Questão-80 (164008) - (ENEM MEC/2014/2ª Aplicação)  </w:t>
      </w:r>
    </w:p>
    <w:p>
      <w:pPr>
        <w:pStyle w:val="Normal"/>
        <w:rPr>
          <w:b/>
        </w:rPr>
      </w:pPr>
      <w:r>
        <w:drawing>
          <wp:anchor behindDoc="0" distT="0" distB="0" distL="0" distR="0" simplePos="0" locked="0" layoutInCell="0" allowOverlap="1" relativeHeight="121">
            <wp:simplePos x="0" y="0"/>
            <wp:positionH relativeFrom="column">
              <wp:posOffset>66675</wp:posOffset>
            </wp:positionH>
            <wp:positionV relativeFrom="paragraph">
              <wp:posOffset>123190</wp:posOffset>
            </wp:positionV>
            <wp:extent cx="5133340" cy="2597150"/>
            <wp:effectExtent l="0" t="0" r="0" b="0"/>
            <wp:wrapSquare wrapText="largest"/>
            <wp:docPr id="102" name="Image10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102" descr=""/>
                    <pic:cNvPicPr>
                      <a:picLocks noChangeAspect="1" noChangeArrowheads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2597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 xml:space="preserve">  </w:t>
      </w:r>
    </w:p>
    <w:p>
      <w:pPr>
        <w:pStyle w:val="Normal"/>
        <w:ind w:firstLine="288" w:left="420"/>
        <w:jc w:val="both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/>
      </w:r>
    </w:p>
    <w:p>
      <w:pPr>
        <w:pStyle w:val="Normal"/>
        <w:ind w:hanging="420" w:left="840"/>
        <w:jc w:val="both"/>
        <w:rPr/>
      </w:pPr>
      <w:r>
        <w:rPr/>
        <w:t>a$ 13%</w:t>
      </w:r>
    </w:p>
    <w:p>
      <w:pPr>
        <w:pStyle w:val="Normal"/>
        <w:ind w:hanging="420" w:left="840"/>
        <w:jc w:val="both"/>
        <w:rPr/>
      </w:pPr>
      <w:r>
        <w:rPr/>
        <w:t>b$ 30%</w:t>
      </w:r>
    </w:p>
    <w:p>
      <w:pPr>
        <w:pStyle w:val="Normal"/>
        <w:ind w:hanging="420" w:left="840"/>
        <w:jc w:val="both"/>
        <w:rPr/>
      </w:pPr>
      <w:r>
        <w:rPr/>
        <w:t>c$ 64%</w:t>
      </w:r>
    </w:p>
    <w:p>
      <w:pPr>
        <w:pStyle w:val="Normal"/>
        <w:ind w:hanging="420" w:left="840"/>
        <w:jc w:val="both"/>
        <w:rPr/>
      </w:pPr>
      <w:r>
        <w:rPr/>
        <w:t>d$ 77%</w:t>
      </w:r>
    </w:p>
    <w:p>
      <w:pPr>
        <w:pStyle w:val="Normal"/>
        <w:ind w:hanging="420" w:left="840"/>
        <w:jc w:val="both"/>
        <w:rPr/>
      </w:pPr>
      <w:r>
        <w:rPr/>
        <w:t>e$ 164%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C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Probabilidade / Produto de Probabilidades e Prob. Condicional</w:t>
      </w:r>
    </w:p>
    <w:p>
      <w:r>
        <w:t>Probabilidade / Produto de Probabilidades e Prob. Condicional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Questão-81 (164009) - (ENEM MEC/2014/2ª Aplicação)  </w:t>
      </w:r>
    </w:p>
    <w:p>
      <w:pPr>
        <w:pStyle w:val="Normal"/>
        <w:rPr>
          <w:b/>
        </w:rPr>
      </w:pPr>
      <w:r>
        <w:rPr>
          <w:b/>
        </w:rPr>
        <w:t xml:space="preserve"> </w:t>
      </w:r>
      <w:r>
        <w:drawing>
          <wp:anchor behindDoc="0" distT="0" distB="0" distL="0" distR="0" simplePos="0" locked="0" layoutInCell="0" allowOverlap="1" relativeHeight="122">
            <wp:simplePos x="0" y="0"/>
            <wp:positionH relativeFrom="column">
              <wp:posOffset>19050</wp:posOffset>
            </wp:positionH>
            <wp:positionV relativeFrom="paragraph">
              <wp:posOffset>132715</wp:posOffset>
            </wp:positionV>
            <wp:extent cx="5133340" cy="2936875"/>
            <wp:effectExtent l="0" t="0" r="0" b="0"/>
            <wp:wrapSquare wrapText="largest"/>
            <wp:docPr id="103" name="Image10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Image103" descr=""/>
                    <pic:cNvPicPr>
                      <a:picLocks noChangeAspect="1" noChangeArrowheads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2936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 xml:space="preserve"> </w:t>
      </w:r>
    </w:p>
    <w:p>
      <w:pPr>
        <w:pStyle w:val="Normal"/>
        <w:ind w:firstLine="288" w:left="420"/>
        <w:jc w:val="both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/>
      </w:r>
    </w:p>
    <w:p>
      <w:pPr>
        <w:pStyle w:val="Normal"/>
        <w:ind w:hanging="420" w:left="840"/>
        <w:jc w:val="both"/>
        <w:rPr/>
      </w:pPr>
      <w:r>
        <w:rPr/>
        <w:t>a$ 3%</w:t>
      </w:r>
    </w:p>
    <w:p>
      <w:pPr>
        <w:pStyle w:val="Normal"/>
        <w:ind w:hanging="420" w:left="840"/>
        <w:jc w:val="both"/>
        <w:rPr/>
      </w:pPr>
      <w:r>
        <w:rPr/>
        <w:t>b$ 7%</w:t>
      </w:r>
    </w:p>
    <w:p>
      <w:pPr>
        <w:pStyle w:val="Normal"/>
        <w:ind w:hanging="420" w:left="840"/>
        <w:jc w:val="both"/>
        <w:rPr/>
      </w:pPr>
      <w:r>
        <w:rPr/>
        <w:t>c$ 13%</w:t>
      </w:r>
    </w:p>
    <w:p>
      <w:pPr>
        <w:pStyle w:val="Normal"/>
        <w:ind w:hanging="420" w:left="840"/>
        <w:jc w:val="both"/>
        <w:rPr/>
      </w:pPr>
      <w:r>
        <w:rPr/>
        <w:t>d$ 16%</w:t>
      </w:r>
    </w:p>
    <w:p>
      <w:pPr>
        <w:pStyle w:val="Normal"/>
        <w:ind w:hanging="420" w:left="840"/>
        <w:jc w:val="both"/>
        <w:rPr/>
      </w:pPr>
      <w:r>
        <w:rPr/>
        <w:t>e$ 20%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E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Análise Combinatória / Permutação</w:t>
      </w:r>
    </w:p>
    <w:p>
      <w:r>
        <w:t>Análise Combinatória / Permutação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Questão-82 (164010) - (ENEM MEC/2014/2ª Aplicação)  </w:t>
      </w:r>
    </w:p>
    <w:p>
      <w:pPr>
        <w:pStyle w:val="Normal"/>
        <w:rPr>
          <w:b/>
        </w:rPr>
      </w:pPr>
      <w:r>
        <w:rPr>
          <w:b/>
        </w:rPr>
        <w:t xml:space="preserve">  </w:t>
      </w:r>
    </w:p>
    <w:p>
      <w:pPr>
        <w:pStyle w:val="Normal"/>
        <w:ind w:firstLine="288" w:left="420"/>
        <w:jc w:val="both"/>
        <w:rPr/>
      </w:pPr>
      <w:r>
        <w:rPr/>
        <w:drawing>
          <wp:anchor behindDoc="0" distT="0" distB="0" distL="0" distR="0" simplePos="0" locked="0" layoutInCell="0" allowOverlap="1" relativeHeight="12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33340" cy="2141855"/>
            <wp:effectExtent l="0" t="0" r="0" b="0"/>
            <wp:wrapSquare wrapText="largest"/>
            <wp:docPr id="104" name="Image10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104" descr=""/>
                    <pic:cNvPicPr>
                      <a:picLocks noChangeAspect="1" noChangeArrowheads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2141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420" w:left="420"/>
        <w:jc w:val="both"/>
        <w:rPr/>
      </w:pPr>
      <w:r>
        <w:rPr/>
      </w:r>
    </w:p>
    <w:p>
      <w:pPr>
        <w:pStyle w:val="Normal"/>
        <w:ind w:hanging="420" w:left="840"/>
        <w:jc w:val="both"/>
        <w:rPr/>
      </w:pPr>
      <w:r>
        <w:rPr/>
        <w:t>a$ 100.</w:t>
      </w:r>
    </w:p>
    <w:p>
      <w:pPr>
        <w:pStyle w:val="Normal"/>
        <w:ind w:hanging="420" w:left="840"/>
        <w:jc w:val="both"/>
        <w:rPr/>
      </w:pPr>
      <w:r>
        <w:rPr/>
        <w:t>b$ 90.</w:t>
      </w:r>
    </w:p>
    <w:p>
      <w:pPr>
        <w:pStyle w:val="Normal"/>
        <w:ind w:hanging="420" w:left="840"/>
        <w:jc w:val="both"/>
        <w:rPr/>
      </w:pPr>
      <w:r>
        <w:rPr/>
        <w:t>c$ 80.</w:t>
      </w:r>
    </w:p>
    <w:p>
      <w:pPr>
        <w:pStyle w:val="Normal"/>
        <w:ind w:hanging="420" w:left="840"/>
        <w:jc w:val="both"/>
        <w:rPr/>
      </w:pPr>
      <w:r>
        <w:rPr/>
        <w:t>d$ 25.</w:t>
      </w:r>
    </w:p>
    <w:p>
      <w:pPr>
        <w:pStyle w:val="Normal"/>
        <w:ind w:hanging="420" w:left="840"/>
        <w:jc w:val="both"/>
        <w:rPr/>
      </w:pPr>
      <w:r>
        <w:rPr/>
        <w:t>e$ 20.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A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Problemas / Lógica</w:t>
      </w:r>
    </w:p>
    <w:p>
      <w:r>
        <w:t>Problemas / Lógica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Questão-83 (164011) - (ENEM MEC/2014/2ª Aplicação)  </w:t>
      </w:r>
    </w:p>
    <w:p>
      <w:pPr>
        <w:pStyle w:val="Normal"/>
        <w:rPr>
          <w:b/>
        </w:rPr>
      </w:pPr>
      <w:r>
        <w:rPr>
          <w:b/>
        </w:rPr>
        <w:t xml:space="preserve">  </w:t>
      </w:r>
    </w:p>
    <w:p>
      <w:pPr>
        <w:pStyle w:val="Normal"/>
        <w:ind w:firstLine="288" w:left="420"/>
        <w:jc w:val="both"/>
        <w:rPr/>
      </w:pPr>
      <w:r>
        <w:rPr/>
        <w:drawing>
          <wp:anchor behindDoc="0" distT="0" distB="0" distL="0" distR="0" simplePos="0" locked="0" layoutInCell="0" allowOverlap="1" relativeHeight="12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33340" cy="1967865"/>
            <wp:effectExtent l="0" t="0" r="0" b="0"/>
            <wp:wrapSquare wrapText="largest"/>
            <wp:docPr id="105" name="Image7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Image73" descr=""/>
                    <pic:cNvPicPr>
                      <a:picLocks noChangeAspect="1" noChangeArrowheads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1967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420" w:left="840"/>
        <w:jc w:val="both"/>
        <w:rPr/>
      </w:pPr>
      <w:r>
        <w:rPr/>
        <w:t>a$ André, Carlos e Fábio.</w:t>
      </w:r>
    </w:p>
    <w:p>
      <w:pPr>
        <w:pStyle w:val="Normal"/>
        <w:ind w:hanging="420" w:left="840"/>
        <w:jc w:val="both"/>
        <w:rPr/>
      </w:pPr>
      <w:r>
        <w:rPr/>
        <w:t>b$ André, Fábio e Carlos.</w:t>
      </w:r>
    </w:p>
    <w:p>
      <w:pPr>
        <w:pStyle w:val="Normal"/>
        <w:ind w:hanging="420" w:left="840"/>
        <w:jc w:val="both"/>
        <w:rPr/>
      </w:pPr>
      <w:r>
        <w:rPr/>
        <w:t>c$ Carlos, André e Fábio.</w:t>
      </w:r>
    </w:p>
    <w:p>
      <w:pPr>
        <w:pStyle w:val="Normal"/>
        <w:ind w:hanging="420" w:left="840"/>
        <w:jc w:val="both"/>
        <w:rPr/>
      </w:pPr>
      <w:r>
        <w:rPr/>
        <w:t>d$ Carlos, Fábio e André.</w:t>
      </w:r>
    </w:p>
    <w:p>
      <w:pPr>
        <w:pStyle w:val="Normal"/>
        <w:ind w:hanging="420" w:left="840"/>
        <w:jc w:val="both"/>
        <w:rPr/>
      </w:pPr>
      <w:r>
        <w:rPr/>
        <w:t>e$ Fábio, Carlos e André.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D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Funções (Geral) / Prod. Cartesiano / Relações Binárias</w:t>
      </w:r>
    </w:p>
    <w:p>
      <w:r>
        <w:t>Funções (Geral) / Prod. Cartesiano / Relações Binárias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Questão-84 (164012) - (ENEM MEC/2014/2ª Aplicação)  </w:t>
      </w:r>
    </w:p>
    <w:p>
      <w:pPr>
        <w:pStyle w:val="Normal"/>
        <w:rPr>
          <w:b/>
        </w:rPr>
      </w:pPr>
      <w:r>
        <w:drawing>
          <wp:anchor behindDoc="0" distT="0" distB="0" distL="0" distR="0" simplePos="0" locked="0" layoutInCell="0" allowOverlap="1" relativeHeight="125">
            <wp:simplePos x="0" y="0"/>
            <wp:positionH relativeFrom="column">
              <wp:posOffset>133350</wp:posOffset>
            </wp:positionH>
            <wp:positionV relativeFrom="paragraph">
              <wp:posOffset>123190</wp:posOffset>
            </wp:positionV>
            <wp:extent cx="5133340" cy="5658485"/>
            <wp:effectExtent l="0" t="0" r="0" b="0"/>
            <wp:wrapSquare wrapText="largest"/>
            <wp:docPr id="106" name="Image10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106" descr=""/>
                    <pic:cNvPicPr>
                      <a:picLocks noChangeAspect="1" noChangeArrowheads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5658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 xml:space="preserve">  </w:t>
      </w:r>
    </w:p>
    <w:p>
      <w:pPr>
        <w:pStyle w:val="Normal"/>
        <w:ind w:firstLine="288" w:left="420"/>
        <w:jc w:val="both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/>
      </w:r>
    </w:p>
    <w:p>
      <w:pPr>
        <w:pStyle w:val="Normal"/>
        <w:ind w:hanging="420" w:left="840"/>
        <w:jc w:val="both"/>
        <w:rPr/>
      </w:pPr>
      <w:r>
        <w:rPr/>
        <w:t>a$ (0 ; 2).</w:t>
      </w:r>
    </w:p>
    <w:p>
      <w:pPr>
        <w:pStyle w:val="Normal"/>
        <w:ind w:hanging="420" w:left="840"/>
        <w:jc w:val="both"/>
        <w:rPr/>
      </w:pPr>
      <w:r>
        <w:rPr/>
        <w:t>b$ (0 ; 3).</w:t>
      </w:r>
    </w:p>
    <w:p>
      <w:pPr>
        <w:pStyle w:val="Normal"/>
        <w:ind w:hanging="420" w:left="840"/>
        <w:jc w:val="both"/>
        <w:rPr/>
      </w:pPr>
      <w:r>
        <w:rPr/>
        <w:t>c$ (1 ; 2).</w:t>
      </w:r>
    </w:p>
    <w:p>
      <w:pPr>
        <w:pStyle w:val="Normal"/>
        <w:ind w:hanging="420" w:left="840"/>
        <w:jc w:val="both"/>
        <w:rPr/>
      </w:pPr>
      <w:r>
        <w:rPr/>
        <w:t>d$ (1 ; 4).</w:t>
      </w:r>
    </w:p>
    <w:p>
      <w:pPr>
        <w:pStyle w:val="Normal"/>
        <w:ind w:hanging="420" w:left="840"/>
        <w:jc w:val="both"/>
        <w:rPr/>
      </w:pPr>
      <w:r>
        <w:rPr/>
        <w:t>e$ (2 ; 1).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C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Problemas / Montagem e Resolução de Equações</w:t>
      </w:r>
    </w:p>
    <w:p>
      <w:r>
        <w:t>Problemas / Montagem e Resolução de Equações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Questão-85 (164013) - (ENEM MEC/2014/2ª Aplicação)  </w:t>
      </w:r>
    </w:p>
    <w:p>
      <w:pPr>
        <w:pStyle w:val="Normal"/>
        <w:rPr>
          <w:b/>
        </w:rPr>
      </w:pPr>
      <w:r>
        <w:rPr>
          <w:b/>
        </w:rPr>
        <w:t xml:space="preserve">  </w:t>
      </w:r>
    </w:p>
    <w:p>
      <w:pPr>
        <w:pStyle w:val="Normal"/>
        <w:ind w:firstLine="288" w:left="420"/>
        <w:jc w:val="both"/>
        <w:rPr/>
      </w:pPr>
      <w:r>
        <w:rPr/>
        <w:drawing>
          <wp:anchor behindDoc="0" distT="0" distB="0" distL="0" distR="0" simplePos="0" locked="0" layoutInCell="0" allowOverlap="1" relativeHeight="12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33340" cy="1874520"/>
            <wp:effectExtent l="0" t="0" r="0" b="0"/>
            <wp:wrapSquare wrapText="largest"/>
            <wp:docPr id="107" name="Image10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Image107" descr=""/>
                    <pic:cNvPicPr>
                      <a:picLocks noChangeAspect="1" noChangeArrowheads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1874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420" w:left="420"/>
        <w:jc w:val="both"/>
        <w:rPr/>
      </w:pPr>
      <w:r>
        <w:rPr/>
      </w:r>
    </w:p>
    <w:p>
      <w:pPr>
        <w:pStyle w:val="Normal"/>
        <w:ind w:hanging="420" w:left="840"/>
        <w:jc w:val="both"/>
        <w:rPr/>
      </w:pPr>
      <w:r>
        <w:rPr/>
        <w:t>a$ 12.</w:t>
      </w:r>
    </w:p>
    <w:p>
      <w:pPr>
        <w:pStyle w:val="Normal"/>
        <w:ind w:hanging="420" w:left="840"/>
        <w:jc w:val="both"/>
        <w:rPr/>
      </w:pPr>
      <w:r>
        <w:rPr/>
        <w:t>b$ 14.</w:t>
      </w:r>
    </w:p>
    <w:p>
      <w:pPr>
        <w:pStyle w:val="Normal"/>
        <w:ind w:hanging="420" w:left="840"/>
        <w:jc w:val="both"/>
        <w:rPr/>
      </w:pPr>
      <w:r>
        <w:rPr/>
        <w:t>c$ 16.</w:t>
      </w:r>
    </w:p>
    <w:p>
      <w:pPr>
        <w:pStyle w:val="Normal"/>
        <w:ind w:hanging="420" w:left="840"/>
        <w:jc w:val="both"/>
        <w:rPr/>
      </w:pPr>
      <w:r>
        <w:rPr/>
        <w:t>d$ 32.</w:t>
      </w:r>
    </w:p>
    <w:p>
      <w:pPr>
        <w:pStyle w:val="Normal"/>
        <w:ind w:hanging="420" w:left="840"/>
        <w:jc w:val="both"/>
        <w:rPr/>
      </w:pPr>
      <w:r>
        <w:rPr/>
        <w:t>e$ 42.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B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Cilindro / Área e Volume</w:t>
      </w:r>
    </w:p>
    <w:p>
      <w:r>
        <w:t>Cilindro / Área e Volume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Questão-86 (164014) - (ENEM MEC/2014/2ª Aplicação)  </w:t>
      </w:r>
    </w:p>
    <w:p>
      <w:pPr>
        <w:pStyle w:val="Normal"/>
        <w:rPr>
          <w:b/>
        </w:rPr>
      </w:pPr>
      <w:r>
        <w:rPr>
          <w:b/>
        </w:rPr>
        <w:t xml:space="preserve">  </w:t>
      </w:r>
    </w:p>
    <w:p>
      <w:pPr>
        <w:pStyle w:val="Normal"/>
        <w:ind w:firstLine="288" w:left="420"/>
        <w:jc w:val="both"/>
        <w:rPr/>
      </w:pPr>
      <w:r>
        <w:rPr/>
        <w:drawing>
          <wp:anchor behindDoc="0" distT="0" distB="0" distL="0" distR="0" simplePos="0" locked="0" layoutInCell="0" allowOverlap="1" relativeHeight="127">
            <wp:simplePos x="0" y="0"/>
            <wp:positionH relativeFrom="column">
              <wp:posOffset>133350</wp:posOffset>
            </wp:positionH>
            <wp:positionV relativeFrom="paragraph">
              <wp:posOffset>-123825</wp:posOffset>
            </wp:positionV>
            <wp:extent cx="5133340" cy="2813685"/>
            <wp:effectExtent l="0" t="0" r="0" b="0"/>
            <wp:wrapSquare wrapText="largest"/>
            <wp:docPr id="108" name="Image10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108" descr=""/>
                    <pic:cNvPicPr>
                      <a:picLocks noChangeAspect="1" noChangeArrowheads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420" w:left="840"/>
        <w:jc w:val="both"/>
        <w:rPr/>
      </w:pPr>
      <w:r>
        <w:rPr/>
        <w:t>a$ Quarta parte.</w:t>
      </w:r>
    </w:p>
    <w:p>
      <w:pPr>
        <w:pStyle w:val="Normal"/>
        <w:ind w:hanging="420" w:left="840"/>
        <w:jc w:val="both"/>
        <w:rPr/>
      </w:pPr>
      <w:r>
        <w:rPr/>
        <w:t>b$ Metade.</w:t>
      </w:r>
    </w:p>
    <w:p>
      <w:pPr>
        <w:pStyle w:val="Normal"/>
        <w:ind w:hanging="420" w:left="840"/>
        <w:jc w:val="both"/>
        <w:rPr/>
      </w:pPr>
      <w:r>
        <w:rPr/>
        <w:t>c$ Igual.</w:t>
      </w:r>
    </w:p>
    <w:p>
      <w:pPr>
        <w:pStyle w:val="Normal"/>
        <w:ind w:hanging="420" w:left="840"/>
        <w:jc w:val="both"/>
        <w:rPr/>
      </w:pPr>
      <w:r>
        <w:rPr/>
        <w:t>d$ Dobro.</w:t>
      </w:r>
    </w:p>
    <w:p>
      <w:pPr>
        <w:pStyle w:val="Normal"/>
        <w:ind w:hanging="420" w:left="840"/>
        <w:jc w:val="both"/>
        <w:rPr/>
      </w:pPr>
      <w:r>
        <w:rPr/>
        <w:t>e$ Quádruplo.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B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Matemática Financeira / Porcentagem</w:t>
      </w:r>
    </w:p>
    <w:p>
      <w:r>
        <w:t>Matemática Financeira / Porcentagem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Questão-87 (164015) - (ENEM MEC/2014/2ª Aplicação)  </w:t>
      </w:r>
    </w:p>
    <w:p>
      <w:pPr>
        <w:pStyle w:val="Normal"/>
        <w:rPr>
          <w:b/>
        </w:rPr>
      </w:pPr>
      <w:r>
        <w:drawing>
          <wp:anchor behindDoc="0" distT="0" distB="0" distL="0" distR="0" simplePos="0" locked="0" layoutInCell="0" allowOverlap="1" relativeHeight="128">
            <wp:simplePos x="0" y="0"/>
            <wp:positionH relativeFrom="column">
              <wp:posOffset>-38100</wp:posOffset>
            </wp:positionH>
            <wp:positionV relativeFrom="paragraph">
              <wp:posOffset>113665</wp:posOffset>
            </wp:positionV>
            <wp:extent cx="5133340" cy="2805430"/>
            <wp:effectExtent l="0" t="0" r="0" b="0"/>
            <wp:wrapSquare wrapText="largest"/>
            <wp:docPr id="109" name="Image10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Image109" descr=""/>
                    <pic:cNvPicPr>
                      <a:picLocks noChangeAspect="1" noChangeArrowheads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2805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 xml:space="preserve">  </w:t>
      </w:r>
    </w:p>
    <w:p>
      <w:pPr>
        <w:pStyle w:val="Normal"/>
        <w:ind w:firstLine="288" w:left="420"/>
        <w:jc w:val="both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/>
      </w:r>
    </w:p>
    <w:p>
      <w:pPr>
        <w:pStyle w:val="Normal"/>
        <w:ind w:hanging="420" w:left="840"/>
        <w:jc w:val="both"/>
        <w:rPr/>
      </w:pPr>
      <w:r>
        <w:rPr/>
        <w:t>a$ 12,28%</w:t>
      </w:r>
    </w:p>
    <w:p>
      <w:pPr>
        <w:pStyle w:val="Normal"/>
        <w:ind w:hanging="420" w:left="840"/>
        <w:jc w:val="both"/>
        <w:rPr/>
      </w:pPr>
      <w:r>
        <w:rPr/>
        <w:t>b$ 20,00%</w:t>
      </w:r>
    </w:p>
    <w:p>
      <w:pPr>
        <w:pStyle w:val="Normal"/>
        <w:ind w:hanging="420" w:left="840"/>
        <w:jc w:val="both"/>
        <w:rPr/>
      </w:pPr>
      <w:r>
        <w:rPr/>
        <w:t>c$ 31,25%</w:t>
      </w:r>
    </w:p>
    <w:p>
      <w:pPr>
        <w:pStyle w:val="Normal"/>
        <w:ind w:hanging="420" w:left="840"/>
        <w:jc w:val="both"/>
        <w:rPr/>
      </w:pPr>
      <w:r>
        <w:rPr/>
        <w:t>d$ 36,00%</w:t>
      </w:r>
    </w:p>
    <w:p>
      <w:pPr>
        <w:pStyle w:val="Normal"/>
        <w:ind w:hanging="420" w:left="840"/>
        <w:jc w:val="both"/>
        <w:rPr/>
      </w:pPr>
      <w:r>
        <w:rPr/>
        <w:t>e$ 44,00%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C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Matemática Financeira / Grandezas Proporcionais e Regras de Três</w:t>
      </w:r>
    </w:p>
    <w:p>
      <w:r>
        <w:t>Matemática Financeira / Grandezas Proporcionais e Regras de Três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Questão-88 (164016) - (ENEM MEC/2014/2ª Aplicação)  </w:t>
      </w:r>
    </w:p>
    <w:p>
      <w:pPr>
        <w:pStyle w:val="Normal"/>
        <w:rPr>
          <w:b/>
        </w:rPr>
      </w:pPr>
      <w:r>
        <w:rPr>
          <w:b/>
        </w:rPr>
        <w:t xml:space="preserve">  </w:t>
      </w:r>
    </w:p>
    <w:p>
      <w:pPr>
        <w:pStyle w:val="Normal"/>
        <w:ind w:firstLine="288" w:left="420"/>
        <w:jc w:val="both"/>
        <w:rPr/>
      </w:pPr>
      <w:r>
        <w:rPr/>
        <w:drawing>
          <wp:anchor behindDoc="0" distT="0" distB="0" distL="0" distR="0" simplePos="0" locked="0" layoutInCell="0" allowOverlap="1" relativeHeight="12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33340" cy="1835150"/>
            <wp:effectExtent l="0" t="0" r="0" b="0"/>
            <wp:wrapSquare wrapText="largest"/>
            <wp:docPr id="110" name="Image1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110" descr=""/>
                    <pic:cNvPicPr>
                      <a:picLocks noChangeAspect="1" noChangeArrowheads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1835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420" w:left="840"/>
        <w:jc w:val="both"/>
        <w:rPr/>
      </w:pPr>
      <w:r>
        <w:rPr/>
        <w:t>a$ 30</w:t>
      </w:r>
    </w:p>
    <w:p>
      <w:pPr>
        <w:pStyle w:val="Normal"/>
        <w:ind w:hanging="420" w:left="840"/>
        <w:jc w:val="both"/>
        <w:rPr/>
      </w:pPr>
      <w:r>
        <w:rPr/>
        <w:t>b$ 40</w:t>
      </w:r>
    </w:p>
    <w:p>
      <w:pPr>
        <w:pStyle w:val="Normal"/>
        <w:ind w:hanging="420" w:left="840"/>
        <w:jc w:val="both"/>
        <w:rPr/>
      </w:pPr>
      <w:r>
        <w:rPr/>
        <w:t>c$ 90</w:t>
      </w:r>
    </w:p>
    <w:p>
      <w:pPr>
        <w:pStyle w:val="Normal"/>
        <w:ind w:hanging="420" w:left="840"/>
        <w:jc w:val="both"/>
        <w:rPr/>
      </w:pPr>
      <w:r>
        <w:rPr/>
        <w:t>d$ 160</w:t>
      </w:r>
    </w:p>
    <w:p>
      <w:pPr>
        <w:pStyle w:val="Normal"/>
        <w:ind w:hanging="420" w:left="840"/>
        <w:jc w:val="both"/>
        <w:rPr/>
      </w:pPr>
      <w:r>
        <w:rPr/>
        <w:t>e$ 360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D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Funções (Geral) / Interpretação de Gráficos</w:t>
      </w:r>
    </w:p>
    <w:p>
      <w:r>
        <w:t>Funções (Geral) / Interpretação de Gráficos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Questão-89 (164017) - (ENEM MEC/2014/2ª Aplicação)  </w:t>
      </w:r>
    </w:p>
    <w:p>
      <w:pPr>
        <w:pStyle w:val="Normal"/>
        <w:rPr>
          <w:b/>
        </w:rPr>
      </w:pPr>
      <w:r>
        <w:rPr>
          <w:b/>
        </w:rPr>
        <w:drawing>
          <wp:anchor behindDoc="0" distT="0" distB="0" distL="0" distR="0" simplePos="0" locked="0" layoutInCell="0" allowOverlap="1" relativeHeight="13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5080000"/>
            <wp:effectExtent l="0" t="0" r="0" b="0"/>
            <wp:wrapSquare wrapText="largest"/>
            <wp:docPr id="111" name="Image1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Image111" descr=""/>
                    <pic:cNvPicPr>
                      <a:picLocks noChangeAspect="1" noChangeArrowheads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420" w:left="840"/>
        <w:jc w:val="both"/>
        <w:rPr/>
      </w:pPr>
      <w:r>
        <w:rPr/>
        <w:t>a$ Qualquer um dos fluidos do tipo I, II e III.</w:t>
      </w:r>
    </w:p>
    <w:p>
      <w:pPr>
        <w:pStyle w:val="Normal"/>
        <w:ind w:hanging="420" w:left="840"/>
        <w:jc w:val="both"/>
        <w:rPr/>
      </w:pPr>
      <w:r>
        <w:rPr/>
        <w:t>b$ Somente os fluidos do tipo II e III.</w:t>
      </w:r>
    </w:p>
    <w:p>
      <w:pPr>
        <w:pStyle w:val="Normal"/>
        <w:ind w:hanging="420" w:left="840"/>
        <w:jc w:val="both"/>
        <w:rPr/>
      </w:pPr>
      <w:r>
        <w:rPr/>
        <w:t>c$ Somente  fluido do tipo III.</w:t>
      </w:r>
    </w:p>
    <w:p>
      <w:pPr>
        <w:pStyle w:val="Normal"/>
        <w:ind w:hanging="420" w:left="840"/>
        <w:jc w:val="both"/>
        <w:rPr/>
      </w:pPr>
      <w:r>
        <w:rPr/>
        <w:t>d$ Não será necessário utilizar nenhum fluido refrigerante.</w:t>
      </w:r>
    </w:p>
    <w:p>
      <w:pPr>
        <w:pStyle w:val="Normal"/>
        <w:ind w:hanging="420" w:left="840"/>
        <w:jc w:val="both"/>
        <w:rPr/>
      </w:pPr>
      <w:r>
        <w:rPr/>
        <w:t>e$ Nenhum dos fluidos refrigerantes indicados atende às exigências.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C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Funções (Geral) / Interpretação de Gráficos</w:t>
      </w:r>
    </w:p>
    <w:p>
      <w:r>
        <w:t>Funções (Geral) / Interpretação de Gráficos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Questão-90 (164018) - (ENEM MEC/2014/2ª Aplicação)  </w:t>
      </w:r>
    </w:p>
    <w:p>
      <w:pPr>
        <w:pStyle w:val="Normal"/>
        <w:rPr>
          <w:b/>
        </w:rPr>
      </w:pPr>
      <w:r>
        <w:rPr>
          <w:b/>
        </w:rPr>
        <w:t xml:space="preserve">  </w:t>
      </w:r>
    </w:p>
    <w:p>
      <w:pPr>
        <w:pStyle w:val="Normal"/>
        <w:ind w:firstLine="288" w:left="420"/>
        <w:jc w:val="both"/>
        <w:rPr/>
      </w:pPr>
      <w:r>
        <w:rPr/>
        <w:drawing>
          <wp:anchor behindDoc="0" distT="0" distB="0" distL="0" distR="0" simplePos="0" locked="0" layoutInCell="0" allowOverlap="1" relativeHeight="13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33340" cy="5899785"/>
            <wp:effectExtent l="0" t="0" r="0" b="0"/>
            <wp:wrapSquare wrapText="largest"/>
            <wp:docPr id="112" name="Image1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112" descr=""/>
                    <pic:cNvPicPr>
                      <a:picLocks noChangeAspect="1" noChangeArrowheads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5899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420" w:left="420"/>
        <w:jc w:val="both"/>
        <w:rPr/>
      </w:pPr>
      <w:r>
        <w:rPr/>
      </w:r>
    </w:p>
    <w:p>
      <w:pPr>
        <w:pStyle w:val="Normal"/>
        <w:ind w:hanging="420" w:left="840"/>
        <w:jc w:val="both"/>
        <w:rPr/>
      </w:pPr>
      <w:r>
        <w:rPr/>
        <w:t>a$ A.</w:t>
      </w:r>
    </w:p>
    <w:p>
      <w:pPr>
        <w:pStyle w:val="Normal"/>
        <w:ind w:hanging="420" w:left="840"/>
        <w:jc w:val="both"/>
        <w:rPr/>
      </w:pPr>
      <w:r>
        <w:rPr/>
        <w:t>b$ B.</w:t>
      </w:r>
    </w:p>
    <w:p>
      <w:pPr>
        <w:pStyle w:val="Normal"/>
        <w:ind w:hanging="420" w:left="840"/>
        <w:jc w:val="both"/>
        <w:rPr/>
      </w:pPr>
      <w:r>
        <w:rPr/>
        <w:t>c$ C.</w:t>
      </w:r>
    </w:p>
    <w:p>
      <w:pPr>
        <w:pStyle w:val="Normal"/>
        <w:ind w:hanging="420" w:left="840"/>
        <w:jc w:val="both"/>
        <w:rPr/>
      </w:pPr>
      <w:r>
        <w:rPr/>
        <w:t>d$ D.</w:t>
      </w:r>
    </w:p>
    <w:p>
      <w:pPr>
        <w:pStyle w:val="Normal"/>
        <w:ind w:hanging="420" w:left="840"/>
        <w:jc w:val="both"/>
        <w:rPr/>
      </w:pPr>
      <w:r>
        <w:rPr/>
        <w:t>e$ E.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D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Progressão Aritmética / Propriedades e Termo Geral</w:t>
      </w:r>
    </w:p>
    <w:p>
      <w:r>
        <w:t>Progressão Aritmética / Propriedades e Termo Geral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Questão-91 (164019) - (ENEM MEC/2014/3ª Aplicação)  </w:t>
      </w:r>
    </w:p>
    <w:p>
      <w:pPr>
        <w:pStyle w:val="Normal"/>
        <w:rPr>
          <w:b/>
        </w:rPr>
      </w:pPr>
      <w:r>
        <w:rPr>
          <w:b/>
        </w:rPr>
        <w:drawing>
          <wp:anchor behindDoc="0" distT="0" distB="0" distL="0" distR="0" simplePos="0" locked="0" layoutInCell="0" allowOverlap="1" relativeHeight="13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1754505"/>
            <wp:effectExtent l="0" t="0" r="0" b="0"/>
            <wp:wrapSquare wrapText="largest"/>
            <wp:docPr id="113" name="Image1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Image113" descr=""/>
                    <pic:cNvPicPr>
                      <a:picLocks noChangeAspect="1" noChangeArrowheads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754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420" w:left="840"/>
        <w:jc w:val="both"/>
        <w:rPr/>
      </w:pPr>
      <w:r>
        <w:rPr/>
        <w:t>a$ 9 dias.</w:t>
      </w:r>
    </w:p>
    <w:p>
      <w:pPr>
        <w:pStyle w:val="Normal"/>
        <w:ind w:hanging="420" w:left="840"/>
        <w:jc w:val="both"/>
        <w:rPr/>
      </w:pPr>
      <w:r>
        <w:rPr/>
        <w:t>b$ 8 dias.</w:t>
      </w:r>
    </w:p>
    <w:p>
      <w:pPr>
        <w:pStyle w:val="Normal"/>
        <w:ind w:hanging="420" w:left="840"/>
        <w:jc w:val="both"/>
        <w:rPr/>
      </w:pPr>
      <w:r>
        <w:rPr/>
        <w:t>c$ 5 dias.</w:t>
      </w:r>
    </w:p>
    <w:p>
      <w:pPr>
        <w:pStyle w:val="Normal"/>
        <w:ind w:hanging="420" w:left="840"/>
        <w:jc w:val="both"/>
        <w:rPr/>
      </w:pPr>
      <w:r>
        <w:rPr/>
        <w:t>d$ 4 dias.</w:t>
      </w:r>
    </w:p>
    <w:p>
      <w:pPr>
        <w:pStyle w:val="Normal"/>
        <w:ind w:hanging="420" w:left="840"/>
        <w:jc w:val="both"/>
        <w:rPr/>
      </w:pPr>
      <w:r>
        <w:rPr/>
        <w:t>e$ 2 dias.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B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Problemas / Lógica</w:t>
      </w:r>
    </w:p>
    <w:p>
      <w:r>
        <w:t>Problemas / Lógica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Questão-92 (164020) - (ENEM MEC/2014/3ª Aplicação)  </w:t>
      </w:r>
    </w:p>
    <w:p>
      <w:pPr>
        <w:pStyle w:val="Normal"/>
        <w:rPr>
          <w:b/>
        </w:rPr>
      </w:pPr>
      <w:r>
        <w:drawing>
          <wp:anchor behindDoc="0" distT="0" distB="0" distL="0" distR="0" simplePos="0" locked="0" layoutInCell="0" allowOverlap="1" relativeHeight="133">
            <wp:simplePos x="0" y="0"/>
            <wp:positionH relativeFrom="column">
              <wp:posOffset>-9525</wp:posOffset>
            </wp:positionH>
            <wp:positionV relativeFrom="paragraph">
              <wp:posOffset>66040</wp:posOffset>
            </wp:positionV>
            <wp:extent cx="5133340" cy="4725035"/>
            <wp:effectExtent l="0" t="0" r="0" b="0"/>
            <wp:wrapSquare wrapText="largest"/>
            <wp:docPr id="114" name="Image1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Image114" descr=""/>
                    <pic:cNvPicPr>
                      <a:picLocks noChangeAspect="1" noChangeArrowheads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4725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 xml:space="preserve">  </w:t>
      </w:r>
    </w:p>
    <w:p>
      <w:pPr>
        <w:pStyle w:val="Normal"/>
        <w:ind w:firstLine="288" w:left="420"/>
        <w:jc w:val="both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/>
      </w:r>
    </w:p>
    <w:p>
      <w:pPr>
        <w:pStyle w:val="Normal"/>
        <w:ind w:hanging="420" w:left="840"/>
        <w:jc w:val="both"/>
        <w:rPr/>
      </w:pPr>
      <w:r>
        <w:rPr/>
        <w:t>a$ Somente uma média.</w:t>
      </w:r>
    </w:p>
    <w:p>
      <w:pPr>
        <w:pStyle w:val="Normal"/>
        <w:ind w:hanging="420" w:left="840"/>
        <w:jc w:val="both"/>
        <w:rPr/>
      </w:pPr>
      <w:r>
        <w:rPr/>
        <w:t>b$ Somente uma grave.</w:t>
      </w:r>
    </w:p>
    <w:p>
      <w:pPr>
        <w:pStyle w:val="Normal"/>
        <w:ind w:hanging="420" w:left="840"/>
        <w:jc w:val="both"/>
        <w:rPr/>
      </w:pPr>
      <w:r>
        <w:rPr/>
        <w:t>c$ Uma grave e uma média.</w:t>
      </w:r>
    </w:p>
    <w:p>
      <w:pPr>
        <w:pStyle w:val="Normal"/>
        <w:ind w:hanging="420" w:left="840"/>
        <w:jc w:val="both"/>
        <w:rPr/>
      </w:pPr>
      <w:r>
        <w:rPr/>
        <w:t>d$ Somente uma gravíssima.</w:t>
      </w:r>
    </w:p>
    <w:p>
      <w:pPr>
        <w:pStyle w:val="Normal"/>
        <w:ind w:hanging="420" w:left="840"/>
        <w:jc w:val="both"/>
        <w:rPr/>
      </w:pPr>
      <w:r>
        <w:rPr/>
        <w:t>e$ Duas multas gravíssimas.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C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Progressão Aritmética / Propriedades e Termo Geral</w:t>
      </w:r>
    </w:p>
    <w:p>
      <w:r>
        <w:t>Progressão Aritmética / Propriedades e Termo Geral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Questão-93 (164021) - (ENEM MEC/2014/3ª Aplicação)  </w:t>
      </w:r>
    </w:p>
    <w:p>
      <w:pPr>
        <w:pStyle w:val="Normal"/>
        <w:rPr>
          <w:b/>
        </w:rPr>
      </w:pPr>
      <w:r>
        <w:rPr>
          <w:b/>
        </w:rPr>
        <w:t xml:space="preserve">  </w:t>
      </w:r>
    </w:p>
    <w:p>
      <w:pPr>
        <w:pStyle w:val="Normal"/>
        <w:ind w:firstLine="288" w:left="420"/>
        <w:jc w:val="both"/>
        <w:rPr/>
      </w:pPr>
      <w:r>
        <w:rPr/>
        <w:drawing>
          <wp:anchor behindDoc="0" distT="0" distB="0" distL="0" distR="0" simplePos="0" locked="0" layoutInCell="0" allowOverlap="1" relativeHeight="134">
            <wp:simplePos x="0" y="0"/>
            <wp:positionH relativeFrom="column">
              <wp:posOffset>-9525</wp:posOffset>
            </wp:positionH>
            <wp:positionV relativeFrom="paragraph">
              <wp:posOffset>-133350</wp:posOffset>
            </wp:positionV>
            <wp:extent cx="5133340" cy="2324100"/>
            <wp:effectExtent l="0" t="0" r="0" b="0"/>
            <wp:wrapSquare wrapText="largest"/>
            <wp:docPr id="115" name="Image1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Image115" descr=""/>
                    <pic:cNvPicPr>
                      <a:picLocks noChangeAspect="1" noChangeArrowheads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420" w:left="840"/>
        <w:jc w:val="both"/>
        <w:rPr/>
      </w:pPr>
      <w:r>
        <w:rPr/>
        <w:t>a$ Entre 2 e 3 anos.</w:t>
      </w:r>
    </w:p>
    <w:p>
      <w:pPr>
        <w:pStyle w:val="Normal"/>
        <w:ind w:hanging="420" w:left="840"/>
        <w:jc w:val="both"/>
        <w:rPr/>
      </w:pPr>
      <w:r>
        <w:rPr/>
        <w:t>b$ Entre 3 e 4 anos.</w:t>
      </w:r>
    </w:p>
    <w:p>
      <w:pPr>
        <w:pStyle w:val="Normal"/>
        <w:ind w:hanging="420" w:left="840"/>
        <w:jc w:val="both"/>
        <w:rPr/>
      </w:pPr>
      <w:r>
        <w:rPr/>
        <w:t>c$ Entre 4 e 5 anos.</w:t>
      </w:r>
    </w:p>
    <w:p>
      <w:pPr>
        <w:pStyle w:val="Normal"/>
        <w:ind w:hanging="420" w:left="840"/>
        <w:jc w:val="both"/>
        <w:rPr/>
      </w:pPr>
      <w:r>
        <w:rPr/>
        <w:t>d$ Entre 6 e 7 anos.</w:t>
      </w:r>
    </w:p>
    <w:p>
      <w:pPr>
        <w:pStyle w:val="Normal"/>
        <w:ind w:hanging="420" w:left="840"/>
        <w:jc w:val="both"/>
        <w:rPr/>
      </w:pPr>
      <w:r>
        <w:rPr/>
        <w:t>e$ Entre 7 e 8 anos.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E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Problemas / Montagem e Resolução de Equações</w:t>
      </w:r>
    </w:p>
    <w:p>
      <w:r>
        <w:t>Problemas / Montagem e Resolução de Equações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Questão-94 (164022) - (ENEM MEC/2014/3ª Aplicação)  </w:t>
      </w:r>
    </w:p>
    <w:p>
      <w:pPr>
        <w:pStyle w:val="Normal"/>
        <w:rPr>
          <w:b/>
        </w:rPr>
      </w:pPr>
      <w:r>
        <w:rPr>
          <w:b/>
        </w:rPr>
        <w:drawing>
          <wp:anchor behindDoc="0" distT="0" distB="0" distL="0" distR="0" simplePos="0" locked="0" layoutInCell="0" allowOverlap="1" relativeHeight="13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1601470"/>
            <wp:effectExtent l="0" t="0" r="0" b="0"/>
            <wp:wrapSquare wrapText="largest"/>
            <wp:docPr id="116" name="Image1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Image116" descr=""/>
                    <pic:cNvPicPr>
                      <a:picLocks noChangeAspect="1" noChangeArrowheads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601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420" w:left="840"/>
        <w:jc w:val="both"/>
        <w:rPr/>
      </w:pPr>
      <w:r>
        <w:rPr/>
        <w:t>a$  x*z/y</w:t>
      </w:r>
    </w:p>
    <w:p>
      <w:pPr>
        <w:pStyle w:val="Normal"/>
        <w:ind w:hanging="420" w:left="840"/>
        <w:jc w:val="both"/>
        <w:rPr/>
      </w:pPr>
      <w:r>
        <w:rPr/>
        <w:t>b$  y*z/x</w:t>
      </w:r>
    </w:p>
    <w:p>
      <w:pPr>
        <w:pStyle w:val="Normal"/>
        <w:ind w:hanging="420" w:left="840"/>
        <w:jc w:val="both"/>
        <w:rPr/>
      </w:pPr>
      <w:r>
        <w:rPr/>
        <w:t>c$  z/y*x</w:t>
      </w:r>
    </w:p>
    <w:p>
      <w:pPr>
        <w:pStyle w:val="Normal"/>
        <w:ind w:hanging="420" w:left="840"/>
        <w:jc w:val="both"/>
        <w:rPr/>
      </w:pPr>
      <w:r>
        <w:rPr/>
        <w:t>d$  z/y</w:t>
      </w:r>
    </w:p>
    <w:p>
      <w:pPr>
        <w:pStyle w:val="Normal"/>
        <w:ind w:hanging="420" w:left="840"/>
        <w:jc w:val="both"/>
        <w:rPr/>
      </w:pPr>
      <w:r>
        <w:rPr/>
        <w:t>e$  z/x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A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Problemas / Lógica</w:t>
      </w:r>
    </w:p>
    <w:p>
      <w:r>
        <w:t>Problemas / Lógica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Questão-95 (164023) - (ENEM MEC/2014/3ª Aplicação)  </w:t>
      </w:r>
    </w:p>
    <w:p>
      <w:pPr>
        <w:pStyle w:val="Normal"/>
        <w:rPr>
          <w:b/>
        </w:rPr>
      </w:pPr>
      <w:r>
        <w:rPr>
          <w:b/>
        </w:rPr>
        <w:t xml:space="preserve">  </w:t>
      </w:r>
    </w:p>
    <w:p>
      <w:pPr>
        <w:pStyle w:val="Normal"/>
        <w:ind w:firstLine="288" w:left="420"/>
        <w:jc w:val="both"/>
        <w:rPr/>
      </w:pPr>
      <w:r>
        <w:rPr/>
        <w:drawing>
          <wp:anchor behindDoc="0" distT="0" distB="0" distL="0" distR="0" simplePos="0" locked="0" layoutInCell="0" allowOverlap="1" relativeHeight="13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33340" cy="4797425"/>
            <wp:effectExtent l="0" t="0" r="0" b="0"/>
            <wp:wrapSquare wrapText="largest"/>
            <wp:docPr id="117" name="Image1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Image117" descr=""/>
                    <pic:cNvPicPr>
                      <a:picLocks noChangeAspect="1" noChangeArrowheads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4797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420" w:left="420"/>
        <w:jc w:val="both"/>
        <w:rPr/>
      </w:pPr>
      <w:r>
        <w:rPr/>
      </w:r>
    </w:p>
    <w:p>
      <w:pPr>
        <w:pStyle w:val="Normal"/>
        <w:ind w:hanging="420" w:left="840"/>
        <w:jc w:val="both"/>
        <w:rPr/>
      </w:pPr>
      <w:r>
        <w:rPr/>
        <w:t>a$ Bolsa família.</w:t>
      </w:r>
    </w:p>
    <w:p>
      <w:pPr>
        <w:pStyle w:val="Normal"/>
        <w:ind w:hanging="420" w:left="840"/>
        <w:jc w:val="both"/>
        <w:rPr/>
      </w:pPr>
      <w:r>
        <w:rPr/>
        <w:t>b$ Educação.</w:t>
      </w:r>
    </w:p>
    <w:p>
      <w:pPr>
        <w:pStyle w:val="Normal"/>
        <w:ind w:hanging="420" w:left="840"/>
        <w:jc w:val="both"/>
        <w:rPr/>
      </w:pPr>
      <w:r>
        <w:rPr/>
        <w:t>c$ Investimento em construção civil.</w:t>
      </w:r>
    </w:p>
    <w:p>
      <w:pPr>
        <w:pStyle w:val="Normal"/>
        <w:ind w:hanging="420" w:left="840"/>
        <w:jc w:val="both"/>
        <w:rPr/>
      </w:pPr>
      <w:r>
        <w:rPr/>
        <w:t>d$ Previdência Social.</w:t>
      </w:r>
    </w:p>
    <w:p>
      <w:pPr>
        <w:pStyle w:val="Normal"/>
        <w:ind w:hanging="420" w:left="840"/>
        <w:jc w:val="both"/>
        <w:rPr/>
      </w:pPr>
      <w:r>
        <w:rPr/>
        <w:t>e$ Saúde.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E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Probabilidade / Adição de Probabilidades e Lei Binomial</w:t>
      </w:r>
    </w:p>
    <w:p>
      <w:r>
        <w:t>Probabilidade / Adição de Probabilidades e Lei Binomial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Questão-96 (164024) - (ENEM MEC/2014/3ª Aplicação)  </w:t>
      </w:r>
    </w:p>
    <w:p>
      <w:pPr>
        <w:pStyle w:val="Normal"/>
        <w:rPr>
          <w:b/>
        </w:rPr>
      </w:pPr>
      <w:r>
        <w:rPr>
          <w:b/>
        </w:rPr>
        <w:t xml:space="preserve">  </w:t>
      </w:r>
    </w:p>
    <w:p>
      <w:pPr>
        <w:pStyle w:val="Normal"/>
        <w:ind w:firstLine="288" w:left="420"/>
        <w:jc w:val="both"/>
        <w:rPr/>
      </w:pPr>
      <w:r>
        <w:rPr/>
        <w:drawing>
          <wp:anchor behindDoc="0" distT="0" distB="0" distL="0" distR="0" simplePos="0" locked="0" layoutInCell="0" allowOverlap="1" relativeHeight="13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33340" cy="3489325"/>
            <wp:effectExtent l="0" t="0" r="0" b="0"/>
            <wp:wrapSquare wrapText="largest"/>
            <wp:docPr id="118" name="Image1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118" descr=""/>
                    <pic:cNvPicPr>
                      <a:picLocks noChangeAspect="1" noChangeArrowheads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3489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420" w:left="840"/>
        <w:jc w:val="both"/>
        <w:rPr/>
      </w:pPr>
      <w:r>
        <w:rPr/>
        <w:t>a$ 17,1%.</w:t>
      </w:r>
    </w:p>
    <w:p>
      <w:pPr>
        <w:pStyle w:val="Normal"/>
        <w:ind w:hanging="420" w:left="840"/>
        <w:jc w:val="both"/>
        <w:rPr/>
      </w:pPr>
      <w:r>
        <w:rPr/>
        <w:t>b$ 29,6%.</w:t>
      </w:r>
    </w:p>
    <w:p>
      <w:pPr>
        <w:pStyle w:val="Normal"/>
        <w:ind w:hanging="420" w:left="840"/>
        <w:jc w:val="both"/>
        <w:rPr/>
      </w:pPr>
      <w:r>
        <w:rPr/>
        <w:t>c$ 34,5%.</w:t>
      </w:r>
    </w:p>
    <w:p>
      <w:pPr>
        <w:pStyle w:val="Normal"/>
        <w:ind w:hanging="420" w:left="840"/>
        <w:jc w:val="both"/>
        <w:rPr/>
      </w:pPr>
      <w:r>
        <w:rPr/>
        <w:t>d$ 50,5%.</w:t>
      </w:r>
    </w:p>
    <w:p>
      <w:pPr>
        <w:pStyle w:val="Normal"/>
        <w:ind w:hanging="420" w:left="840"/>
        <w:jc w:val="both"/>
        <w:rPr/>
      </w:pPr>
      <w:r>
        <w:rPr/>
        <w:t>e$ 63,0%.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D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Polígonos / Regulares, Nº de Diagonais e Relações Angulares</w:t>
      </w:r>
    </w:p>
    <w:p>
      <w:r>
        <w:t>Polígonos / Regulares, Nº de Diagonais e Relações Angulares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Questão-97 (164025) - (ENEM MEC/2014/3ª Aplicação)  </w:t>
      </w:r>
    </w:p>
    <w:p>
      <w:pPr>
        <w:pStyle w:val="Normal"/>
        <w:rPr>
          <w:b/>
        </w:rPr>
      </w:pPr>
      <w:r>
        <w:drawing>
          <wp:anchor behindDoc="0" distT="0" distB="0" distL="0" distR="0" simplePos="0" locked="0" layoutInCell="0" allowOverlap="1" relativeHeight="13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2141220"/>
            <wp:effectExtent l="0" t="0" r="0" b="0"/>
            <wp:wrapSquare wrapText="largest"/>
            <wp:docPr id="119" name="Image1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Image119" descr=""/>
                    <pic:cNvPicPr>
                      <a:picLocks noChangeAspect="1" noChangeArrowheads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141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 xml:space="preserve">  </w:t>
      </w:r>
    </w:p>
    <w:p>
      <w:pPr>
        <w:pStyle w:val="Normal"/>
        <w:ind w:hanging="420" w:left="840"/>
        <w:jc w:val="both"/>
        <w:rPr/>
      </w:pPr>
      <w:r>
        <w:rPr/>
        <w:t>a$ triângulo e pentágono.</w:t>
      </w:r>
    </w:p>
    <w:p>
      <w:pPr>
        <w:pStyle w:val="Normal"/>
        <w:ind w:hanging="420" w:left="840"/>
        <w:jc w:val="both"/>
        <w:rPr/>
      </w:pPr>
      <w:r>
        <w:rPr/>
        <w:t>b$ triângulo e hexágono.</w:t>
      </w:r>
    </w:p>
    <w:p>
      <w:pPr>
        <w:pStyle w:val="Normal"/>
        <w:ind w:hanging="420" w:left="840"/>
        <w:jc w:val="both"/>
        <w:rPr/>
      </w:pPr>
      <w:r>
        <w:rPr/>
        <w:t>c$ triângulo e octógono.</w:t>
      </w:r>
    </w:p>
    <w:p>
      <w:pPr>
        <w:pStyle w:val="Normal"/>
        <w:ind w:hanging="420" w:left="840"/>
        <w:jc w:val="both"/>
        <w:rPr/>
      </w:pPr>
      <w:r>
        <w:rPr/>
        <w:t>d$ hexágono e heptágono.</w:t>
      </w:r>
    </w:p>
    <w:p>
      <w:pPr>
        <w:pStyle w:val="Normal"/>
        <w:ind w:hanging="420" w:left="840"/>
        <w:jc w:val="both"/>
        <w:rPr/>
      </w:pPr>
      <w:r>
        <w:rPr/>
        <w:t>e$ hexágono e octógono.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B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Problemas / Montagem e Resolução de Equações</w:t>
      </w:r>
    </w:p>
    <w:p>
      <w:r>
        <w:t>Problemas / Montagem e Resolução de Equações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Questão-98 (164026) - (ENEM MEC/2014/3ª Aplicação)  </w:t>
      </w:r>
    </w:p>
    <w:p>
      <w:pPr>
        <w:pStyle w:val="Normal"/>
        <w:rPr>
          <w:b/>
        </w:rPr>
      </w:pPr>
      <w:r>
        <w:rPr>
          <w:b/>
        </w:rPr>
        <w:t xml:space="preserve">  </w:t>
      </w:r>
    </w:p>
    <w:p>
      <w:pPr>
        <w:pStyle w:val="Normal"/>
        <w:ind w:firstLine="288" w:left="420"/>
        <w:jc w:val="both"/>
        <w:rPr/>
      </w:pPr>
      <w:r>
        <w:rPr/>
        <w:drawing>
          <wp:anchor behindDoc="0" distT="0" distB="0" distL="0" distR="0" simplePos="0" locked="0" layoutInCell="0" allowOverlap="1" relativeHeight="13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33340" cy="1846580"/>
            <wp:effectExtent l="0" t="0" r="0" b="0"/>
            <wp:wrapSquare wrapText="largest"/>
            <wp:docPr id="120" name="Image1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Image120" descr=""/>
                    <pic:cNvPicPr>
                      <a:picLocks noChangeAspect="1" noChangeArrowheads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1846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420" w:left="840"/>
        <w:jc w:val="both"/>
        <w:rPr/>
      </w:pPr>
      <w:r>
        <w:rPr/>
        <w:t>a$ P = 61,50 + 1,50x</w:t>
      </w:r>
    </w:p>
    <w:p>
      <w:pPr>
        <w:pStyle w:val="Normal"/>
        <w:ind w:hanging="420" w:left="840"/>
        <w:jc w:val="both"/>
        <w:rPr/>
      </w:pPr>
      <w:r>
        <w:rPr/>
        <w:t>b$ P = 60x + 1,50</w:t>
      </w:r>
    </w:p>
    <w:p>
      <w:pPr>
        <w:pStyle w:val="Normal"/>
        <w:ind w:hanging="420" w:left="840"/>
        <w:jc w:val="both"/>
        <w:rPr/>
      </w:pPr>
      <w:r>
        <w:rPr/>
        <w:t>c$ P = 60 + 1,50x</w:t>
      </w:r>
    </w:p>
    <w:p>
      <w:pPr>
        <w:pStyle w:val="Normal"/>
        <w:ind w:hanging="420" w:left="840"/>
        <w:jc w:val="both"/>
        <w:rPr/>
      </w:pPr>
      <w:r>
        <w:rPr/>
        <w:t>d$ P = 61,50x</w:t>
      </w:r>
    </w:p>
    <w:p>
      <w:pPr>
        <w:pStyle w:val="Normal"/>
        <w:ind w:hanging="420" w:left="840"/>
        <w:jc w:val="both"/>
        <w:rPr/>
      </w:pPr>
      <w:r>
        <w:rPr/>
        <w:t>e$ P = 1,50x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C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Matemática Financeira / Grandezas Proporcionais e Regras de Três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Questão-99 (164027) - (ENEM MEC/2014/3ª Aplicação)  </w:t>
      </w:r>
    </w:p>
    <w:p>
      <w:pPr>
        <w:pStyle w:val="Normal"/>
        <w:rPr>
          <w:b/>
        </w:rPr>
      </w:pPr>
      <w:r>
        <w:drawing>
          <wp:anchor behindDoc="0" distT="0" distB="0" distL="0" distR="0" simplePos="0" locked="0" layoutInCell="0" allowOverlap="1" relativeHeight="140">
            <wp:simplePos x="0" y="0"/>
            <wp:positionH relativeFrom="column">
              <wp:posOffset>28575</wp:posOffset>
            </wp:positionH>
            <wp:positionV relativeFrom="paragraph">
              <wp:posOffset>85090</wp:posOffset>
            </wp:positionV>
            <wp:extent cx="5133340" cy="2545715"/>
            <wp:effectExtent l="0" t="0" r="0" b="0"/>
            <wp:wrapSquare wrapText="largest"/>
            <wp:docPr id="121" name="Image1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Image121" descr=""/>
                    <pic:cNvPicPr>
                      <a:picLocks noChangeAspect="1" noChangeArrowheads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2545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 xml:space="preserve">  </w:t>
      </w:r>
    </w:p>
    <w:p>
      <w:pPr>
        <w:pStyle w:val="Normal"/>
        <w:ind w:firstLine="288" w:left="420"/>
        <w:jc w:val="both"/>
        <w:rPr/>
      </w:pPr>
      <w:r>
        <w:rPr/>
      </w:r>
    </w:p>
    <w:p>
      <w:pPr>
        <w:pStyle w:val="Normal"/>
        <w:ind w:hanging="420" w:left="840"/>
        <w:jc w:val="both"/>
        <w:rPr/>
      </w:pPr>
      <w:r>
        <w:rPr/>
        <w:t>a$ 4,8.</w:t>
      </w:r>
    </w:p>
    <w:p>
      <w:pPr>
        <w:pStyle w:val="Normal"/>
        <w:ind w:hanging="420" w:left="840"/>
        <w:jc w:val="both"/>
        <w:rPr/>
      </w:pPr>
      <w:r>
        <w:rPr/>
        <w:t>b$ 2,8.</w:t>
      </w:r>
    </w:p>
    <w:p>
      <w:pPr>
        <w:pStyle w:val="Normal"/>
        <w:ind w:hanging="420" w:left="840"/>
        <w:jc w:val="both"/>
        <w:rPr/>
      </w:pPr>
      <w:r>
        <w:rPr/>
        <w:t>c$ 2,0.</w:t>
      </w:r>
    </w:p>
    <w:p>
      <w:pPr>
        <w:pStyle w:val="Normal"/>
        <w:ind w:hanging="420" w:left="840"/>
        <w:jc w:val="both"/>
        <w:rPr/>
      </w:pPr>
      <w:r>
        <w:rPr/>
        <w:t>d$ 0,8.</w:t>
      </w:r>
    </w:p>
    <w:p>
      <w:pPr>
        <w:pStyle w:val="Normal"/>
        <w:ind w:hanging="420" w:left="840"/>
        <w:jc w:val="both"/>
        <w:rPr/>
      </w:pPr>
      <w:r>
        <w:rPr/>
        <w:t>e$ 0,4.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D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Problemas / Montagem e Resolução de Equações</w:t>
      </w:r>
    </w:p>
    <w:p>
      <w:r>
        <w:t>Problemas / Montagem e Resolução de Equações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Questão-100 (164028) - (ENEM MEC/2014/3ª Aplicação)  </w:t>
      </w:r>
    </w:p>
    <w:p>
      <w:pPr>
        <w:pStyle w:val="Normal"/>
        <w:rPr>
          <w:b/>
        </w:rPr>
      </w:pPr>
      <w:r>
        <w:drawing>
          <wp:anchor behindDoc="0" distT="0" distB="0" distL="0" distR="0" simplePos="0" locked="0" layoutInCell="0" allowOverlap="1" relativeHeight="141">
            <wp:simplePos x="0" y="0"/>
            <wp:positionH relativeFrom="column">
              <wp:posOffset>171450</wp:posOffset>
            </wp:positionH>
            <wp:positionV relativeFrom="paragraph">
              <wp:posOffset>56515</wp:posOffset>
            </wp:positionV>
            <wp:extent cx="5133340" cy="4244340"/>
            <wp:effectExtent l="0" t="0" r="0" b="0"/>
            <wp:wrapSquare wrapText="largest"/>
            <wp:docPr id="122" name="Image1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Image122" descr=""/>
                    <pic:cNvPicPr>
                      <a:picLocks noChangeAspect="1" noChangeArrowheads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4244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 xml:space="preserve">  </w:t>
      </w:r>
    </w:p>
    <w:p>
      <w:pPr>
        <w:pStyle w:val="Normal"/>
        <w:ind w:firstLine="288" w:left="420"/>
        <w:jc w:val="both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/>
      </w:r>
    </w:p>
    <w:p>
      <w:pPr>
        <w:pStyle w:val="Normal"/>
        <w:ind w:hanging="420" w:left="840"/>
        <w:jc w:val="both"/>
        <w:rPr/>
      </w:pPr>
      <w:r>
        <w:rPr/>
        <w:t>a$ Fornecer o Plano Dourado para o funcionário 1.</w:t>
      </w:r>
    </w:p>
    <w:p>
      <w:pPr>
        <w:pStyle w:val="Normal"/>
        <w:ind w:hanging="420" w:left="840"/>
        <w:jc w:val="both"/>
        <w:rPr/>
      </w:pPr>
      <w:r>
        <w:rPr/>
        <w:t>b$ Fornecer o Plano Parceria para o funcionário 1.</w:t>
      </w:r>
    </w:p>
    <w:p>
      <w:pPr>
        <w:pStyle w:val="Normal"/>
        <w:ind w:hanging="420" w:left="840"/>
        <w:jc w:val="both"/>
        <w:rPr/>
      </w:pPr>
      <w:r>
        <w:rPr/>
        <w:t>c$ Fornecer o Plano Dourado para o funcionário 2.</w:t>
      </w:r>
    </w:p>
    <w:p>
      <w:pPr>
        <w:pStyle w:val="Normal"/>
        <w:ind w:hanging="420" w:left="840"/>
        <w:jc w:val="both"/>
        <w:rPr/>
      </w:pPr>
      <w:r>
        <w:rPr/>
        <w:t>d$ Fornecer o Plano Parceria para o funcionário 2.</w:t>
      </w:r>
    </w:p>
    <w:p>
      <w:pPr>
        <w:pStyle w:val="Normal"/>
        <w:ind w:hanging="420" w:left="840"/>
        <w:jc w:val="both"/>
        <w:rPr/>
      </w:pPr>
      <w:r>
        <w:rPr/>
        <w:t>e$ Manter os planos atuais.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B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Matemática Financeira / Porcentagem</w:t>
      </w:r>
    </w:p>
    <w:p>
      <w:r>
        <w:t>Matemática Financeira / Porcentagem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Questão-101 (164029) - (ENEM MEC/2014/3ª Aplicação)  </w:t>
      </w:r>
    </w:p>
    <w:p>
      <w:pPr>
        <w:pStyle w:val="Normal"/>
        <w:rPr>
          <w:b/>
        </w:rPr>
      </w:pPr>
      <w:r>
        <w:rPr>
          <w:b/>
        </w:rPr>
        <w:t xml:space="preserve">  </w:t>
      </w:r>
    </w:p>
    <w:p>
      <w:pPr>
        <w:pStyle w:val="Normal"/>
        <w:ind w:firstLine="288" w:left="420"/>
        <w:jc w:val="both"/>
        <w:rPr/>
      </w:pPr>
      <w:r>
        <w:rPr/>
        <w:drawing>
          <wp:anchor behindDoc="0" distT="0" distB="0" distL="0" distR="0" simplePos="0" locked="0" layoutInCell="0" allowOverlap="1" relativeHeight="142">
            <wp:simplePos x="0" y="0"/>
            <wp:positionH relativeFrom="column">
              <wp:posOffset>28575</wp:posOffset>
            </wp:positionH>
            <wp:positionV relativeFrom="paragraph">
              <wp:posOffset>-142875</wp:posOffset>
            </wp:positionV>
            <wp:extent cx="5133340" cy="2824480"/>
            <wp:effectExtent l="0" t="0" r="0" b="0"/>
            <wp:wrapSquare wrapText="largest"/>
            <wp:docPr id="123" name="Image1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Image123" descr=""/>
                    <pic:cNvPicPr>
                      <a:picLocks noChangeAspect="1" noChangeArrowheads="1"/>
                    </pic:cNvPicPr>
                  </pic:nvPicPr>
                  <pic:blipFill>
                    <a:blip r:embed="rId1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2824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420" w:left="840"/>
        <w:jc w:val="both"/>
        <w:rPr/>
      </w:pPr>
      <w:r>
        <w:rPr/>
        <w:t>a$ BBBT</w:t>
      </w:r>
    </w:p>
    <w:p>
      <w:pPr>
        <w:pStyle w:val="Normal"/>
        <w:ind w:hanging="420" w:left="840"/>
        <w:jc w:val="both"/>
        <w:rPr/>
      </w:pPr>
      <w:r>
        <w:rPr/>
        <w:t>b$ BGT Capital</w:t>
      </w:r>
    </w:p>
    <w:p>
      <w:pPr>
        <w:pStyle w:val="Normal"/>
        <w:ind w:hanging="420" w:left="840"/>
        <w:jc w:val="both"/>
        <w:rPr/>
      </w:pPr>
      <w:r>
        <w:rPr/>
        <w:t>c$ IKPQ</w:t>
      </w:r>
    </w:p>
    <w:p>
      <w:pPr>
        <w:pStyle w:val="Normal"/>
        <w:ind w:hanging="420" w:left="840"/>
        <w:jc w:val="both"/>
        <w:rPr/>
      </w:pPr>
      <w:r>
        <w:rPr/>
        <w:t>d$ JGPF</w:t>
      </w:r>
    </w:p>
    <w:p>
      <w:pPr>
        <w:pStyle w:val="Normal"/>
        <w:ind w:hanging="420" w:left="840"/>
        <w:jc w:val="both"/>
        <w:rPr/>
      </w:pPr>
      <w:r>
        <w:rPr/>
        <w:t>e$ WWWW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B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Problemas / Lógica</w:t>
      </w:r>
    </w:p>
    <w:p>
      <w:r>
        <w:t>Problemas / Lógica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Questão-102 (164030) - (ENEM MEC/2014/3ª Aplicação)  </w:t>
      </w:r>
    </w:p>
    <w:p>
      <w:pPr>
        <w:pStyle w:val="Normal"/>
        <w:rPr>
          <w:b/>
        </w:rPr>
      </w:pPr>
      <w:r>
        <w:rPr>
          <w:b/>
        </w:rPr>
        <w:drawing>
          <wp:anchor behindDoc="0" distT="0" distB="0" distL="0" distR="0" simplePos="0" locked="0" layoutInCell="0" allowOverlap="1" relativeHeight="14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3338195"/>
            <wp:effectExtent l="0" t="0" r="0" b="0"/>
            <wp:wrapSquare wrapText="largest"/>
            <wp:docPr id="124" name="Image1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Image124" descr=""/>
                    <pic:cNvPicPr>
                      <a:picLocks noChangeAspect="1" noChangeArrowheads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420" w:left="840"/>
        <w:jc w:val="both"/>
        <w:rPr/>
      </w:pPr>
      <w:r>
        <w:rPr/>
        <w:t>a$ 1.</w:t>
      </w:r>
    </w:p>
    <w:p>
      <w:pPr>
        <w:pStyle w:val="Normal"/>
        <w:ind w:hanging="420" w:left="840"/>
        <w:jc w:val="both"/>
        <w:rPr/>
      </w:pPr>
      <w:r>
        <w:rPr/>
        <w:t>b$ 2.</w:t>
      </w:r>
    </w:p>
    <w:p>
      <w:pPr>
        <w:pStyle w:val="Normal"/>
        <w:ind w:hanging="420" w:left="840"/>
        <w:jc w:val="both"/>
        <w:rPr/>
      </w:pPr>
      <w:r>
        <w:rPr/>
        <w:t>c$ 3.</w:t>
      </w:r>
    </w:p>
    <w:p>
      <w:pPr>
        <w:pStyle w:val="Normal"/>
        <w:ind w:hanging="420" w:left="840"/>
        <w:jc w:val="both"/>
        <w:rPr/>
      </w:pPr>
      <w:r>
        <w:rPr/>
        <w:t>d$ 4.</w:t>
      </w:r>
    </w:p>
    <w:p>
      <w:pPr>
        <w:pStyle w:val="Normal"/>
        <w:ind w:hanging="420" w:left="840"/>
        <w:jc w:val="both"/>
        <w:rPr/>
      </w:pPr>
      <w:r>
        <w:rPr/>
        <w:t>e$ 5.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A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Funções (Geral) / Interpretação de Gráficos</w:t>
      </w:r>
    </w:p>
    <w:p>
      <w:r>
        <w:t>Funções (Geral) / Interpretação de Gráficos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Questão-103 (164031) - (ENEM MEC/2014/3ª Aplicação)  </w:t>
      </w:r>
    </w:p>
    <w:p>
      <w:pPr>
        <w:pStyle w:val="Normal"/>
        <w:rPr>
          <w:b/>
        </w:rPr>
      </w:pPr>
      <w:r>
        <w:rPr>
          <w:b/>
        </w:rPr>
        <w:t xml:space="preserve">  </w:t>
      </w:r>
    </w:p>
    <w:p>
      <w:pPr>
        <w:pStyle w:val="Normal"/>
        <w:ind w:firstLine="288" w:left="420"/>
        <w:jc w:val="both"/>
        <w:rPr/>
      </w:pPr>
      <w:r>
        <w:rPr/>
        <w:drawing>
          <wp:anchor behindDoc="0" distT="0" distB="0" distL="0" distR="0" simplePos="0" locked="0" layoutInCell="0" allowOverlap="1" relativeHeight="14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33340" cy="3561080"/>
            <wp:effectExtent l="0" t="0" r="0" b="0"/>
            <wp:wrapSquare wrapText="largest"/>
            <wp:docPr id="125" name="Image1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Image125" descr=""/>
                    <pic:cNvPicPr>
                      <a:picLocks noChangeAspect="1" noChangeArrowheads="1"/>
                    </pic:cNvPicPr>
                  </pic:nvPicPr>
                  <pic:blipFill>
                    <a:blip r:embed="rId1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3561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420" w:left="420"/>
        <w:jc w:val="both"/>
        <w:rPr/>
      </w:pPr>
      <w:r>
        <w:rPr/>
      </w:r>
    </w:p>
    <w:p>
      <w:pPr>
        <w:pStyle w:val="Normal"/>
        <w:ind w:hanging="420" w:left="840"/>
        <w:jc w:val="both"/>
        <w:rPr/>
      </w:pPr>
      <w:r>
        <w:rPr>
          <w:position w:val="80"/>
        </w:rPr>
        <w:t>a$ [IMG]</w:t>
      </w:r>
      <w:r>
        <w:rPr/>
        <w:tab/>
      </w:r>
      <w:r>
        <w:rPr/>
        <w:drawing>
          <wp:inline distT="0" distB="0" distL="0" distR="0">
            <wp:extent cx="1076325" cy="1076325"/>
            <wp:effectExtent l="0" t="0" r="0" b="0"/>
            <wp:docPr id="126" name="Image10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Image105" descr=""/>
                    <pic:cNvPicPr>
                      <a:picLocks noChangeAspect="1" noChangeArrowheads="1"/>
                    </pic:cNvPicPr>
                  </pic:nvPicPr>
                  <pic:blipFill>
                    <a:blip r:embed="rId1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6325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hanging="420" w:left="840"/>
        <w:jc w:val="both"/>
        <w:rPr/>
      </w:pPr>
      <w:r>
        <w:rPr>
          <w:position w:val="80"/>
        </w:rPr>
        <w:t>b$ [IMG]</w:t>
      </w:r>
      <w:r>
        <w:rPr/>
        <w:tab/>
      </w:r>
      <w:r>
        <w:rPr/>
        <w:drawing>
          <wp:inline distT="0" distB="0" distL="0" distR="0">
            <wp:extent cx="1076325" cy="1047750"/>
            <wp:effectExtent l="0" t="0" r="0" b="0"/>
            <wp:docPr id="127" name="Image1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Image126" descr=""/>
                    <pic:cNvPicPr>
                      <a:picLocks noChangeAspect="1" noChangeArrowheads="1"/>
                    </pic:cNvPicPr>
                  </pic:nvPicPr>
                  <pic:blipFill>
                    <a:blip r:embed="rId1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6325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hanging="420" w:left="840"/>
        <w:jc w:val="both"/>
        <w:rPr/>
      </w:pPr>
      <w:r>
        <w:rPr>
          <w:position w:val="80"/>
        </w:rPr>
        <w:t>c$ [IMG]</w:t>
      </w:r>
      <w:r>
        <w:rPr/>
        <w:tab/>
      </w:r>
      <w:r>
        <w:rPr/>
        <w:drawing>
          <wp:inline distT="0" distB="0" distL="0" distR="0">
            <wp:extent cx="1076325" cy="1057275"/>
            <wp:effectExtent l="0" t="0" r="0" b="0"/>
            <wp:docPr id="128" name="Image1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Image127" descr=""/>
                    <pic:cNvPicPr>
                      <a:picLocks noChangeAspect="1" noChangeArrowheads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6325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hanging="420" w:left="840"/>
        <w:jc w:val="both"/>
        <w:rPr/>
      </w:pPr>
      <w:r>
        <w:rPr>
          <w:position w:val="80"/>
        </w:rPr>
        <w:t>d$ [IMG]</w:t>
      </w:r>
      <w:r>
        <w:rPr/>
        <w:tab/>
      </w:r>
      <w:r>
        <w:rPr/>
        <w:drawing>
          <wp:inline distT="0" distB="0" distL="0" distR="0">
            <wp:extent cx="1076325" cy="1047750"/>
            <wp:effectExtent l="0" t="0" r="0" b="0"/>
            <wp:docPr id="129" name="Image1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Image128" descr=""/>
                    <pic:cNvPicPr>
                      <a:picLocks noChangeAspect="1" noChangeArrowheads="1"/>
                    </pic:cNvPicPr>
                  </pic:nvPicPr>
                  <pic:blipFill>
                    <a:blip r:embed="rId1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6325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hanging="420" w:left="840"/>
        <w:jc w:val="both"/>
        <w:rPr/>
      </w:pPr>
      <w:r>
        <w:rPr>
          <w:position w:val="80"/>
        </w:rPr>
        <w:t>e$ [IMG]</w:t>
      </w:r>
      <w:r>
        <w:rPr/>
        <w:tab/>
      </w:r>
      <w:r>
        <w:rPr/>
        <w:drawing>
          <wp:inline distT="0" distB="0" distL="0" distR="0">
            <wp:extent cx="1076325" cy="1066800"/>
            <wp:effectExtent l="0" t="0" r="0" b="0"/>
            <wp:docPr id="130" name="Image1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Image129" descr=""/>
                    <pic:cNvPicPr>
                      <a:picLocks noChangeAspect="1" noChangeArrowheads="1"/>
                    </pic:cNvPicPr>
                  </pic:nvPicPr>
                  <pic:blipFill>
                    <a:blip r:embed="rId1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6325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E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Prismas / Paralelepipedo e Cubos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Questão-104 (164032) - (ENEM MEC/2014/3ª Aplicação)  </w:t>
      </w:r>
    </w:p>
    <w:p>
      <w:pPr>
        <w:pStyle w:val="Normal"/>
        <w:rPr>
          <w:b/>
        </w:rPr>
      </w:pPr>
      <w:r>
        <w:rPr>
          <w:b/>
        </w:rPr>
        <w:t xml:space="preserve">  </w:t>
      </w:r>
    </w:p>
    <w:p>
      <w:pPr>
        <w:pStyle w:val="Normal"/>
        <w:ind w:firstLine="288" w:left="420"/>
        <w:jc w:val="both"/>
        <w:rPr/>
      </w:pPr>
      <w:r>
        <w:rPr/>
        <w:drawing>
          <wp:anchor behindDoc="0" distT="0" distB="0" distL="0" distR="0" simplePos="0" locked="0" layoutInCell="0" allowOverlap="1" relativeHeight="14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33340" cy="4344670"/>
            <wp:effectExtent l="0" t="0" r="0" b="0"/>
            <wp:wrapSquare wrapText="largest"/>
            <wp:docPr id="131" name="Image1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Image131" descr=""/>
                    <pic:cNvPicPr>
                      <a:picLocks noChangeAspect="1" noChangeArrowheads="1"/>
                    </pic:cNvPicPr>
                  </pic:nvPicPr>
                  <pic:blipFill>
                    <a:blip r:embed="rId1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4344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420" w:left="420"/>
        <w:jc w:val="both"/>
        <w:rPr/>
      </w:pPr>
      <w:r>
        <w:rPr/>
      </w:r>
    </w:p>
    <w:p>
      <w:pPr>
        <w:pStyle w:val="Normal"/>
        <w:ind w:hanging="420" w:left="840"/>
        <w:jc w:val="both"/>
        <w:rPr/>
      </w:pPr>
      <w:r>
        <w:rPr>
          <w:position w:val="80"/>
        </w:rPr>
        <w:t>a$ [IMG]</w:t>
      </w:r>
      <w:r>
        <w:rPr/>
        <w:tab/>
      </w:r>
      <w:r>
        <w:rPr/>
        <w:drawing>
          <wp:inline distT="0" distB="0" distL="0" distR="0">
            <wp:extent cx="1619250" cy="1114425"/>
            <wp:effectExtent l="0" t="0" r="0" b="0"/>
            <wp:docPr id="132" name="Image1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Image130" descr=""/>
                    <pic:cNvPicPr>
                      <a:picLocks noChangeAspect="1" noChangeArrowheads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hanging="420" w:left="840"/>
        <w:jc w:val="both"/>
        <w:rPr/>
      </w:pPr>
      <w:r>
        <w:rPr>
          <w:position w:val="80"/>
        </w:rPr>
        <w:t>b$ [IMG]</w:t>
      </w:r>
      <w:r>
        <w:rPr/>
        <w:tab/>
      </w:r>
      <w:r>
        <w:rPr/>
        <w:drawing>
          <wp:inline distT="0" distB="0" distL="0" distR="0">
            <wp:extent cx="1619250" cy="1114425"/>
            <wp:effectExtent l="0" t="0" r="0" b="0"/>
            <wp:docPr id="133" name="Image13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Image132" descr=""/>
                    <pic:cNvPicPr>
                      <a:picLocks noChangeAspect="1" noChangeArrowheads="1"/>
                    </pic:cNvPicPr>
                  </pic:nvPicPr>
                  <pic:blipFill>
                    <a:blip r:embed="rId1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hanging="420" w:left="840"/>
        <w:jc w:val="both"/>
        <w:rPr/>
      </w:pPr>
      <w:r>
        <w:rPr>
          <w:position w:val="80"/>
        </w:rPr>
        <w:t>c$ [IMG]</w:t>
      </w:r>
      <w:r>
        <w:rPr/>
        <w:tab/>
      </w:r>
      <w:r>
        <w:rPr/>
        <w:drawing>
          <wp:inline distT="0" distB="0" distL="0" distR="0">
            <wp:extent cx="1619250" cy="1104900"/>
            <wp:effectExtent l="0" t="0" r="0" b="0"/>
            <wp:docPr id="134" name="Image13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Image133" descr=""/>
                    <pic:cNvPicPr>
                      <a:picLocks noChangeAspect="1" noChangeArrowheads="1"/>
                    </pic:cNvPicPr>
                  </pic:nvPicPr>
                  <pic:blipFill>
                    <a:blip r:embed="rId1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hanging="420" w:left="840"/>
        <w:jc w:val="both"/>
        <w:rPr/>
      </w:pPr>
      <w:r>
        <w:rPr>
          <w:position w:val="80"/>
        </w:rPr>
        <w:t>d$ [IMG]</w:t>
      </w:r>
      <w:r>
        <w:rPr/>
        <w:tab/>
      </w:r>
      <w:r>
        <w:rPr/>
        <w:drawing>
          <wp:inline distT="0" distB="0" distL="0" distR="0">
            <wp:extent cx="1619250" cy="1114425"/>
            <wp:effectExtent l="0" t="0" r="0" b="0"/>
            <wp:docPr id="135" name="Image13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Image134" descr=""/>
                    <pic:cNvPicPr>
                      <a:picLocks noChangeAspect="1" noChangeArrowheads="1"/>
                    </pic:cNvPicPr>
                  </pic:nvPicPr>
                  <pic:blipFill>
                    <a:blip r:embed="rId1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hanging="420" w:left="840"/>
        <w:jc w:val="both"/>
        <w:rPr/>
      </w:pPr>
      <w:r>
        <w:rPr>
          <w:position w:val="80"/>
        </w:rPr>
        <w:t>e$ [IMG]</w:t>
      </w:r>
      <w:r>
        <w:rPr/>
        <w:tab/>
      </w:r>
      <w:r>
        <w:rPr/>
        <w:drawing>
          <wp:inline distT="0" distB="0" distL="0" distR="0">
            <wp:extent cx="1619250" cy="1123950"/>
            <wp:effectExtent l="0" t="0" r="0" b="0"/>
            <wp:docPr id="136" name="Image13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Image135" descr=""/>
                    <pic:cNvPicPr>
                      <a:picLocks noChangeAspect="1" noChangeArrowheads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E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Áreas de Superficies Planas / Polígonos</w:t>
      </w:r>
    </w:p>
    <w:p>
      <w:r>
        <w:t>Áreas de Superficies Planas / Polígonos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Questão-105 (164033) - (ENEM MEC/2014/3ª Aplicação)  </w:t>
      </w:r>
    </w:p>
    <w:p>
      <w:pPr>
        <w:pStyle w:val="Normal"/>
        <w:rPr>
          <w:b/>
        </w:rPr>
      </w:pPr>
      <w:r>
        <w:rPr>
          <w:b/>
        </w:rPr>
        <w:t xml:space="preserve">  </w:t>
      </w:r>
    </w:p>
    <w:p>
      <w:pPr>
        <w:pStyle w:val="Normal"/>
        <w:ind w:firstLine="288" w:left="420"/>
        <w:jc w:val="both"/>
        <w:rPr/>
      </w:pPr>
      <w:r>
        <w:rPr/>
        <w:drawing>
          <wp:anchor behindDoc="0" distT="0" distB="0" distL="0" distR="0" simplePos="0" locked="0" layoutInCell="0" allowOverlap="1" relativeHeight="14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33340" cy="2066290"/>
            <wp:effectExtent l="0" t="0" r="0" b="0"/>
            <wp:wrapSquare wrapText="largest"/>
            <wp:docPr id="137" name="Image13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Image137" descr=""/>
                    <pic:cNvPicPr>
                      <a:picLocks noChangeAspect="1" noChangeArrowheads="1"/>
                    </pic:cNvPicPr>
                  </pic:nvPicPr>
                  <pic:blipFill>
                    <a:blip r:embed="rId1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2066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420" w:left="840"/>
        <w:jc w:val="both"/>
        <w:rPr/>
      </w:pPr>
      <w:r>
        <w:rPr/>
        <w:t>a$ 11,25 mil.</w:t>
      </w:r>
    </w:p>
    <w:p>
      <w:pPr>
        <w:pStyle w:val="Normal"/>
        <w:ind w:hanging="420" w:left="840"/>
        <w:jc w:val="both"/>
        <w:rPr/>
      </w:pPr>
      <w:r>
        <w:rPr/>
        <w:t>b$ 180 mil.</w:t>
      </w:r>
    </w:p>
    <w:p>
      <w:pPr>
        <w:pStyle w:val="Normal"/>
        <w:ind w:hanging="420" w:left="840"/>
        <w:jc w:val="both"/>
        <w:rPr/>
      </w:pPr>
      <w:r>
        <w:rPr/>
        <w:t>c$ 225 mil.</w:t>
      </w:r>
    </w:p>
    <w:p>
      <w:pPr>
        <w:pStyle w:val="Normal"/>
        <w:ind w:hanging="420" w:left="840"/>
        <w:jc w:val="both"/>
        <w:rPr/>
      </w:pPr>
      <w:r>
        <w:rPr/>
        <w:t>d$ 22 500 mil.</w:t>
      </w:r>
    </w:p>
    <w:p>
      <w:pPr>
        <w:pStyle w:val="Normal"/>
        <w:ind w:hanging="420" w:left="840"/>
        <w:jc w:val="both"/>
        <w:rPr/>
      </w:pPr>
      <w:r>
        <w:rPr/>
        <w:t>e$ 112 500 mil.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E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Operações com Números Reais / Potenciação</w:t>
      </w:r>
    </w:p>
    <w:p>
      <w:r>
        <w:t>Operações com Números Reais / Potenciação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Questão-106 (164034) - (ENEM MEC/2014/3ª Aplicação)  </w:t>
      </w:r>
    </w:p>
    <w:p>
      <w:pPr>
        <w:pStyle w:val="Normal"/>
        <w:rPr>
          <w:b/>
        </w:rPr>
      </w:pPr>
      <w:r>
        <w:rPr>
          <w:b/>
        </w:rPr>
        <w:t xml:space="preserve">  </w:t>
      </w:r>
    </w:p>
    <w:p>
      <w:pPr>
        <w:pStyle w:val="Normal"/>
        <w:ind w:firstLine="288" w:left="420"/>
        <w:jc w:val="both"/>
        <w:rPr/>
      </w:pPr>
      <w:r>
        <w:rPr/>
        <w:drawing>
          <wp:anchor behindDoc="0" distT="0" distB="0" distL="0" distR="0" simplePos="0" locked="0" layoutInCell="0" allowOverlap="1" relativeHeight="14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33340" cy="2188210"/>
            <wp:effectExtent l="0" t="0" r="0" b="0"/>
            <wp:wrapSquare wrapText="largest"/>
            <wp:docPr id="138" name="Image13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Image138" descr=""/>
                    <pic:cNvPicPr>
                      <a:picLocks noChangeAspect="1" noChangeArrowheads="1"/>
                    </pic:cNvPicPr>
                  </pic:nvPicPr>
                  <pic:blipFill>
                    <a:blip r:embed="rId1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2188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420" w:left="420"/>
        <w:jc w:val="both"/>
        <w:rPr/>
      </w:pPr>
      <w:r>
        <w:rPr/>
      </w:r>
    </w:p>
    <w:p>
      <w:pPr>
        <w:pStyle w:val="Normal"/>
        <w:ind w:hanging="420" w:left="840"/>
        <w:jc w:val="both"/>
        <w:rPr>
          <w:vertAlign w:val="superscript"/>
        </w:rPr>
      </w:pPr>
      <w:r>
        <w:rPr/>
        <w:t>a$ 214,44 x 10</w:t>
      </w:r>
      <w:r>
        <w:rPr>
          <w:vertAlign w:val="superscript"/>
        </w:rPr>
        <w:t>3</w:t>
      </w:r>
    </w:p>
    <w:p>
      <w:pPr>
        <w:pStyle w:val="Normal"/>
        <w:ind w:hanging="420" w:left="840"/>
        <w:jc w:val="both"/>
        <w:rPr/>
      </w:pPr>
      <w:r>
        <w:rPr/>
        <w:t>b$ 5,34 x 10</w:t>
      </w:r>
      <w:r>
        <w:rPr>
          <w:vertAlign w:val="superscript"/>
        </w:rPr>
        <w:t>6</w:t>
      </w:r>
      <w:r>
        <w:rPr/>
        <w:t xml:space="preserve"> </w:t>
      </w:r>
    </w:p>
    <w:p>
      <w:pPr>
        <w:pStyle w:val="Normal"/>
        <w:ind w:hanging="420" w:left="840"/>
        <w:jc w:val="both"/>
        <w:rPr/>
      </w:pPr>
      <w:r>
        <w:rPr/>
        <w:t>c$ 5,34 x 10</w:t>
      </w:r>
      <w:r>
        <w:rPr>
          <w:vertAlign w:val="superscript"/>
        </w:rPr>
        <w:t>9</w:t>
      </w:r>
    </w:p>
    <w:p>
      <w:pPr>
        <w:pStyle w:val="Normal"/>
        <w:ind w:hanging="420" w:left="840"/>
        <w:jc w:val="both"/>
        <w:rPr/>
      </w:pPr>
      <w:r>
        <w:rPr/>
        <w:t>d$ 5,34 x 10</w:t>
      </w:r>
      <w:r>
        <w:rPr>
          <w:vertAlign w:val="superscript"/>
        </w:rPr>
        <w:t>12</w:t>
      </w:r>
    </w:p>
    <w:p>
      <w:pPr>
        <w:pStyle w:val="Normal"/>
        <w:ind w:hanging="420" w:left="840"/>
        <w:jc w:val="both"/>
        <w:rPr/>
      </w:pPr>
      <w:r>
        <w:rPr/>
        <w:t>e$ 214,44 x 10</w:t>
      </w:r>
      <w:r>
        <w:rPr>
          <w:vertAlign w:val="superscript"/>
        </w:rPr>
        <w:t>12</w:t>
      </w:r>
      <w:r>
        <w:rPr/>
        <w:t xml:space="preserve"> 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D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Matemática Financeira / Porcentagem</w:t>
      </w:r>
    </w:p>
    <w:p>
      <w:r>
        <w:t>Matemática Financeira / Porcentagem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Questão-107 (164035) - (ENEM MEC/2014/3ª Aplicação)  </w:t>
      </w:r>
    </w:p>
    <w:p>
      <w:pPr>
        <w:pStyle w:val="Normal"/>
        <w:rPr>
          <w:b/>
        </w:rPr>
      </w:pPr>
      <w:r>
        <w:rPr>
          <w:b/>
        </w:rPr>
        <w:t xml:space="preserve">  </w:t>
      </w:r>
    </w:p>
    <w:p>
      <w:pPr>
        <w:pStyle w:val="Normal"/>
        <w:ind w:firstLine="288" w:left="420"/>
        <w:jc w:val="both"/>
        <w:rPr/>
      </w:pPr>
      <w:r>
        <w:rPr/>
        <w:drawing>
          <wp:anchor behindDoc="0" distT="0" distB="0" distL="0" distR="0" simplePos="0" locked="0" layoutInCell="0" allowOverlap="1" relativeHeight="148">
            <wp:simplePos x="0" y="0"/>
            <wp:positionH relativeFrom="column">
              <wp:posOffset>133350</wp:posOffset>
            </wp:positionH>
            <wp:positionV relativeFrom="paragraph">
              <wp:posOffset>-133350</wp:posOffset>
            </wp:positionV>
            <wp:extent cx="5133340" cy="3152775"/>
            <wp:effectExtent l="0" t="0" r="0" b="0"/>
            <wp:wrapSquare wrapText="largest"/>
            <wp:docPr id="139" name="Image13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Image139" descr=""/>
                    <pic:cNvPicPr>
                      <a:picLocks noChangeAspect="1" noChangeArrowheads="1"/>
                    </pic:cNvPicPr>
                  </pic:nvPicPr>
                  <pic:blipFill>
                    <a:blip r:embed="rId1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420" w:left="420"/>
        <w:jc w:val="both"/>
        <w:rPr/>
      </w:pPr>
      <w:r>
        <w:rPr/>
      </w:r>
    </w:p>
    <w:p>
      <w:pPr>
        <w:pStyle w:val="Normal"/>
        <w:ind w:hanging="420" w:left="840"/>
        <w:jc w:val="both"/>
        <w:rPr/>
      </w:pPr>
      <w:r>
        <w:rPr/>
        <w:t>a$ Santa Catarina.</w:t>
      </w:r>
    </w:p>
    <w:p>
      <w:pPr>
        <w:pStyle w:val="Normal"/>
        <w:ind w:hanging="420" w:left="840"/>
        <w:jc w:val="both"/>
        <w:rPr/>
      </w:pPr>
      <w:r>
        <w:rPr/>
        <w:t>b$ Rio de Janeiro.</w:t>
      </w:r>
    </w:p>
    <w:p>
      <w:pPr>
        <w:pStyle w:val="Normal"/>
        <w:ind w:hanging="420" w:left="840"/>
        <w:jc w:val="both"/>
        <w:rPr/>
      </w:pPr>
      <w:r>
        <w:rPr/>
        <w:t>c$ Pernambuco.</w:t>
      </w:r>
    </w:p>
    <w:p>
      <w:pPr>
        <w:pStyle w:val="Normal"/>
        <w:ind w:hanging="420" w:left="840"/>
        <w:jc w:val="both"/>
        <w:rPr/>
      </w:pPr>
      <w:r>
        <w:rPr/>
        <w:t>d$ Pará.</w:t>
      </w:r>
    </w:p>
    <w:p>
      <w:pPr>
        <w:pStyle w:val="Normal"/>
        <w:ind w:hanging="420" w:left="840"/>
        <w:jc w:val="both"/>
        <w:rPr/>
      </w:pPr>
      <w:r>
        <w:rPr/>
        <w:t>e$ Mato Grosso.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C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/>
        <w:t>Matemática Financeira / Porcentagem</w:t>
      </w:r>
    </w:p>
    <w:p>
      <w:r>
        <w:t>Matemática Financeira / Porcentagem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Questão-108 (164036) - (ENEM MEC/2014/3ª Aplicação)  </w:t>
      </w:r>
    </w:p>
    <w:p>
      <w:pPr>
        <w:pStyle w:val="Normal"/>
        <w:rPr>
          <w:b/>
        </w:rPr>
      </w:pPr>
      <w:r>
        <w:rPr>
          <w:b/>
        </w:rPr>
        <w:t xml:space="preserve">  </w:t>
      </w:r>
    </w:p>
    <w:p>
      <w:pPr>
        <w:pStyle w:val="Normal"/>
        <w:ind w:firstLine="288" w:left="420"/>
        <w:jc w:val="both"/>
        <w:rPr/>
      </w:pPr>
      <w:r>
        <w:rPr/>
        <w:drawing>
          <wp:anchor behindDoc="0" distT="0" distB="0" distL="0" distR="0" simplePos="0" locked="0" layoutInCell="0" allowOverlap="1" relativeHeight="149">
            <wp:simplePos x="0" y="0"/>
            <wp:positionH relativeFrom="column">
              <wp:posOffset>76200</wp:posOffset>
            </wp:positionH>
            <wp:positionV relativeFrom="paragraph">
              <wp:posOffset>-95250</wp:posOffset>
            </wp:positionV>
            <wp:extent cx="5133340" cy="4914265"/>
            <wp:effectExtent l="0" t="0" r="0" b="0"/>
            <wp:wrapSquare wrapText="largest"/>
            <wp:docPr id="140" name="Image14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Image140" descr=""/>
                    <pic:cNvPicPr>
                      <a:picLocks noChangeAspect="1" noChangeArrowheads="1"/>
                    </pic:cNvPicPr>
                  </pic:nvPicPr>
                  <pic:blipFill>
                    <a:blip r:embed="rId1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4914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420" w:left="420"/>
        <w:jc w:val="both"/>
        <w:rPr/>
      </w:pPr>
      <w:r>
        <w:rPr/>
      </w:r>
    </w:p>
    <w:p>
      <w:pPr>
        <w:pStyle w:val="Normal"/>
        <w:ind w:hanging="420" w:left="840"/>
        <w:jc w:val="both"/>
        <w:rPr/>
      </w:pPr>
      <w:r>
        <w:rPr/>
        <w:t>a$ hotel 1, pois apresenta a maior taxa de ocupação antes dos descontos.</w:t>
      </w:r>
    </w:p>
    <w:p>
      <w:pPr>
        <w:pStyle w:val="Normal"/>
        <w:ind w:hanging="420" w:left="840"/>
        <w:jc w:val="both"/>
        <w:rPr/>
      </w:pPr>
      <w:r>
        <w:rPr/>
        <w:t>b$ hotel 2, pois apresenta a maior taxa de ocupação após os descontos.</w:t>
      </w:r>
    </w:p>
    <w:p>
      <w:pPr>
        <w:pStyle w:val="Normal"/>
        <w:ind w:hanging="420" w:left="840"/>
        <w:jc w:val="both"/>
        <w:rPr/>
      </w:pPr>
      <w:r>
        <w:rPr/>
        <w:t>c$ hotel 3, pois apresenta aumento de 38% na taxa de arrecadação.</w:t>
      </w:r>
    </w:p>
    <w:p>
      <w:pPr>
        <w:pStyle w:val="Normal"/>
        <w:ind w:hanging="420" w:left="840"/>
        <w:jc w:val="both"/>
        <w:rPr/>
      </w:pPr>
      <w:r>
        <w:rPr/>
        <w:t>d$ hotel 4, pois apresenta a maior diferença na taxa de arrecadação de 2010 para 2011.</w:t>
      </w:r>
    </w:p>
    <w:p>
      <w:pPr>
        <w:pStyle w:val="Normal"/>
        <w:ind w:hanging="420" w:left="840"/>
        <w:jc w:val="both"/>
        <w:rPr/>
      </w:pPr>
      <w:r>
        <w:rPr/>
        <w:t>e$ hotel 5, pois apresenta o maior desconto no valor da diária.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C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Problemas / Lógica</w:t>
      </w:r>
    </w:p>
    <w:p>
      <w:r>
        <w:t>Problemas / Lógica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Questão-109 (164037) - (ENEM MEC/2014/3ª Aplicação)  </w:t>
      </w:r>
    </w:p>
    <w:p>
      <w:pPr>
        <w:pStyle w:val="Normal"/>
        <w:rPr>
          <w:b/>
        </w:rPr>
      </w:pPr>
      <w:r>
        <w:drawing>
          <wp:anchor behindDoc="0" distT="0" distB="0" distL="0" distR="0" simplePos="0" locked="0" layoutInCell="0" allowOverlap="1" relativeHeight="150">
            <wp:simplePos x="0" y="0"/>
            <wp:positionH relativeFrom="column">
              <wp:posOffset>171450</wp:posOffset>
            </wp:positionH>
            <wp:positionV relativeFrom="paragraph">
              <wp:posOffset>94615</wp:posOffset>
            </wp:positionV>
            <wp:extent cx="5133340" cy="3813810"/>
            <wp:effectExtent l="0" t="0" r="0" b="0"/>
            <wp:wrapSquare wrapText="largest"/>
            <wp:docPr id="141" name="Image14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Image141" descr=""/>
                    <pic:cNvPicPr>
                      <a:picLocks noChangeAspect="1" noChangeArrowheads="1"/>
                    </pic:cNvPicPr>
                  </pic:nvPicPr>
                  <pic:blipFill>
                    <a:blip r:embed="rId1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3813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 xml:space="preserve">  </w:t>
      </w:r>
    </w:p>
    <w:p>
      <w:pPr>
        <w:pStyle w:val="Normal"/>
        <w:ind w:firstLine="288" w:left="420"/>
        <w:jc w:val="both"/>
        <w:rPr/>
      </w:pPr>
      <w:r>
        <w:rPr/>
      </w:r>
    </w:p>
    <w:p>
      <w:pPr>
        <w:pStyle w:val="Normal"/>
        <w:ind w:hanging="420" w:left="840"/>
        <w:jc w:val="both"/>
        <w:rPr/>
      </w:pPr>
      <w:r>
        <w:rPr/>
        <w:t>a$ um pentágono e um retângulo.</w:t>
      </w:r>
    </w:p>
    <w:p>
      <w:pPr>
        <w:pStyle w:val="Normal"/>
        <w:ind w:hanging="420" w:left="840"/>
        <w:jc w:val="both"/>
        <w:rPr/>
      </w:pPr>
      <w:r>
        <w:rPr/>
        <w:t>b$ um pentágono e quatro retângulos.</w:t>
      </w:r>
    </w:p>
    <w:p>
      <w:pPr>
        <w:pStyle w:val="Normal"/>
        <w:ind w:hanging="420" w:left="840"/>
        <w:jc w:val="both"/>
        <w:rPr/>
      </w:pPr>
      <w:r>
        <w:rPr/>
        <w:t>c$ um pentágono e cinco retângulos.</w:t>
      </w:r>
    </w:p>
    <w:p>
      <w:pPr>
        <w:pStyle w:val="Normal"/>
        <w:ind w:hanging="420" w:left="840"/>
        <w:jc w:val="both"/>
        <w:rPr/>
      </w:pPr>
      <w:r>
        <w:rPr/>
        <w:t>d$ dois pentágonos e quatro retângulos.</w:t>
      </w:r>
    </w:p>
    <w:p>
      <w:pPr>
        <w:pStyle w:val="Normal"/>
        <w:ind w:hanging="420" w:left="840"/>
        <w:jc w:val="both"/>
        <w:rPr/>
      </w:pPr>
      <w:r>
        <w:rPr/>
        <w:t>e$ dois pentágonos e cinco retângulos.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C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Matemática Financeira / Porcentagem</w:t>
      </w:r>
    </w:p>
    <w:p>
      <w:r>
        <w:t>Matemática Financeira / Porcentagem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Questão-110 (164038) - (ENEM MEC/2014/3ª Aplicação)  </w:t>
      </w:r>
    </w:p>
    <w:p>
      <w:pPr>
        <w:pStyle w:val="Normal"/>
        <w:rPr>
          <w:b/>
        </w:rPr>
      </w:pPr>
      <w:r>
        <w:rPr>
          <w:b/>
        </w:rPr>
        <w:t xml:space="preserve">  </w:t>
      </w:r>
    </w:p>
    <w:p>
      <w:pPr>
        <w:pStyle w:val="Normal"/>
        <w:ind w:firstLine="288" w:left="420"/>
        <w:jc w:val="both"/>
        <w:rPr/>
      </w:pPr>
      <w:r>
        <w:rPr/>
        <w:drawing>
          <wp:anchor behindDoc="0" distT="0" distB="0" distL="0" distR="0" simplePos="0" locked="0" layoutInCell="0" allowOverlap="1" relativeHeight="151">
            <wp:simplePos x="0" y="0"/>
            <wp:positionH relativeFrom="column">
              <wp:posOffset>133350</wp:posOffset>
            </wp:positionH>
            <wp:positionV relativeFrom="paragraph">
              <wp:posOffset>-76200</wp:posOffset>
            </wp:positionV>
            <wp:extent cx="5133340" cy="2489835"/>
            <wp:effectExtent l="0" t="0" r="0" b="0"/>
            <wp:wrapSquare wrapText="largest"/>
            <wp:docPr id="142" name="Image14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Image142" descr=""/>
                    <pic:cNvPicPr>
                      <a:picLocks noChangeAspect="1" noChangeArrowheads="1"/>
                    </pic:cNvPicPr>
                  </pic:nvPicPr>
                  <pic:blipFill>
                    <a:blip r:embed="rId1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2489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420" w:left="420"/>
        <w:jc w:val="both"/>
        <w:rPr/>
      </w:pPr>
      <w:r>
        <w:rPr/>
      </w:r>
    </w:p>
    <w:p>
      <w:pPr>
        <w:pStyle w:val="Normal"/>
        <w:ind w:hanging="420" w:left="840"/>
        <w:jc w:val="both"/>
        <w:rPr/>
      </w:pPr>
      <w:r>
        <w:rPr/>
        <w:t>a$ 27.</w:t>
      </w:r>
    </w:p>
    <w:p>
      <w:pPr>
        <w:pStyle w:val="Normal"/>
        <w:ind w:hanging="420" w:left="840"/>
        <w:jc w:val="both"/>
        <w:rPr/>
      </w:pPr>
      <w:r>
        <w:rPr/>
        <w:t>b$ 53.</w:t>
      </w:r>
    </w:p>
    <w:p>
      <w:pPr>
        <w:pStyle w:val="Normal"/>
        <w:ind w:hanging="420" w:left="840"/>
        <w:jc w:val="both"/>
        <w:rPr/>
      </w:pPr>
      <w:r>
        <w:rPr/>
        <w:t>c$ 239.</w:t>
      </w:r>
    </w:p>
    <w:p>
      <w:pPr>
        <w:pStyle w:val="Normal"/>
        <w:ind w:hanging="420" w:left="840"/>
        <w:jc w:val="both"/>
        <w:rPr/>
      </w:pPr>
      <w:r>
        <w:rPr/>
        <w:t>d$ 537.</w:t>
      </w:r>
    </w:p>
    <w:p>
      <w:pPr>
        <w:pStyle w:val="Normal"/>
        <w:ind w:hanging="420" w:left="840"/>
        <w:jc w:val="both"/>
        <w:rPr/>
      </w:pPr>
      <w:r>
        <w:rPr/>
        <w:t>e$ 1 074.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D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Matemática Financeira / Grandezas Proporcionais e Regras de Três</w:t>
      </w:r>
    </w:p>
    <w:p>
      <w:r>
        <w:t>Matemática Financeira / Grandezas Proporcionais e Regras de Três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Questão-111 (164039) - (ENEM MEC/2014/3ª Aplicação)  </w:t>
      </w:r>
    </w:p>
    <w:p>
      <w:pPr>
        <w:pStyle w:val="Normal"/>
        <w:rPr>
          <w:b/>
        </w:rPr>
      </w:pPr>
      <w:r>
        <w:rPr>
          <w:b/>
        </w:rPr>
        <w:t xml:space="preserve"> </w:t>
      </w:r>
      <w:r>
        <w:drawing>
          <wp:anchor behindDoc="0" distT="0" distB="0" distL="0" distR="0" simplePos="0" locked="0" layoutInCell="0" allowOverlap="1" relativeHeight="152">
            <wp:simplePos x="0" y="0"/>
            <wp:positionH relativeFrom="column">
              <wp:posOffset>38100</wp:posOffset>
            </wp:positionH>
            <wp:positionV relativeFrom="paragraph">
              <wp:posOffset>113665</wp:posOffset>
            </wp:positionV>
            <wp:extent cx="5133340" cy="2697480"/>
            <wp:effectExtent l="0" t="0" r="0" b="0"/>
            <wp:wrapSquare wrapText="largest"/>
            <wp:docPr id="143" name="Image14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Image143" descr=""/>
                    <pic:cNvPicPr>
                      <a:picLocks noChangeAspect="1" noChangeArrowheads="1"/>
                    </pic:cNvPicPr>
                  </pic:nvPicPr>
                  <pic:blipFill>
                    <a:blip r:embed="rId1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 xml:space="preserve"> </w:t>
      </w:r>
    </w:p>
    <w:p>
      <w:pPr>
        <w:pStyle w:val="Normal"/>
        <w:ind w:firstLine="288" w:left="420"/>
        <w:jc w:val="both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/>
      </w:r>
    </w:p>
    <w:p>
      <w:pPr>
        <w:pStyle w:val="Normal"/>
        <w:ind w:hanging="420" w:left="840"/>
        <w:jc w:val="both"/>
        <w:rPr/>
      </w:pPr>
      <w:r>
        <w:rPr/>
        <w:t>a$ 1,0 h.</w:t>
      </w:r>
    </w:p>
    <w:p>
      <w:pPr>
        <w:pStyle w:val="Normal"/>
        <w:ind w:hanging="420" w:left="840"/>
        <w:jc w:val="both"/>
        <w:rPr/>
      </w:pPr>
      <w:r>
        <w:rPr/>
        <w:t>b$ 1,5 h.</w:t>
      </w:r>
    </w:p>
    <w:p>
      <w:pPr>
        <w:pStyle w:val="Normal"/>
        <w:ind w:hanging="420" w:left="840"/>
        <w:jc w:val="both"/>
        <w:rPr/>
      </w:pPr>
      <w:r>
        <w:rPr/>
        <w:t>c$ 1,6 h.</w:t>
      </w:r>
    </w:p>
    <w:p>
      <w:pPr>
        <w:pStyle w:val="Normal"/>
        <w:ind w:hanging="420" w:left="840"/>
        <w:jc w:val="both"/>
        <w:rPr/>
      </w:pPr>
      <w:r>
        <w:rPr/>
        <w:t>d$ 2,4 h.</w:t>
      </w:r>
    </w:p>
    <w:p>
      <w:pPr>
        <w:pStyle w:val="Normal"/>
        <w:ind w:hanging="420" w:left="840"/>
        <w:jc w:val="both"/>
        <w:rPr/>
      </w:pPr>
      <w:r>
        <w:rPr/>
        <w:t>e$ 2,5 h.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B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Matemática Financeira / Grandezas Proporcionais e Regras de Três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Questão-112 (164040) - (ENEM MEC/2014/3ª Aplicação)  </w:t>
      </w:r>
    </w:p>
    <w:p>
      <w:pPr>
        <w:pStyle w:val="Normal"/>
        <w:rPr>
          <w:b/>
        </w:rPr>
      </w:pPr>
      <w:r>
        <w:drawing>
          <wp:anchor behindDoc="0" distT="0" distB="0" distL="0" distR="0" simplePos="0" locked="0" layoutInCell="0" allowOverlap="1" relativeHeight="153">
            <wp:simplePos x="0" y="0"/>
            <wp:positionH relativeFrom="column">
              <wp:posOffset>133350</wp:posOffset>
            </wp:positionH>
            <wp:positionV relativeFrom="paragraph">
              <wp:posOffset>75565</wp:posOffset>
            </wp:positionV>
            <wp:extent cx="5133340" cy="2812415"/>
            <wp:effectExtent l="0" t="0" r="0" b="0"/>
            <wp:wrapSquare wrapText="largest"/>
            <wp:docPr id="144" name="Image14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Image144" descr=""/>
                    <pic:cNvPicPr>
                      <a:picLocks noChangeAspect="1" noChangeArrowheads="1"/>
                    </pic:cNvPicPr>
                  </pic:nvPicPr>
                  <pic:blipFill>
                    <a:blip r:embed="rId1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2812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 xml:space="preserve">  </w:t>
      </w:r>
    </w:p>
    <w:p>
      <w:pPr>
        <w:pStyle w:val="Normal"/>
        <w:ind w:firstLine="288" w:left="420"/>
        <w:jc w:val="both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/>
      </w:r>
    </w:p>
    <w:p>
      <w:pPr>
        <w:pStyle w:val="Normal"/>
        <w:ind w:hanging="420" w:left="840"/>
        <w:jc w:val="both"/>
        <w:rPr/>
      </w:pPr>
      <w:r>
        <w:rPr/>
        <w:t>a$ 1,2.</w:t>
      </w:r>
    </w:p>
    <w:p>
      <w:pPr>
        <w:pStyle w:val="Normal"/>
        <w:ind w:hanging="420" w:left="840"/>
        <w:jc w:val="both"/>
        <w:rPr/>
      </w:pPr>
      <w:r>
        <w:rPr/>
        <w:t>b$ 1,3.</w:t>
      </w:r>
    </w:p>
    <w:p>
      <w:pPr>
        <w:pStyle w:val="Normal"/>
        <w:ind w:hanging="420" w:left="840"/>
        <w:jc w:val="both"/>
        <w:rPr/>
      </w:pPr>
      <w:r>
        <w:rPr/>
        <w:t>c$ 1,4.</w:t>
      </w:r>
    </w:p>
    <w:p>
      <w:pPr>
        <w:pStyle w:val="Normal"/>
        <w:ind w:hanging="420" w:left="840"/>
        <w:jc w:val="both"/>
        <w:rPr/>
      </w:pPr>
      <w:r>
        <w:rPr/>
        <w:t>d$ 2,2.</w:t>
      </w:r>
    </w:p>
    <w:p>
      <w:pPr>
        <w:pStyle w:val="Normal"/>
        <w:ind w:hanging="420" w:left="840"/>
        <w:jc w:val="both"/>
        <w:rPr/>
      </w:pPr>
      <w:r>
        <w:rPr/>
        <w:t>e$ 2,3.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B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Operações com Números Inteiros / Múltiplos, Divisores e Sist. Decimal de Numeração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Questão-113 (164041) - (ENEM MEC/2014/3ª Aplicação)  </w:t>
      </w:r>
    </w:p>
    <w:p>
      <w:pPr>
        <w:pStyle w:val="Normal"/>
        <w:rPr>
          <w:b/>
        </w:rPr>
      </w:pPr>
      <w:r>
        <w:rPr>
          <w:b/>
        </w:rPr>
        <w:t xml:space="preserve">  </w:t>
      </w:r>
    </w:p>
    <w:p>
      <w:pPr>
        <w:pStyle w:val="Normal"/>
        <w:ind w:firstLine="288" w:left="420"/>
        <w:jc w:val="both"/>
        <w:rPr/>
      </w:pPr>
      <w:r>
        <w:rPr/>
        <w:drawing>
          <wp:anchor behindDoc="0" distT="0" distB="0" distL="0" distR="0" simplePos="0" locked="0" layoutInCell="0" allowOverlap="1" relativeHeight="15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33340" cy="1736725"/>
            <wp:effectExtent l="0" t="0" r="0" b="0"/>
            <wp:wrapSquare wrapText="largest"/>
            <wp:docPr id="145" name="Image14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" name="Image145" descr=""/>
                    <pic:cNvPicPr>
                      <a:picLocks noChangeAspect="1" noChangeArrowheads="1"/>
                    </pic:cNvPicPr>
                  </pic:nvPicPr>
                  <pic:blipFill>
                    <a:blip r:embed="rId1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1736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420" w:left="420"/>
        <w:jc w:val="both"/>
        <w:rPr/>
      </w:pPr>
      <w:r>
        <w:rPr/>
      </w:r>
    </w:p>
    <w:p>
      <w:pPr>
        <w:pStyle w:val="Normal"/>
        <w:ind w:hanging="420" w:left="840"/>
        <w:jc w:val="both"/>
        <w:rPr/>
      </w:pPr>
      <w:r>
        <w:rPr/>
        <w:t>a$ 30, 90, 150, 210, 270, 330, 390, 450.</w:t>
      </w:r>
    </w:p>
    <w:p>
      <w:pPr>
        <w:pStyle w:val="Normal"/>
        <w:ind w:hanging="420" w:left="840"/>
        <w:jc w:val="both"/>
        <w:rPr/>
      </w:pPr>
      <w:r>
        <w:rPr/>
        <w:t>b$ 75, 120, 165, 210, 255, 300, 345, 390.</w:t>
      </w:r>
    </w:p>
    <w:p>
      <w:pPr>
        <w:pStyle w:val="Normal"/>
        <w:ind w:hanging="420" w:left="840"/>
        <w:jc w:val="both"/>
        <w:rPr/>
      </w:pPr>
      <w:r>
        <w:rPr/>
        <w:t>c$ 78, 126, 174, 222, 270, 318, 366, 414.</w:t>
      </w:r>
    </w:p>
    <w:p>
      <w:pPr>
        <w:pStyle w:val="Normal"/>
        <w:ind w:hanging="420" w:left="840"/>
        <w:jc w:val="both"/>
        <w:rPr/>
      </w:pPr>
      <w:r>
        <w:rPr/>
        <w:t>d$ 80, 130, 180, 230, 280, 330, 380, 430.</w:t>
      </w:r>
    </w:p>
    <w:p>
      <w:pPr>
        <w:pStyle w:val="Normal"/>
        <w:ind w:hanging="420" w:left="840"/>
        <w:jc w:val="both"/>
        <w:rPr/>
      </w:pPr>
      <w:r>
        <w:rPr/>
        <w:t>e$ 81, 132, 183, 234, 285, 336, 387, 438.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D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Funções (Geral) / Interpretação de Gráficos</w:t>
      </w:r>
    </w:p>
    <w:p>
      <w:r>
        <w:t>Funções (Geral) / Interpretação de Gráficos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Questão-114 (164042) - (ENEM MEC/2014/3ª Aplicação)  </w:t>
      </w:r>
    </w:p>
    <w:p>
      <w:pPr>
        <w:pStyle w:val="Normal"/>
        <w:rPr>
          <w:b/>
        </w:rPr>
      </w:pPr>
      <w:r>
        <w:drawing>
          <wp:anchor behindDoc="0" distT="0" distB="0" distL="0" distR="0" simplePos="0" locked="0" layoutInCell="0" allowOverlap="1" relativeHeight="155">
            <wp:simplePos x="0" y="0"/>
            <wp:positionH relativeFrom="column">
              <wp:posOffset>57150</wp:posOffset>
            </wp:positionH>
            <wp:positionV relativeFrom="paragraph">
              <wp:posOffset>37465</wp:posOffset>
            </wp:positionV>
            <wp:extent cx="5133340" cy="4026535"/>
            <wp:effectExtent l="0" t="0" r="0" b="0"/>
            <wp:wrapSquare wrapText="largest"/>
            <wp:docPr id="146" name="Image14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Image146" descr=""/>
                    <pic:cNvPicPr>
                      <a:picLocks noChangeAspect="1" noChangeArrowheads="1"/>
                    </pic:cNvPicPr>
                  </pic:nvPicPr>
                  <pic:blipFill>
                    <a:blip r:embed="rId1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4026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 xml:space="preserve">  </w:t>
      </w:r>
    </w:p>
    <w:p>
      <w:pPr>
        <w:pStyle w:val="Normal"/>
        <w:ind w:firstLine="288" w:left="420"/>
        <w:jc w:val="both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/>
      </w:r>
    </w:p>
    <w:p>
      <w:pPr>
        <w:pStyle w:val="Normal"/>
        <w:ind w:hanging="420" w:left="840"/>
        <w:jc w:val="both"/>
        <w:rPr/>
      </w:pPr>
      <w:r>
        <w:rPr/>
        <w:t>a$ A</w:t>
      </w:r>
    </w:p>
    <w:p>
      <w:pPr>
        <w:pStyle w:val="Normal"/>
        <w:ind w:hanging="420" w:left="840"/>
        <w:jc w:val="both"/>
        <w:rPr/>
      </w:pPr>
      <w:r>
        <w:rPr/>
        <w:t>b$ B</w:t>
      </w:r>
    </w:p>
    <w:p>
      <w:pPr>
        <w:pStyle w:val="Normal"/>
        <w:ind w:hanging="420" w:left="840"/>
        <w:jc w:val="both"/>
        <w:rPr/>
      </w:pPr>
      <w:r>
        <w:rPr/>
        <w:t>c$ C</w:t>
      </w:r>
    </w:p>
    <w:p>
      <w:pPr>
        <w:pStyle w:val="Normal"/>
        <w:ind w:hanging="420" w:left="840"/>
        <w:jc w:val="both"/>
        <w:rPr/>
      </w:pPr>
      <w:r>
        <w:rPr/>
        <w:t>d$ D</w:t>
      </w:r>
    </w:p>
    <w:p>
      <w:pPr>
        <w:pStyle w:val="Normal"/>
        <w:ind w:hanging="420" w:left="840"/>
        <w:jc w:val="both"/>
        <w:rPr/>
      </w:pPr>
      <w:r>
        <w:rPr/>
        <w:t>e$ A e C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C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Problemas / Montagem e Resolução de Equações</w:t>
      </w:r>
    </w:p>
    <w:p>
      <w:r>
        <w:t>Problemas / Montagem e Resolução de Equações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Questão-115 (164043) - (ENEM MEC/2014/3ª Aplicação)  </w:t>
      </w:r>
    </w:p>
    <w:p>
      <w:pPr>
        <w:pStyle w:val="Normal"/>
        <w:rPr>
          <w:b/>
        </w:rPr>
      </w:pPr>
      <w:r>
        <w:drawing>
          <wp:anchor behindDoc="0" distT="0" distB="0" distL="0" distR="0" simplePos="0" locked="0" layoutInCell="0" allowOverlap="1" relativeHeight="156">
            <wp:simplePos x="0" y="0"/>
            <wp:positionH relativeFrom="column">
              <wp:posOffset>-9525</wp:posOffset>
            </wp:positionH>
            <wp:positionV relativeFrom="paragraph">
              <wp:posOffset>27940</wp:posOffset>
            </wp:positionV>
            <wp:extent cx="5133340" cy="1758315"/>
            <wp:effectExtent l="0" t="0" r="0" b="0"/>
            <wp:wrapSquare wrapText="largest"/>
            <wp:docPr id="147" name="Image14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Image147" descr=""/>
                    <pic:cNvPicPr>
                      <a:picLocks noChangeAspect="1" noChangeArrowheads="1"/>
                    </pic:cNvPicPr>
                  </pic:nvPicPr>
                  <pic:blipFill>
                    <a:blip r:embed="rId1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1758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 xml:space="preserve">  </w:t>
      </w:r>
    </w:p>
    <w:p>
      <w:pPr>
        <w:pStyle w:val="Normal"/>
        <w:ind w:firstLine="288" w:left="420"/>
        <w:jc w:val="both"/>
        <w:rPr/>
      </w:pPr>
      <w:r>
        <w:rPr/>
      </w:r>
    </w:p>
    <w:p>
      <w:pPr>
        <w:pStyle w:val="Normal"/>
        <w:ind w:hanging="420" w:left="840"/>
        <w:jc w:val="both"/>
        <w:rPr/>
      </w:pPr>
      <w:r>
        <w:rPr/>
        <w:t>a$ 1/18</w:t>
      </w:r>
    </w:p>
    <w:p>
      <w:pPr>
        <w:pStyle w:val="Normal"/>
        <w:ind w:hanging="420" w:left="840"/>
        <w:jc w:val="both"/>
        <w:rPr/>
      </w:pPr>
      <w:r>
        <w:rPr/>
        <w:t>b$ 1/12</w:t>
      </w:r>
    </w:p>
    <w:p>
      <w:pPr>
        <w:pStyle w:val="Normal"/>
        <w:ind w:hanging="420" w:left="840"/>
        <w:jc w:val="both"/>
        <w:rPr/>
      </w:pPr>
      <w:r>
        <w:rPr/>
        <w:t>c$ 1/8</w:t>
      </w:r>
    </w:p>
    <w:p>
      <w:pPr>
        <w:pStyle w:val="Normal"/>
        <w:ind w:hanging="420" w:left="840"/>
        <w:jc w:val="both"/>
        <w:rPr/>
      </w:pPr>
      <w:r>
        <w:rPr/>
        <w:t>d$ 2/3</w:t>
      </w:r>
    </w:p>
    <w:p>
      <w:pPr>
        <w:pStyle w:val="Normal"/>
        <w:ind w:hanging="420" w:left="840"/>
        <w:jc w:val="both"/>
        <w:rPr/>
      </w:pPr>
      <w:r>
        <w:rPr/>
        <w:t>e$ 3/2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C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Progressão Aritmética / Soma dos n Primeiros Termos</w:t>
      </w:r>
    </w:p>
    <w:p>
      <w:r>
        <w:t>Progressão Aritmética / Soma dos n Primeiros Termos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Questão-116 (164044) - (ENEM MEC/2014/3ª Aplicação)  </w:t>
      </w:r>
    </w:p>
    <w:p>
      <w:pPr>
        <w:pStyle w:val="Normal"/>
        <w:rPr>
          <w:b/>
        </w:rPr>
      </w:pPr>
      <w:r>
        <w:drawing>
          <wp:anchor behindDoc="0" distT="0" distB="0" distL="0" distR="0" simplePos="0" locked="0" layoutInCell="0" allowOverlap="1" relativeHeight="157">
            <wp:simplePos x="0" y="0"/>
            <wp:positionH relativeFrom="column">
              <wp:posOffset>133350</wp:posOffset>
            </wp:positionH>
            <wp:positionV relativeFrom="paragraph">
              <wp:posOffset>94615</wp:posOffset>
            </wp:positionV>
            <wp:extent cx="5133340" cy="3349625"/>
            <wp:effectExtent l="0" t="0" r="0" b="0"/>
            <wp:wrapSquare wrapText="largest"/>
            <wp:docPr id="148" name="Image14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Image148" descr=""/>
                    <pic:cNvPicPr>
                      <a:picLocks noChangeAspect="1" noChangeArrowheads="1"/>
                    </pic:cNvPicPr>
                  </pic:nvPicPr>
                  <pic:blipFill>
                    <a:blip r:embed="rId1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3349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 xml:space="preserve">  </w:t>
      </w:r>
    </w:p>
    <w:p>
      <w:pPr>
        <w:pStyle w:val="Normal"/>
        <w:ind w:firstLine="288" w:left="420"/>
        <w:jc w:val="both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/>
      </w:r>
    </w:p>
    <w:p>
      <w:pPr>
        <w:pStyle w:val="Normal"/>
        <w:ind w:hanging="420" w:left="840"/>
        <w:jc w:val="both"/>
        <w:rPr/>
      </w:pPr>
      <w:r>
        <w:rPr/>
        <w:t>a$ 2.</w:t>
      </w:r>
    </w:p>
    <w:p>
      <w:pPr>
        <w:pStyle w:val="Normal"/>
        <w:ind w:hanging="420" w:left="840"/>
        <w:jc w:val="both"/>
        <w:rPr/>
      </w:pPr>
      <w:r>
        <w:rPr/>
        <w:t>b$ 6.</w:t>
      </w:r>
    </w:p>
    <w:p>
      <w:pPr>
        <w:pStyle w:val="Normal"/>
        <w:ind w:hanging="420" w:left="840"/>
        <w:jc w:val="both"/>
        <w:rPr/>
      </w:pPr>
      <w:r>
        <w:rPr/>
        <w:t>c$ 7.</w:t>
      </w:r>
    </w:p>
    <w:p>
      <w:pPr>
        <w:pStyle w:val="Normal"/>
        <w:ind w:hanging="420" w:left="840"/>
        <w:jc w:val="both"/>
        <w:rPr/>
      </w:pPr>
      <w:r>
        <w:rPr/>
        <w:t>d$ 14.</w:t>
      </w:r>
    </w:p>
    <w:p>
      <w:pPr>
        <w:pStyle w:val="Normal"/>
        <w:ind w:hanging="420" w:left="840"/>
        <w:jc w:val="both"/>
        <w:rPr/>
      </w:pPr>
      <w:r>
        <w:rPr/>
        <w:t>e$ 21.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B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Matemática Financeira / Grandezas Proporcionais e Regras de Três</w:t>
      </w:r>
    </w:p>
    <w:p>
      <w:r>
        <w:t>Matemática Financeira / Grandezas Proporcionais e Regras de Três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Questão-117 (164045) - (ENEM MEC/2014/3ª Aplicação)  </w:t>
      </w:r>
    </w:p>
    <w:p>
      <w:pPr>
        <w:pStyle w:val="Normal"/>
        <w:rPr>
          <w:b/>
        </w:rPr>
      </w:pPr>
      <w:r>
        <w:drawing>
          <wp:anchor behindDoc="0" distT="0" distB="0" distL="0" distR="0" simplePos="0" locked="0" layoutInCell="0" allowOverlap="1" relativeHeight="158">
            <wp:simplePos x="0" y="0"/>
            <wp:positionH relativeFrom="column">
              <wp:posOffset>57150</wp:posOffset>
            </wp:positionH>
            <wp:positionV relativeFrom="paragraph">
              <wp:posOffset>132715</wp:posOffset>
            </wp:positionV>
            <wp:extent cx="5133340" cy="2853055"/>
            <wp:effectExtent l="0" t="0" r="0" b="0"/>
            <wp:wrapSquare wrapText="largest"/>
            <wp:docPr id="149" name="Image14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" name="Image149" descr=""/>
                    <pic:cNvPicPr>
                      <a:picLocks noChangeAspect="1" noChangeArrowheads="1"/>
                    </pic:cNvPicPr>
                  </pic:nvPicPr>
                  <pic:blipFill>
                    <a:blip r:embed="rId1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 xml:space="preserve">  </w:t>
      </w:r>
    </w:p>
    <w:p>
      <w:pPr>
        <w:pStyle w:val="Normal"/>
        <w:ind w:firstLine="288" w:left="420"/>
        <w:jc w:val="both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/>
      </w:r>
    </w:p>
    <w:p>
      <w:pPr>
        <w:pStyle w:val="Normal"/>
        <w:ind w:hanging="420" w:left="840"/>
        <w:jc w:val="both"/>
        <w:rPr/>
      </w:pPr>
      <w:r>
        <w:rPr/>
        <w:t>a$ 20 anos.</w:t>
      </w:r>
    </w:p>
    <w:p>
      <w:pPr>
        <w:pStyle w:val="Normal"/>
        <w:ind w:hanging="420" w:left="840"/>
        <w:jc w:val="both"/>
        <w:rPr/>
      </w:pPr>
      <w:r>
        <w:rPr/>
        <w:t>b$ 28 anos.</w:t>
      </w:r>
    </w:p>
    <w:p>
      <w:pPr>
        <w:pStyle w:val="Normal"/>
        <w:ind w:hanging="420" w:left="840"/>
        <w:jc w:val="both"/>
        <w:rPr/>
      </w:pPr>
      <w:r>
        <w:rPr/>
        <w:t>c$ 30 anos.</w:t>
      </w:r>
    </w:p>
    <w:p>
      <w:pPr>
        <w:pStyle w:val="Normal"/>
        <w:ind w:hanging="420" w:left="840"/>
        <w:jc w:val="both"/>
        <w:rPr/>
      </w:pPr>
      <w:r>
        <w:rPr/>
        <w:t>d$ 240 anos.</w:t>
      </w:r>
    </w:p>
    <w:p>
      <w:pPr>
        <w:pStyle w:val="Normal"/>
        <w:ind w:hanging="420" w:left="840"/>
        <w:jc w:val="both"/>
        <w:rPr/>
      </w:pPr>
      <w:r>
        <w:rPr/>
        <w:t>e$ 330 anos.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A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Operações com Números Inteiros / Critérios de Divisibilidades, MMC e MDC</w:t>
      </w:r>
    </w:p>
    <w:p>
      <w:r>
        <w:t>Operações com Números Inteiros / Critérios de Divisibilidades, MMC e MDC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Questão-118 (164046) - (ENEM MEC/2014/3ª Aplicação)  </w:t>
      </w:r>
    </w:p>
    <w:p>
      <w:pPr>
        <w:pStyle w:val="Normal"/>
        <w:rPr>
          <w:b/>
        </w:rPr>
      </w:pPr>
      <w:r>
        <w:rPr>
          <w:b/>
        </w:rPr>
        <w:t xml:space="preserve">  </w:t>
      </w:r>
    </w:p>
    <w:p>
      <w:pPr>
        <w:pStyle w:val="Normal"/>
        <w:ind w:firstLine="288" w:left="420"/>
        <w:jc w:val="both"/>
        <w:rPr/>
      </w:pPr>
      <w:r>
        <w:rPr/>
        <w:drawing>
          <wp:anchor behindDoc="0" distT="0" distB="0" distL="0" distR="0" simplePos="0" locked="0" layoutInCell="0" allowOverlap="1" relativeHeight="159">
            <wp:simplePos x="0" y="0"/>
            <wp:positionH relativeFrom="column">
              <wp:posOffset>133350</wp:posOffset>
            </wp:positionH>
            <wp:positionV relativeFrom="paragraph">
              <wp:posOffset>-133350</wp:posOffset>
            </wp:positionV>
            <wp:extent cx="5133340" cy="1731010"/>
            <wp:effectExtent l="0" t="0" r="0" b="0"/>
            <wp:wrapSquare wrapText="largest"/>
            <wp:docPr id="150" name="Image15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Image150" descr=""/>
                    <pic:cNvPicPr>
                      <a:picLocks noChangeAspect="1" noChangeArrowheads="1"/>
                    </pic:cNvPicPr>
                  </pic:nvPicPr>
                  <pic:blipFill>
                    <a:blip r:embed="rId1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1731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420" w:left="840"/>
        <w:jc w:val="both"/>
        <w:rPr/>
      </w:pPr>
      <w:r>
        <w:rPr/>
        <w:t>a$ 100.</w:t>
      </w:r>
    </w:p>
    <w:p>
      <w:pPr>
        <w:pStyle w:val="Normal"/>
        <w:ind w:hanging="420" w:left="840"/>
        <w:jc w:val="both"/>
        <w:rPr/>
      </w:pPr>
      <w:r>
        <w:rPr/>
        <w:t>b$ 140.</w:t>
      </w:r>
    </w:p>
    <w:p>
      <w:pPr>
        <w:pStyle w:val="Normal"/>
        <w:ind w:hanging="420" w:left="840"/>
        <w:jc w:val="both"/>
        <w:rPr/>
      </w:pPr>
      <w:r>
        <w:rPr/>
        <w:t>c$ 400.</w:t>
      </w:r>
    </w:p>
    <w:p>
      <w:pPr>
        <w:pStyle w:val="Normal"/>
        <w:ind w:hanging="420" w:left="840"/>
        <w:jc w:val="both"/>
        <w:rPr/>
      </w:pPr>
      <w:r>
        <w:rPr/>
        <w:t>d$ 1 120.</w:t>
      </w:r>
    </w:p>
    <w:p>
      <w:pPr>
        <w:pStyle w:val="Normal"/>
        <w:ind w:hanging="420" w:left="840"/>
        <w:jc w:val="both"/>
        <w:rPr/>
      </w:pPr>
      <w:r>
        <w:rPr/>
        <w:t>e$ 35 840.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D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Problemas / Montagem e Resolução de Equações</w:t>
      </w:r>
    </w:p>
    <w:p>
      <w:r>
        <w:t>Problemas / Montagem e Resolução de Equações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Questão-119 (164047) - (ENEM MEC/2014/3ª Aplicação)  </w:t>
      </w:r>
    </w:p>
    <w:p>
      <w:pPr>
        <w:pStyle w:val="Normal"/>
        <w:rPr>
          <w:b/>
        </w:rPr>
      </w:pPr>
      <w:r>
        <w:rPr>
          <w:b/>
        </w:rPr>
        <w:t xml:space="preserve"> </w:t>
      </w:r>
      <w:r>
        <w:drawing>
          <wp:anchor behindDoc="0" distT="0" distB="0" distL="0" distR="0" simplePos="0" locked="0" layoutInCell="0" allowOverlap="1" relativeHeight="160">
            <wp:simplePos x="0" y="0"/>
            <wp:positionH relativeFrom="column">
              <wp:posOffset>38100</wp:posOffset>
            </wp:positionH>
            <wp:positionV relativeFrom="paragraph">
              <wp:posOffset>85090</wp:posOffset>
            </wp:positionV>
            <wp:extent cx="5133340" cy="3210560"/>
            <wp:effectExtent l="0" t="0" r="0" b="0"/>
            <wp:wrapSquare wrapText="largest"/>
            <wp:docPr id="151" name="Image15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" name="Image151" descr=""/>
                    <pic:cNvPicPr>
                      <a:picLocks noChangeAspect="1" noChangeArrowheads="1"/>
                    </pic:cNvPicPr>
                  </pic:nvPicPr>
                  <pic:blipFill>
                    <a:blip r:embed="rId1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3210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 xml:space="preserve"> </w:t>
      </w:r>
    </w:p>
    <w:p>
      <w:pPr>
        <w:pStyle w:val="Normal"/>
        <w:ind w:firstLine="288" w:left="420"/>
        <w:jc w:val="both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/>
      </w:r>
    </w:p>
    <w:p>
      <w:pPr>
        <w:pStyle w:val="Normal"/>
        <w:ind w:hanging="420" w:left="840"/>
        <w:jc w:val="both"/>
        <w:rPr/>
      </w:pPr>
      <w:r>
        <w:rPr/>
        <w:t>a$ Y e R$ 2 970,00.</w:t>
      </w:r>
    </w:p>
    <w:p>
      <w:pPr>
        <w:pStyle w:val="Normal"/>
        <w:ind w:hanging="420" w:left="840"/>
        <w:jc w:val="both"/>
        <w:rPr/>
      </w:pPr>
      <w:r>
        <w:rPr/>
        <w:t>b$ Y e R$ 2 370,00.</w:t>
      </w:r>
    </w:p>
    <w:p>
      <w:pPr>
        <w:pStyle w:val="Normal"/>
        <w:ind w:hanging="420" w:left="840"/>
        <w:jc w:val="both"/>
        <w:rPr/>
      </w:pPr>
      <w:r>
        <w:rPr/>
        <w:t>c$ Y e R$ 2 340,00.</w:t>
      </w:r>
    </w:p>
    <w:p>
      <w:pPr>
        <w:pStyle w:val="Normal"/>
        <w:ind w:hanging="420" w:left="840"/>
        <w:jc w:val="both"/>
        <w:rPr/>
      </w:pPr>
      <w:r>
        <w:rPr/>
        <w:t>d$ X e R$ 1 580,00.</w:t>
      </w:r>
    </w:p>
    <w:p>
      <w:pPr>
        <w:pStyle w:val="Normal"/>
        <w:ind w:hanging="420" w:left="840"/>
        <w:jc w:val="both"/>
        <w:rPr/>
      </w:pPr>
      <w:r>
        <w:rPr/>
        <w:t>e$ X e R$ 1 560,00.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B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Áreas de Superficies Planas / Polígonos</w:t>
      </w:r>
    </w:p>
    <w:p>
      <w:r>
        <w:t>Áreas de Superficies Planas / Polígonos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Questão-120 (164048) - (ENEM MEC/2014/3ª Aplicação)  </w:t>
      </w:r>
    </w:p>
    <w:p>
      <w:pPr>
        <w:pStyle w:val="Normal"/>
        <w:rPr>
          <w:b/>
        </w:rPr>
      </w:pPr>
      <w:r>
        <w:drawing>
          <wp:anchor behindDoc="0" distT="0" distB="0" distL="0" distR="0" simplePos="0" locked="0" layoutInCell="0" allowOverlap="1" relativeHeight="161">
            <wp:simplePos x="0" y="0"/>
            <wp:positionH relativeFrom="column">
              <wp:posOffset>133350</wp:posOffset>
            </wp:positionH>
            <wp:positionV relativeFrom="paragraph">
              <wp:posOffset>132715</wp:posOffset>
            </wp:positionV>
            <wp:extent cx="5133340" cy="4491355"/>
            <wp:effectExtent l="0" t="0" r="0" b="0"/>
            <wp:wrapSquare wrapText="largest"/>
            <wp:docPr id="152" name="Image15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Image152" descr=""/>
                    <pic:cNvPicPr>
                      <a:picLocks noChangeAspect="1" noChangeArrowheads="1"/>
                    </pic:cNvPicPr>
                  </pic:nvPicPr>
                  <pic:blipFill>
                    <a:blip r:embed="rId1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4491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 xml:space="preserve">  </w:t>
      </w:r>
    </w:p>
    <w:p>
      <w:pPr>
        <w:pStyle w:val="Normal"/>
        <w:ind w:firstLine="288" w:left="420"/>
        <w:jc w:val="both"/>
        <w:rPr/>
      </w:pPr>
      <w:r>
        <w:rPr/>
      </w:r>
    </w:p>
    <w:p>
      <w:pPr>
        <w:pStyle w:val="Normal"/>
        <w:ind w:hanging="420" w:left="840"/>
        <w:jc w:val="both"/>
        <w:rPr/>
      </w:pPr>
      <w:r>
        <w:rPr/>
        <w:t>a$ 40 000 m</w:t>
      </w:r>
      <w:r>
        <w:rPr>
          <w:vertAlign w:val="superscript"/>
        </w:rPr>
        <w:t>2</w:t>
      </w:r>
      <w:r>
        <w:rPr/>
        <w:t>.</w:t>
      </w:r>
    </w:p>
    <w:p>
      <w:pPr>
        <w:pStyle w:val="Normal"/>
        <w:ind w:hanging="420" w:left="840"/>
        <w:jc w:val="both"/>
        <w:rPr/>
      </w:pPr>
      <w:r>
        <w:rPr/>
        <w:t>b$ 4 000 m</w:t>
      </w:r>
      <w:r>
        <w:rPr>
          <w:vertAlign w:val="superscript"/>
        </w:rPr>
        <w:t>2</w:t>
      </w:r>
      <w:r>
        <w:rPr/>
        <w:t>.</w:t>
      </w:r>
    </w:p>
    <w:p>
      <w:pPr>
        <w:pStyle w:val="Normal"/>
        <w:ind w:hanging="420" w:left="840"/>
        <w:jc w:val="both"/>
        <w:rPr/>
      </w:pPr>
      <w:r>
        <w:rPr/>
        <w:t>c$ 400 m</w:t>
      </w:r>
      <w:r>
        <w:rPr>
          <w:vertAlign w:val="superscript"/>
        </w:rPr>
        <w:t>2</w:t>
      </w:r>
      <w:r>
        <w:rPr/>
        <w:t>.</w:t>
      </w:r>
    </w:p>
    <w:p>
      <w:pPr>
        <w:pStyle w:val="Normal"/>
        <w:ind w:hanging="420" w:left="840"/>
        <w:jc w:val="both"/>
        <w:rPr/>
      </w:pPr>
      <w:r>
        <w:rPr/>
        <w:t>d$ 40 m</w:t>
      </w:r>
      <w:r>
        <w:rPr>
          <w:vertAlign w:val="superscript"/>
        </w:rPr>
        <w:t>2</w:t>
      </w:r>
      <w:r>
        <w:rPr/>
        <w:t>.</w:t>
      </w:r>
    </w:p>
    <w:p>
      <w:pPr>
        <w:pStyle w:val="Normal"/>
        <w:ind w:hanging="420" w:left="840"/>
        <w:jc w:val="both"/>
        <w:rPr/>
      </w:pPr>
      <w:r>
        <w:rPr/>
        <w:t>e$ 4 m</w:t>
      </w:r>
      <w:r>
        <w:rPr>
          <w:vertAlign w:val="superscript"/>
        </w:rPr>
        <w:t>2</w:t>
      </w:r>
      <w:r>
        <w:rPr/>
        <w:t>.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A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Funções (Geral) / Interpretação de Gráficos</w:t>
      </w:r>
    </w:p>
    <w:p>
      <w:r>
        <w:t>Funções (Geral) / Interpretação de Gráficos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Questão-121 (164049) - (ENEM MEC/2014/3ª Aplicação)  </w:t>
      </w:r>
    </w:p>
    <w:p>
      <w:pPr>
        <w:pStyle w:val="Normal"/>
        <w:rPr>
          <w:b/>
        </w:rPr>
      </w:pPr>
      <w:r>
        <w:rPr>
          <w:b/>
        </w:rPr>
        <w:drawing>
          <wp:anchor behindDoc="0" distT="0" distB="0" distL="0" distR="0" simplePos="0" locked="0" layoutInCell="0" allowOverlap="1" relativeHeight="16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2840990"/>
            <wp:effectExtent l="0" t="0" r="0" b="0"/>
            <wp:wrapSquare wrapText="largest"/>
            <wp:docPr id="153" name="Image15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" name="Image153" descr=""/>
                    <pic:cNvPicPr>
                      <a:picLocks noChangeAspect="1" noChangeArrowheads="1"/>
                    </pic:cNvPicPr>
                  </pic:nvPicPr>
                  <pic:blipFill>
                    <a:blip r:embed="rId1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40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420" w:left="840"/>
        <w:jc w:val="both"/>
        <w:rPr/>
      </w:pPr>
      <w:r>
        <w:rPr>
          <w:position w:val="100"/>
        </w:rPr>
        <w:t>a$ [IMG]</w:t>
      </w:r>
      <w:r>
        <w:rPr/>
        <w:tab/>
      </w:r>
      <w:r>
        <w:rPr/>
        <w:drawing>
          <wp:inline distT="0" distB="0" distL="0" distR="0">
            <wp:extent cx="2162175" cy="1285875"/>
            <wp:effectExtent l="0" t="0" r="0" b="0"/>
            <wp:docPr id="154" name="Image13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Image136" descr=""/>
                    <pic:cNvPicPr>
                      <a:picLocks noChangeAspect="1" noChangeArrowheads="1"/>
                    </pic:cNvPicPr>
                  </pic:nvPicPr>
                  <pic:blipFill>
                    <a:blip r:embed="rId1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217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hanging="420" w:left="840"/>
        <w:jc w:val="both"/>
        <w:rPr/>
      </w:pPr>
      <w:r>
        <w:rPr>
          <w:position w:val="80"/>
        </w:rPr>
        <w:t>b$ [IMG]</w:t>
      </w:r>
      <w:r>
        <w:rPr/>
        <w:tab/>
      </w:r>
      <w:r>
        <w:rPr/>
        <w:drawing>
          <wp:inline distT="0" distB="0" distL="0" distR="0">
            <wp:extent cx="2162175" cy="952500"/>
            <wp:effectExtent l="0" t="0" r="0" b="0"/>
            <wp:docPr id="155" name="Image15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Image154" descr=""/>
                    <pic:cNvPicPr>
                      <a:picLocks noChangeAspect="1" noChangeArrowheads="1"/>
                    </pic:cNvPicPr>
                  </pic:nvPicPr>
                  <pic:blipFill>
                    <a:blip r:embed="rId1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2175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hanging="420" w:left="840"/>
        <w:jc w:val="both"/>
        <w:rPr/>
      </w:pPr>
      <w:r>
        <w:rPr>
          <w:position w:val="80"/>
        </w:rPr>
        <w:t>c$ [IMG]</w:t>
      </w:r>
      <w:r>
        <w:rPr/>
        <w:tab/>
      </w:r>
      <w:r>
        <w:rPr/>
        <w:drawing>
          <wp:inline distT="0" distB="0" distL="0" distR="0">
            <wp:extent cx="2162175" cy="952500"/>
            <wp:effectExtent l="0" t="0" r="0" b="0"/>
            <wp:docPr id="156" name="Image15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Image155" descr=""/>
                    <pic:cNvPicPr>
                      <a:picLocks noChangeAspect="1" noChangeArrowheads="1"/>
                    </pic:cNvPicPr>
                  </pic:nvPicPr>
                  <pic:blipFill>
                    <a:blip r:embed="rId1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2175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hanging="420" w:left="840"/>
        <w:jc w:val="both"/>
        <w:rPr/>
      </w:pPr>
      <w:r>
        <w:rPr>
          <w:position w:val="80"/>
        </w:rPr>
        <w:t>d$ [IMG]</w:t>
      </w:r>
      <w:r>
        <w:rPr/>
        <w:tab/>
      </w:r>
      <w:r>
        <w:rPr/>
        <w:drawing>
          <wp:inline distT="0" distB="0" distL="0" distR="0">
            <wp:extent cx="2162175" cy="952500"/>
            <wp:effectExtent l="0" t="0" r="0" b="0"/>
            <wp:docPr id="157" name="Image15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" name="Image156" descr=""/>
                    <pic:cNvPicPr>
                      <a:picLocks noChangeAspect="1" noChangeArrowheads="1"/>
                    </pic:cNvPicPr>
                  </pic:nvPicPr>
                  <pic:blipFill>
                    <a:blip r:embed="rId1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2175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hanging="420" w:left="840"/>
        <w:jc w:val="both"/>
        <w:rPr/>
      </w:pPr>
      <w:r>
        <w:rPr>
          <w:position w:val="80"/>
        </w:rPr>
        <w:t>e$ [IMG]</w:t>
      </w:r>
      <w:r>
        <w:rPr/>
        <w:tab/>
      </w:r>
      <w:r>
        <w:rPr/>
        <w:drawing>
          <wp:inline distT="0" distB="0" distL="0" distR="0">
            <wp:extent cx="2162175" cy="952500"/>
            <wp:effectExtent l="0" t="0" r="0" b="0"/>
            <wp:docPr id="158" name="Image15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Image157" descr=""/>
                    <pic:cNvPicPr>
                      <a:picLocks noChangeAspect="1" noChangeArrowheads="1"/>
                    </pic:cNvPicPr>
                  </pic:nvPicPr>
                  <pic:blipFill>
                    <a:blip r:embed="rId1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2175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A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Matemática Financeira / Porcentagem</w:t>
      </w:r>
    </w:p>
    <w:p>
      <w:r>
        <w:t>Matemática Financeira / Porcentagem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Questão-123 (164051) - (ENEM MEC/2014/3ª Aplicação)  </w:t>
      </w:r>
    </w:p>
    <w:p>
      <w:pPr>
        <w:pStyle w:val="Normal"/>
        <w:rPr>
          <w:b/>
        </w:rPr>
      </w:pPr>
      <w:r>
        <w:drawing>
          <wp:anchor behindDoc="0" distT="0" distB="0" distL="0" distR="0" simplePos="0" locked="0" layoutInCell="0" allowOverlap="1" relativeHeight="163">
            <wp:simplePos x="0" y="0"/>
            <wp:positionH relativeFrom="column">
              <wp:posOffset>57150</wp:posOffset>
            </wp:positionH>
            <wp:positionV relativeFrom="paragraph">
              <wp:posOffset>56515</wp:posOffset>
            </wp:positionV>
            <wp:extent cx="5133340" cy="4866640"/>
            <wp:effectExtent l="0" t="0" r="0" b="0"/>
            <wp:wrapSquare wrapText="largest"/>
            <wp:docPr id="159" name="Image15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" name="Image159" descr=""/>
                    <pic:cNvPicPr>
                      <a:picLocks noChangeAspect="1" noChangeArrowheads="1"/>
                    </pic:cNvPicPr>
                  </pic:nvPicPr>
                  <pic:blipFill>
                    <a:blip r:embed="rId1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4866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 xml:space="preserve">  </w:t>
      </w:r>
    </w:p>
    <w:p>
      <w:pPr>
        <w:pStyle w:val="Normal"/>
        <w:ind w:firstLine="288" w:left="420"/>
        <w:jc w:val="both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/>
      </w:r>
    </w:p>
    <w:p>
      <w:pPr>
        <w:pStyle w:val="Normal"/>
        <w:ind w:hanging="420" w:left="840"/>
        <w:jc w:val="both"/>
        <w:rPr/>
      </w:pPr>
      <w:r>
        <w:rPr/>
        <w:t>a$ 4,0 e 4,5.</w:t>
      </w:r>
    </w:p>
    <w:p>
      <w:pPr>
        <w:pStyle w:val="Normal"/>
        <w:ind w:hanging="420" w:left="840"/>
        <w:jc w:val="both"/>
        <w:rPr/>
      </w:pPr>
      <w:r>
        <w:rPr/>
        <w:t>b$ 50 e 5,5.</w:t>
      </w:r>
    </w:p>
    <w:p>
      <w:pPr>
        <w:pStyle w:val="Normal"/>
        <w:ind w:hanging="420" w:left="840"/>
        <w:jc w:val="both"/>
        <w:rPr/>
      </w:pPr>
      <w:r>
        <w:rPr/>
        <w:t>c$ 5,5 e 6,1.</w:t>
      </w:r>
    </w:p>
    <w:p>
      <w:pPr>
        <w:pStyle w:val="Normal"/>
        <w:ind w:hanging="420" w:left="840"/>
        <w:jc w:val="both"/>
        <w:rPr/>
      </w:pPr>
      <w:r>
        <w:rPr/>
        <w:t>d$ 6,0 e 6,6.</w:t>
      </w:r>
    </w:p>
    <w:p>
      <w:pPr>
        <w:pStyle w:val="Normal"/>
        <w:ind w:hanging="420" w:left="840"/>
        <w:jc w:val="both"/>
        <w:rPr/>
      </w:pPr>
      <w:r>
        <w:rPr/>
        <w:t>e$ 6,6 e 7,1.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B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Estatística / Medidas de Tendência Central e Dispersão, Gráficos e Tabelas</w:t>
      </w:r>
    </w:p>
    <w:p>
      <w:r>
        <w:t>Estatística / Medidas de Tendência Central e Dispersão, Gráficos e Tabelas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Questão-124 (164052) - (ENEM MEC/2014/3ª Aplicação)  </w:t>
      </w:r>
    </w:p>
    <w:p>
      <w:pPr>
        <w:pStyle w:val="Normal"/>
        <w:rPr>
          <w:b/>
        </w:rPr>
      </w:pPr>
      <w:r>
        <w:drawing>
          <wp:anchor behindDoc="0" distT="0" distB="0" distL="0" distR="0" simplePos="0" locked="0" layoutInCell="0" allowOverlap="1" relativeHeight="164">
            <wp:simplePos x="0" y="0"/>
            <wp:positionH relativeFrom="column">
              <wp:posOffset>76200</wp:posOffset>
            </wp:positionH>
            <wp:positionV relativeFrom="paragraph">
              <wp:posOffset>-48260</wp:posOffset>
            </wp:positionV>
            <wp:extent cx="5133340" cy="3282950"/>
            <wp:effectExtent l="0" t="0" r="0" b="0"/>
            <wp:wrapSquare wrapText="largest"/>
            <wp:docPr id="160" name="Image16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Image160" descr=""/>
                    <pic:cNvPicPr>
                      <a:picLocks noChangeAspect="1" noChangeArrowheads="1"/>
                    </pic:cNvPicPr>
                  </pic:nvPicPr>
                  <pic:blipFill>
                    <a:blip r:embed="rId1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3282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 xml:space="preserve">  </w:t>
      </w:r>
    </w:p>
    <w:p>
      <w:pPr>
        <w:pStyle w:val="Normal"/>
        <w:ind w:firstLine="288" w:left="420"/>
        <w:jc w:val="both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/>
      </w:r>
    </w:p>
    <w:p>
      <w:pPr>
        <w:pStyle w:val="Normal"/>
        <w:ind w:hanging="420" w:left="840"/>
        <w:jc w:val="both"/>
        <w:rPr/>
      </w:pPr>
      <w:r>
        <w:rPr/>
        <w:t>a$ 7 e 7,5.</w:t>
      </w:r>
    </w:p>
    <w:p>
      <w:pPr>
        <w:pStyle w:val="Normal"/>
        <w:ind w:hanging="420" w:left="840"/>
        <w:jc w:val="both"/>
        <w:rPr/>
      </w:pPr>
      <w:r>
        <w:rPr/>
        <w:t>b$ 7 e 8,3.</w:t>
      </w:r>
    </w:p>
    <w:p>
      <w:pPr>
        <w:pStyle w:val="Normal"/>
        <w:ind w:hanging="420" w:left="840"/>
        <w:jc w:val="both"/>
        <w:rPr/>
      </w:pPr>
      <w:r>
        <w:rPr/>
        <w:t>c$ 8 e 7,5.</w:t>
      </w:r>
    </w:p>
    <w:p>
      <w:pPr>
        <w:pStyle w:val="Normal"/>
        <w:ind w:hanging="420" w:left="840"/>
        <w:jc w:val="both"/>
        <w:rPr/>
      </w:pPr>
      <w:r>
        <w:rPr/>
        <w:t>d$ 8 e 8,3.</w:t>
      </w:r>
    </w:p>
    <w:p>
      <w:pPr>
        <w:pStyle w:val="Normal"/>
        <w:ind w:hanging="420" w:left="840"/>
        <w:jc w:val="both"/>
        <w:rPr/>
      </w:pPr>
      <w:r>
        <w:rPr/>
        <w:t>e$ 15 e 8,3.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D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Funções (Geral) / Interpretação de Gráficos</w:t>
      </w:r>
    </w:p>
    <w:p>
      <w:r>
        <w:t>Funções (Geral) / Interpretação de Gráficos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Questão-125 (164053) - (ENEM MEC/2014/3ª Aplicação)  </w:t>
      </w:r>
    </w:p>
    <w:p>
      <w:pPr>
        <w:pStyle w:val="Normal"/>
        <w:rPr>
          <w:b/>
        </w:rPr>
      </w:pPr>
      <w:r>
        <w:rPr>
          <w:b/>
        </w:rPr>
        <w:t xml:space="preserve"> </w:t>
      </w:r>
    </w:p>
    <w:p>
      <w:pPr>
        <w:pStyle w:val="Normal"/>
        <w:ind w:hanging="420" w:left="420"/>
        <w:jc w:val="both"/>
        <w:rPr/>
      </w:pPr>
      <w:r>
        <w:rPr/>
        <w:drawing>
          <wp:anchor behindDoc="0" distT="0" distB="0" distL="0" distR="0" simplePos="0" locked="0" layoutInCell="0" allowOverlap="1" relativeHeight="165">
            <wp:simplePos x="0" y="0"/>
            <wp:positionH relativeFrom="column">
              <wp:posOffset>66675</wp:posOffset>
            </wp:positionH>
            <wp:positionV relativeFrom="paragraph">
              <wp:posOffset>-123190</wp:posOffset>
            </wp:positionV>
            <wp:extent cx="5400040" cy="4655820"/>
            <wp:effectExtent l="0" t="0" r="0" b="0"/>
            <wp:wrapSquare wrapText="largest"/>
            <wp:docPr id="161" name="Image16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" name="Image161" descr=""/>
                    <pic:cNvPicPr>
                      <a:picLocks noChangeAspect="1" noChangeArrowheads="1"/>
                    </pic:cNvPicPr>
                  </pic:nvPicPr>
                  <pic:blipFill>
                    <a:blip r:embed="rId1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655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420" w:left="840"/>
        <w:jc w:val="both"/>
        <w:rPr/>
      </w:pPr>
      <w:r>
        <w:rPr/>
        <w:t>a$ 724.</w:t>
      </w:r>
    </w:p>
    <w:p>
      <w:pPr>
        <w:pStyle w:val="Normal"/>
        <w:ind w:hanging="420" w:left="840"/>
        <w:jc w:val="both"/>
        <w:rPr/>
      </w:pPr>
      <w:r>
        <w:rPr/>
        <w:t>b$ 738.</w:t>
      </w:r>
    </w:p>
    <w:p>
      <w:pPr>
        <w:pStyle w:val="Normal"/>
        <w:ind w:hanging="420" w:left="840"/>
        <w:jc w:val="both"/>
        <w:rPr/>
      </w:pPr>
      <w:r>
        <w:rPr/>
        <w:t>c$ 784.</w:t>
      </w:r>
    </w:p>
    <w:p>
      <w:pPr>
        <w:pStyle w:val="Normal"/>
        <w:ind w:hanging="420" w:left="840"/>
        <w:jc w:val="both"/>
        <w:rPr/>
      </w:pPr>
      <w:r>
        <w:rPr/>
        <w:t>d$ 868.</w:t>
      </w:r>
    </w:p>
    <w:p>
      <w:pPr>
        <w:pStyle w:val="Normal"/>
        <w:ind w:hanging="420" w:left="840"/>
        <w:jc w:val="both"/>
        <w:rPr/>
      </w:pPr>
      <w:r>
        <w:rPr/>
        <w:t>e$ 878.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E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Função do 1º Grau / Equações e Inequações</w:t>
      </w:r>
    </w:p>
    <w:p>
      <w:r>
        <w:t>Função do 1º Grau / Equações e Inequações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Questão-126 (164054) - (ENEM MEC/2014/3ª Aplicação)  </w:t>
      </w:r>
    </w:p>
    <w:p>
      <w:pPr>
        <w:pStyle w:val="Normal"/>
        <w:rPr>
          <w:b/>
        </w:rPr>
      </w:pPr>
      <w:r>
        <w:drawing>
          <wp:anchor behindDoc="0" distT="0" distB="0" distL="0" distR="0" simplePos="0" locked="0" layoutInCell="0" allowOverlap="1" relativeHeight="166">
            <wp:simplePos x="0" y="0"/>
            <wp:positionH relativeFrom="column">
              <wp:posOffset>85725</wp:posOffset>
            </wp:positionH>
            <wp:positionV relativeFrom="paragraph">
              <wp:posOffset>161290</wp:posOffset>
            </wp:positionV>
            <wp:extent cx="5133340" cy="2544445"/>
            <wp:effectExtent l="0" t="0" r="0" b="0"/>
            <wp:wrapSquare wrapText="largest"/>
            <wp:docPr id="162" name="Image16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Image162" descr=""/>
                    <pic:cNvPicPr>
                      <a:picLocks noChangeAspect="1" noChangeArrowheads="1"/>
                    </pic:cNvPicPr>
                  </pic:nvPicPr>
                  <pic:blipFill>
                    <a:blip r:embed="rId1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2544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 xml:space="preserve">  </w:t>
      </w:r>
    </w:p>
    <w:p>
      <w:pPr>
        <w:pStyle w:val="Normal"/>
        <w:ind w:firstLine="288" w:left="420"/>
        <w:jc w:val="both"/>
        <w:rPr/>
      </w:pPr>
      <w:r>
        <w:rPr/>
      </w:r>
    </w:p>
    <w:p>
      <w:pPr>
        <w:pStyle w:val="Normal"/>
        <w:ind w:hanging="420" w:left="840"/>
        <w:jc w:val="both"/>
        <w:rPr/>
      </w:pPr>
      <w:r>
        <w:rPr/>
        <w:t>a$ R$ 2 900,00.</w:t>
      </w:r>
    </w:p>
    <w:p>
      <w:pPr>
        <w:pStyle w:val="Normal"/>
        <w:ind w:hanging="420" w:left="840"/>
        <w:jc w:val="both"/>
        <w:rPr/>
      </w:pPr>
      <w:r>
        <w:rPr/>
        <w:t>b$ R$ 3 300,00.</w:t>
      </w:r>
    </w:p>
    <w:p>
      <w:pPr>
        <w:pStyle w:val="Normal"/>
        <w:ind w:hanging="420" w:left="840"/>
        <w:jc w:val="both"/>
        <w:rPr/>
      </w:pPr>
      <w:r>
        <w:rPr/>
        <w:t>c$ R$ 3 700,00.</w:t>
      </w:r>
    </w:p>
    <w:p>
      <w:pPr>
        <w:pStyle w:val="Normal"/>
        <w:ind w:hanging="420" w:left="840"/>
        <w:jc w:val="both"/>
        <w:rPr/>
      </w:pPr>
      <w:r>
        <w:rPr/>
        <w:t>d$ R$ 6 100,00.</w:t>
      </w:r>
    </w:p>
    <w:p>
      <w:pPr>
        <w:pStyle w:val="Normal"/>
        <w:ind w:hanging="420" w:left="840"/>
        <w:jc w:val="both"/>
        <w:rPr/>
      </w:pPr>
      <w:r>
        <w:rPr/>
        <w:t>e$ R$ 6 600,00.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D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Estatística / Medidas de Tendência Central e Dispersão, Gráficos e Tabelas</w:t>
      </w:r>
    </w:p>
    <w:p>
      <w:r>
        <w:t>Estatística / Medidas de Tendência Central e Dispersão, Gráficos e Tabelas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Questão-127 (164055) - (ENEM MEC/2014/3ª Aplicação)  </w:t>
      </w:r>
    </w:p>
    <w:p>
      <w:pPr>
        <w:pStyle w:val="Normal"/>
        <w:rPr>
          <w:b/>
        </w:rPr>
      </w:pPr>
      <w:r>
        <w:drawing>
          <wp:anchor behindDoc="0" distT="0" distB="0" distL="0" distR="0" simplePos="0" locked="0" layoutInCell="0" allowOverlap="1" relativeHeight="167">
            <wp:simplePos x="0" y="0"/>
            <wp:positionH relativeFrom="column">
              <wp:posOffset>57150</wp:posOffset>
            </wp:positionH>
            <wp:positionV relativeFrom="paragraph">
              <wp:posOffset>46990</wp:posOffset>
            </wp:positionV>
            <wp:extent cx="5133340" cy="4231640"/>
            <wp:effectExtent l="0" t="0" r="0" b="0"/>
            <wp:wrapSquare wrapText="largest"/>
            <wp:docPr id="163" name="Image16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" name="Image163" descr=""/>
                    <pic:cNvPicPr>
                      <a:picLocks noChangeAspect="1" noChangeArrowheads="1"/>
                    </pic:cNvPicPr>
                  </pic:nvPicPr>
                  <pic:blipFill>
                    <a:blip r:embed="rId1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4231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 xml:space="preserve">  </w:t>
      </w:r>
    </w:p>
    <w:p>
      <w:pPr>
        <w:pStyle w:val="Normal"/>
        <w:ind w:firstLine="288" w:left="420"/>
        <w:jc w:val="both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/>
      </w:r>
    </w:p>
    <w:p>
      <w:pPr>
        <w:pStyle w:val="Normal"/>
        <w:ind w:hanging="420" w:left="840"/>
        <w:jc w:val="both"/>
        <w:rPr/>
      </w:pPr>
      <w:r>
        <w:rPr/>
        <w:t>a$ 0,53 e 0,50.</w:t>
      </w:r>
    </w:p>
    <w:p>
      <w:pPr>
        <w:pStyle w:val="Normal"/>
        <w:ind w:hanging="420" w:left="840"/>
        <w:jc w:val="both"/>
        <w:rPr/>
      </w:pPr>
      <w:r>
        <w:rPr/>
        <w:t>b$ 0,50 e 0,53.</w:t>
      </w:r>
    </w:p>
    <w:p>
      <w:pPr>
        <w:pStyle w:val="Normal"/>
        <w:ind w:hanging="420" w:left="840"/>
        <w:jc w:val="both"/>
        <w:rPr/>
      </w:pPr>
      <w:r>
        <w:rPr/>
        <w:t>c$ 0,50 e 0,49.</w:t>
      </w:r>
    </w:p>
    <w:p>
      <w:pPr>
        <w:pStyle w:val="Normal"/>
        <w:ind w:hanging="420" w:left="840"/>
        <w:jc w:val="both"/>
        <w:rPr/>
      </w:pPr>
      <w:r>
        <w:rPr/>
        <w:t>d$ 0,49 e 0,50.</w:t>
      </w:r>
    </w:p>
    <w:p>
      <w:pPr>
        <w:pStyle w:val="Normal"/>
        <w:ind w:hanging="420" w:left="840"/>
        <w:jc w:val="both"/>
        <w:rPr/>
      </w:pPr>
      <w:r>
        <w:rPr/>
        <w:t>e$ 0,49 e 0,53.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B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Matemática Financeira / Grandezas Proporcionais e Regras de Três</w:t>
      </w:r>
    </w:p>
    <w:p>
      <w:r>
        <w:t>Matemática Financeira / Grandezas Proporcionais e Regras de Três</w:t>
      </w:r>
    </w:p>
    <w:p>
      <w:pPr>
        <w:pStyle w:val="Normal"/>
        <w:rPr>
          <w:b/>
          <w:bCs/>
          <w:sz w:val="18"/>
          <w:szCs w:val="18"/>
        </w:rPr>
      </w:pPr>
      <w:r>
        <w:drawing>
          <wp:anchor behindDoc="0" distT="0" distB="0" distL="0" distR="0" simplePos="0" locked="0" layoutInCell="0" allowOverlap="1" relativeHeight="168">
            <wp:simplePos x="0" y="0"/>
            <wp:positionH relativeFrom="column">
              <wp:posOffset>133350</wp:posOffset>
            </wp:positionH>
            <wp:positionV relativeFrom="paragraph">
              <wp:posOffset>151765</wp:posOffset>
            </wp:positionV>
            <wp:extent cx="5133340" cy="4661535"/>
            <wp:effectExtent l="0" t="0" r="0" b="0"/>
            <wp:wrapSquare wrapText="largest"/>
            <wp:docPr id="164" name="Image16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Image164" descr=""/>
                    <pic:cNvPicPr>
                      <a:picLocks noChangeAspect="1" noChangeArrowheads="1"/>
                    </pic:cNvPicPr>
                  </pic:nvPicPr>
                  <pic:blipFill>
                    <a:blip r:embed="rId1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4661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18"/>
          <w:szCs w:val="18"/>
        </w:rPr>
        <w:t xml:space="preserve">Questão-128 (164056) - (ENEM MEC/2014/3ª Aplicação)  </w:t>
      </w:r>
    </w:p>
    <w:p>
      <w:pPr>
        <w:pStyle w:val="Normal"/>
        <w:ind w:hanging="420" w:left="840"/>
        <w:jc w:val="both"/>
        <w:rPr/>
      </w:pPr>
      <w:r>
        <w:rPr/>
      </w:r>
    </w:p>
    <w:p>
      <w:pPr>
        <w:pStyle w:val="Normal"/>
        <w:ind w:hanging="420" w:left="840"/>
        <w:jc w:val="both"/>
        <w:rPr/>
      </w:pPr>
      <w:r>
        <w:rPr/>
        <w:t>a$ 50 e 30.</w:t>
      </w:r>
    </w:p>
    <w:p>
      <w:pPr>
        <w:pStyle w:val="Normal"/>
        <w:ind w:hanging="420" w:left="840"/>
        <w:jc w:val="both"/>
        <w:rPr/>
      </w:pPr>
      <w:r>
        <w:rPr/>
        <w:t>b$ 50 e 42.</w:t>
      </w:r>
    </w:p>
    <w:p>
      <w:pPr>
        <w:pStyle w:val="Normal"/>
        <w:ind w:hanging="420" w:left="840"/>
        <w:jc w:val="both"/>
        <w:rPr/>
      </w:pPr>
      <w:r>
        <w:rPr/>
        <w:t>c$ 56 e 36.</w:t>
      </w:r>
    </w:p>
    <w:p>
      <w:pPr>
        <w:pStyle w:val="Normal"/>
        <w:ind w:hanging="420" w:left="840"/>
        <w:jc w:val="both"/>
        <w:rPr/>
      </w:pPr>
      <w:r>
        <w:rPr/>
        <w:t>d$ 62 e 30.</w:t>
      </w:r>
    </w:p>
    <w:p>
      <w:pPr>
        <w:pStyle w:val="Normal"/>
        <w:ind w:hanging="420" w:left="840"/>
        <w:jc w:val="both"/>
        <w:rPr/>
      </w:pPr>
      <w:r>
        <w:rPr/>
        <w:t>e$ 62 e 42.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E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Funções (Geral) / Interpretação de Gráficos</w:t>
      </w:r>
    </w:p>
    <w:p>
      <w:r>
        <w:t>Funções (Geral) / Interpretação de Gráficos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Questão-129 (164057) - (ENEM MEC/2014/3ª Aplicação)  </w:t>
      </w:r>
    </w:p>
    <w:p>
      <w:pPr>
        <w:pStyle w:val="Normal"/>
        <w:rPr>
          <w:b/>
        </w:rPr>
      </w:pPr>
      <w:r>
        <w:drawing>
          <wp:anchor behindDoc="0" distT="0" distB="0" distL="0" distR="0" simplePos="0" locked="0" layoutInCell="0" allowOverlap="1" relativeHeight="169">
            <wp:simplePos x="0" y="0"/>
            <wp:positionH relativeFrom="column">
              <wp:posOffset>47625</wp:posOffset>
            </wp:positionH>
            <wp:positionV relativeFrom="paragraph">
              <wp:posOffset>-635</wp:posOffset>
            </wp:positionV>
            <wp:extent cx="5133340" cy="4138930"/>
            <wp:effectExtent l="0" t="0" r="0" b="0"/>
            <wp:wrapSquare wrapText="largest"/>
            <wp:docPr id="165" name="Image16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" name="Image165" descr=""/>
                    <pic:cNvPicPr>
                      <a:picLocks noChangeAspect="1" noChangeArrowheads="1"/>
                    </pic:cNvPicPr>
                  </pic:nvPicPr>
                  <pic:blipFill>
                    <a:blip r:embed="rId1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4138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 xml:space="preserve">  </w:t>
      </w:r>
    </w:p>
    <w:p>
      <w:pPr>
        <w:pStyle w:val="Normal"/>
        <w:ind w:firstLine="288" w:left="420"/>
        <w:jc w:val="both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/>
      </w:r>
    </w:p>
    <w:p>
      <w:pPr>
        <w:pStyle w:val="Normal"/>
        <w:ind w:hanging="420" w:left="840"/>
        <w:jc w:val="both"/>
        <w:rPr/>
      </w:pPr>
      <w:r>
        <w:rPr>
          <w:position w:val="80"/>
        </w:rPr>
        <w:t>a$ [IMG]</w:t>
      </w:r>
      <w:r>
        <w:rPr/>
        <w:tab/>
      </w:r>
      <w:r>
        <w:rPr/>
        <w:drawing>
          <wp:inline distT="0" distB="0" distL="0" distR="0">
            <wp:extent cx="1438275" cy="1047750"/>
            <wp:effectExtent l="0" t="0" r="0" b="0"/>
            <wp:docPr id="166" name="Image15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Image158" descr=""/>
                    <pic:cNvPicPr>
                      <a:picLocks noChangeAspect="1" noChangeArrowheads="1"/>
                    </pic:cNvPicPr>
                  </pic:nvPicPr>
                  <pic:blipFill>
                    <a:blip r:embed="rId1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8275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hanging="420" w:left="840"/>
        <w:jc w:val="both"/>
        <w:rPr/>
      </w:pPr>
      <w:r>
        <w:rPr>
          <w:position w:val="80"/>
        </w:rPr>
        <w:t>b$ [IMG]</w:t>
      </w:r>
      <w:r>
        <w:rPr/>
        <w:tab/>
      </w:r>
      <w:r>
        <w:rPr/>
        <w:drawing>
          <wp:inline distT="0" distB="0" distL="0" distR="0">
            <wp:extent cx="1438275" cy="1047750"/>
            <wp:effectExtent l="0" t="0" r="0" b="0"/>
            <wp:docPr id="167" name="Image16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" name="Image166" descr=""/>
                    <pic:cNvPicPr>
                      <a:picLocks noChangeAspect="1" noChangeArrowheads="1"/>
                    </pic:cNvPicPr>
                  </pic:nvPicPr>
                  <pic:blipFill>
                    <a:blip r:embed="rId1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8275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hanging="420" w:left="840"/>
        <w:jc w:val="both"/>
        <w:rPr/>
      </w:pPr>
      <w:r>
        <w:rPr>
          <w:position w:val="80"/>
        </w:rPr>
        <w:t>c$ [IMG]</w:t>
      </w:r>
      <w:r>
        <w:rPr/>
        <w:tab/>
      </w:r>
      <w:r>
        <w:rPr/>
        <w:drawing>
          <wp:inline distT="0" distB="0" distL="0" distR="0">
            <wp:extent cx="1438275" cy="1028700"/>
            <wp:effectExtent l="0" t="0" r="0" b="0"/>
            <wp:docPr id="168" name="Image16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Image167" descr=""/>
                    <pic:cNvPicPr>
                      <a:picLocks noChangeAspect="1" noChangeArrowheads="1"/>
                    </pic:cNvPicPr>
                  </pic:nvPicPr>
                  <pic:blipFill>
                    <a:blip r:embed="rId1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8275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hanging="420" w:left="840"/>
        <w:jc w:val="both"/>
        <w:rPr/>
      </w:pPr>
      <w:r>
        <w:rPr>
          <w:position w:val="80"/>
        </w:rPr>
        <w:t>d$ [IMG]</w:t>
      </w:r>
      <w:r>
        <w:rPr/>
        <w:tab/>
      </w:r>
      <w:r>
        <w:rPr/>
        <w:drawing>
          <wp:inline distT="0" distB="0" distL="0" distR="0">
            <wp:extent cx="1438275" cy="1038225"/>
            <wp:effectExtent l="0" t="0" r="0" b="0"/>
            <wp:docPr id="169" name="Image16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" name="Image168" descr=""/>
                    <pic:cNvPicPr>
                      <a:picLocks noChangeAspect="1" noChangeArrowheads="1"/>
                    </pic:cNvPicPr>
                  </pic:nvPicPr>
                  <pic:blipFill>
                    <a:blip r:embed="rId1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8275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hanging="420" w:left="840"/>
        <w:jc w:val="both"/>
        <w:rPr/>
      </w:pPr>
      <w:r>
        <w:rPr>
          <w:position w:val="80"/>
        </w:rPr>
        <w:t>e$ [IMG]</w:t>
      </w:r>
      <w:r>
        <w:rPr/>
        <w:tab/>
      </w:r>
      <w:r>
        <w:rPr/>
        <w:drawing>
          <wp:inline distT="0" distB="0" distL="0" distR="0">
            <wp:extent cx="1438275" cy="1028700"/>
            <wp:effectExtent l="0" t="0" r="0" b="0"/>
            <wp:docPr id="170" name="Image16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Image169" descr=""/>
                    <pic:cNvPicPr>
                      <a:picLocks noChangeAspect="1" noChangeArrowheads="1"/>
                    </pic:cNvPicPr>
                  </pic:nvPicPr>
                  <pic:blipFill>
                    <a:blip r:embed="rId1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8275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B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Problemas / Montagem e Resolução de Equações</w:t>
      </w:r>
    </w:p>
    <w:p>
      <w:r>
        <w:t>Problemas / Montagem e Resolução de Equações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Questão-130 (164058) - (ENEM MEC/2014/3ª Aplicação)  </w:t>
      </w:r>
    </w:p>
    <w:p>
      <w:pPr>
        <w:pStyle w:val="Normal"/>
        <w:rPr>
          <w:b/>
        </w:rPr>
      </w:pPr>
      <w:r>
        <w:rPr>
          <w:b/>
        </w:rPr>
        <w:t xml:space="preserve"> </w:t>
      </w:r>
      <w:r>
        <w:drawing>
          <wp:anchor behindDoc="0" distT="0" distB="0" distL="0" distR="0" simplePos="0" locked="0" layoutInCell="0" allowOverlap="1" relativeHeight="170">
            <wp:simplePos x="0" y="0"/>
            <wp:positionH relativeFrom="column">
              <wp:posOffset>38100</wp:posOffset>
            </wp:positionH>
            <wp:positionV relativeFrom="paragraph">
              <wp:posOffset>85090</wp:posOffset>
            </wp:positionV>
            <wp:extent cx="5133340" cy="2776220"/>
            <wp:effectExtent l="0" t="0" r="0" b="0"/>
            <wp:wrapSquare wrapText="largest"/>
            <wp:docPr id="171" name="Image17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" name="Image171" descr=""/>
                    <pic:cNvPicPr>
                      <a:picLocks noChangeAspect="1" noChangeArrowheads="1"/>
                    </pic:cNvPicPr>
                  </pic:nvPicPr>
                  <pic:blipFill>
                    <a:blip r:embed="rId1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 xml:space="preserve"> </w:t>
      </w:r>
    </w:p>
    <w:p>
      <w:pPr>
        <w:pStyle w:val="Normal"/>
        <w:ind w:firstLine="288" w:left="420"/>
        <w:jc w:val="both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/>
      </w:r>
    </w:p>
    <w:p>
      <w:pPr>
        <w:pStyle w:val="Normal"/>
        <w:ind w:hanging="420" w:left="840"/>
        <w:jc w:val="both"/>
        <w:rPr/>
      </w:pPr>
      <w:r>
        <w:rPr/>
        <w:t>a$ 2/7</w:t>
      </w:r>
    </w:p>
    <w:p>
      <w:pPr>
        <w:pStyle w:val="Normal"/>
        <w:ind w:hanging="420" w:left="840"/>
        <w:jc w:val="both"/>
        <w:rPr/>
      </w:pPr>
      <w:r>
        <w:rPr/>
        <w:t>b$ 1/3</w:t>
      </w:r>
    </w:p>
    <w:p>
      <w:pPr>
        <w:pStyle w:val="Normal"/>
        <w:ind w:hanging="420" w:left="840"/>
        <w:jc w:val="both"/>
        <w:rPr/>
      </w:pPr>
      <w:r>
        <w:rPr/>
        <w:t>c$ 5/12</w:t>
      </w:r>
    </w:p>
    <w:p>
      <w:pPr>
        <w:pStyle w:val="Normal"/>
        <w:ind w:hanging="420" w:left="840"/>
        <w:jc w:val="both"/>
        <w:rPr/>
      </w:pPr>
      <w:r>
        <w:rPr/>
        <w:t>d$ 1/2</w:t>
      </w:r>
    </w:p>
    <w:p>
      <w:pPr>
        <w:pStyle w:val="Normal"/>
        <w:ind w:hanging="420" w:left="840"/>
        <w:jc w:val="both"/>
        <w:rPr/>
      </w:pPr>
      <w:r>
        <w:rPr/>
        <w:t>e$ 7/12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D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Operações com Números Inteiros / Múltiplos, Divisores e Sist. Decimal de Numeração</w:t>
      </w:r>
    </w:p>
    <w:p>
      <w:r>
        <w:t>Operações com Números Inteiros / Múltiplos, Divisores e Sist. Decimal de Numeração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Questão-131 (164059) - (ENEM MEC/2014/3ª Aplicação)  </w:t>
      </w:r>
    </w:p>
    <w:p>
      <w:pPr>
        <w:pStyle w:val="Normal"/>
        <w:rPr>
          <w:b/>
        </w:rPr>
      </w:pPr>
      <w:r>
        <w:drawing>
          <wp:anchor behindDoc="0" distT="0" distB="0" distL="0" distR="0" simplePos="0" locked="0" layoutInCell="0" allowOverlap="1" relativeHeight="171">
            <wp:simplePos x="0" y="0"/>
            <wp:positionH relativeFrom="column">
              <wp:posOffset>133350</wp:posOffset>
            </wp:positionH>
            <wp:positionV relativeFrom="paragraph">
              <wp:posOffset>132715</wp:posOffset>
            </wp:positionV>
            <wp:extent cx="5133340" cy="5186045"/>
            <wp:effectExtent l="0" t="0" r="0" b="0"/>
            <wp:wrapSquare wrapText="largest"/>
            <wp:docPr id="172" name="Image17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Image172" descr=""/>
                    <pic:cNvPicPr>
                      <a:picLocks noChangeAspect="1" noChangeArrowheads="1"/>
                    </pic:cNvPicPr>
                  </pic:nvPicPr>
                  <pic:blipFill>
                    <a:blip r:embed="rId1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5186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 xml:space="preserve">  </w:t>
      </w:r>
    </w:p>
    <w:p>
      <w:pPr>
        <w:pStyle w:val="Normal"/>
        <w:ind w:hanging="420" w:left="840"/>
        <w:jc w:val="both"/>
        <w:rPr/>
      </w:pPr>
      <w:r>
        <w:rPr/>
        <w:t>a$ 12 372.</w:t>
      </w:r>
    </w:p>
    <w:p>
      <w:pPr>
        <w:pStyle w:val="Normal"/>
        <w:ind w:hanging="420" w:left="840"/>
        <w:jc w:val="both"/>
        <w:rPr/>
      </w:pPr>
      <w:r>
        <w:rPr/>
        <w:t>b$ 1 230 072.</w:t>
      </w:r>
    </w:p>
    <w:p>
      <w:pPr>
        <w:pStyle w:val="Normal"/>
        <w:ind w:hanging="420" w:left="840"/>
        <w:jc w:val="both"/>
        <w:rPr/>
      </w:pPr>
      <w:r>
        <w:rPr/>
        <w:t>c$ 1 203 702.</w:t>
      </w:r>
    </w:p>
    <w:p>
      <w:pPr>
        <w:pStyle w:val="Normal"/>
        <w:ind w:hanging="420" w:left="840"/>
        <w:jc w:val="both"/>
        <w:rPr/>
      </w:pPr>
      <w:r>
        <w:rPr/>
        <w:t>d$ 1 230 702.</w:t>
      </w:r>
    </w:p>
    <w:p>
      <w:pPr>
        <w:pStyle w:val="Normal"/>
        <w:ind w:hanging="420" w:left="840"/>
        <w:jc w:val="both"/>
        <w:rPr/>
      </w:pPr>
      <w:r>
        <w:rPr/>
        <w:t>e$ 1 237 200.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D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Progressão Aritmética / Soma dos n Primeiros Termos</w:t>
      </w:r>
    </w:p>
    <w:p>
      <w:r>
        <w:t>Progressão Aritmética / Soma dos n Primeiros Termos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Questão-132 (164060) - (ENEM MEC/2014/3ª Aplicação)  </w:t>
      </w:r>
    </w:p>
    <w:p>
      <w:pPr>
        <w:pStyle w:val="Normal"/>
        <w:rPr>
          <w:b/>
        </w:rPr>
      </w:pPr>
      <w:r>
        <w:rPr>
          <w:b/>
        </w:rPr>
        <w:drawing>
          <wp:anchor behindDoc="0" distT="0" distB="0" distL="0" distR="0" simplePos="0" locked="0" layoutInCell="0" allowOverlap="1" relativeHeight="17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1733550"/>
            <wp:effectExtent l="0" t="0" r="0" b="0"/>
            <wp:wrapSquare wrapText="largest"/>
            <wp:docPr id="173" name="Image17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" name="Image173" descr=""/>
                    <pic:cNvPicPr>
                      <a:picLocks noChangeAspect="1" noChangeArrowheads="1"/>
                    </pic:cNvPicPr>
                  </pic:nvPicPr>
                  <pic:blipFill>
                    <a:blip r:embed="rId1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420" w:left="420"/>
        <w:jc w:val="both"/>
        <w:rPr/>
      </w:pPr>
      <w:r>
        <w:rPr/>
      </w:r>
    </w:p>
    <w:p>
      <w:pPr>
        <w:pStyle w:val="Normal"/>
        <w:ind w:hanging="420" w:left="840"/>
        <w:jc w:val="both"/>
        <w:rPr/>
      </w:pPr>
      <w:r>
        <w:rPr/>
        <w:t>a$ 5.</w:t>
      </w:r>
    </w:p>
    <w:p>
      <w:pPr>
        <w:pStyle w:val="Normal"/>
        <w:ind w:hanging="420" w:left="840"/>
        <w:jc w:val="both"/>
        <w:rPr/>
      </w:pPr>
      <w:r>
        <w:rPr/>
        <w:t>b$ 6.</w:t>
      </w:r>
    </w:p>
    <w:p>
      <w:pPr>
        <w:pStyle w:val="Normal"/>
        <w:ind w:hanging="420" w:left="840"/>
        <w:jc w:val="both"/>
        <w:rPr/>
      </w:pPr>
      <w:r>
        <w:rPr/>
        <w:t>c$ 9.</w:t>
      </w:r>
    </w:p>
    <w:p>
      <w:pPr>
        <w:pStyle w:val="Normal"/>
        <w:ind w:hanging="420" w:left="840"/>
        <w:jc w:val="both"/>
        <w:rPr/>
      </w:pPr>
      <w:r>
        <w:rPr/>
        <w:t>d$ 16.</w:t>
      </w:r>
    </w:p>
    <w:p>
      <w:pPr>
        <w:pStyle w:val="Normal"/>
        <w:ind w:hanging="420" w:left="840"/>
        <w:jc w:val="both"/>
        <w:rPr/>
      </w:pPr>
      <w:r>
        <w:rPr/>
        <w:t>e$ 20.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A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Funções Trigonométricas e suas Inversas / Sen, Cos, Tg, Cotg, Sec, Cosec e suas Inversas</w:t>
      </w:r>
    </w:p>
    <w:p>
      <w:r>
        <w:t>Funções Trigonométricas e suas Inversas / Sen, Cos, Tg, Cotg, Sec, Cosec e suas Inversas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Questão-133 (164061) - (ENEM MEC/2014/3ª Aplicação)  </w:t>
      </w:r>
    </w:p>
    <w:p>
      <w:pPr>
        <w:pStyle w:val="Normal"/>
        <w:rPr>
          <w:b/>
        </w:rPr>
      </w:pPr>
      <w:r>
        <w:drawing>
          <wp:anchor behindDoc="0" distT="0" distB="0" distL="0" distR="0" simplePos="0" locked="0" layoutInCell="0" allowOverlap="1" relativeHeight="173">
            <wp:simplePos x="0" y="0"/>
            <wp:positionH relativeFrom="column">
              <wp:posOffset>133350</wp:posOffset>
            </wp:positionH>
            <wp:positionV relativeFrom="paragraph">
              <wp:posOffset>94615</wp:posOffset>
            </wp:positionV>
            <wp:extent cx="5133340" cy="2651125"/>
            <wp:effectExtent l="0" t="0" r="0" b="0"/>
            <wp:wrapSquare wrapText="largest"/>
            <wp:docPr id="174" name="Image17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" name="Image174" descr=""/>
                    <pic:cNvPicPr>
                      <a:picLocks noChangeAspect="1" noChangeArrowheads="1"/>
                    </pic:cNvPicPr>
                  </pic:nvPicPr>
                  <pic:blipFill>
                    <a:blip r:embed="rId1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2651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 xml:space="preserve">  </w:t>
      </w:r>
    </w:p>
    <w:p>
      <w:pPr>
        <w:pStyle w:val="Normal"/>
        <w:ind w:hanging="420" w:left="840"/>
        <w:jc w:val="both"/>
        <w:rPr/>
      </w:pPr>
      <w:r>
        <w:rPr/>
        <w:t>a$ 600 e 100.</w:t>
      </w:r>
    </w:p>
    <w:p>
      <w:pPr>
        <w:pStyle w:val="Normal"/>
        <w:ind w:hanging="420" w:left="840"/>
        <w:jc w:val="both"/>
        <w:rPr/>
      </w:pPr>
      <w:r>
        <w:rPr/>
        <w:t>b$ 600 e 150.</w:t>
      </w:r>
    </w:p>
    <w:p>
      <w:pPr>
        <w:pStyle w:val="Normal"/>
        <w:ind w:hanging="420" w:left="840"/>
        <w:jc w:val="both"/>
        <w:rPr/>
      </w:pPr>
      <w:r>
        <w:rPr/>
        <w:t>c$ 300 e 100.</w:t>
      </w:r>
    </w:p>
    <w:p>
      <w:pPr>
        <w:pStyle w:val="Normal"/>
        <w:ind w:hanging="420" w:left="840"/>
        <w:jc w:val="both"/>
        <w:rPr/>
      </w:pPr>
      <w:r>
        <w:rPr/>
        <w:t>d$ 300 e 60.</w:t>
      </w:r>
    </w:p>
    <w:p>
      <w:pPr>
        <w:pStyle w:val="Normal"/>
        <w:ind w:hanging="420" w:left="840"/>
        <w:jc w:val="both"/>
        <w:rPr/>
      </w:pPr>
      <w:r>
        <w:rPr/>
        <w:t>e$ 100 e 60.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D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Estatística / Medidas de Tendência Central e Dispersão, Gráficos e Tabelas</w:t>
      </w:r>
    </w:p>
    <w:p>
      <w:r>
        <w:t>Estatística / Medidas de Tendência Central e Dispersão, Gráficos e Tabelas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Questão-134 (164062) - (ENEM MEC/2014/3ª Aplicação)  </w:t>
      </w:r>
    </w:p>
    <w:p>
      <w:pPr>
        <w:pStyle w:val="Normal"/>
        <w:rPr>
          <w:b/>
        </w:rPr>
      </w:pPr>
      <w:r>
        <w:rPr>
          <w:b/>
        </w:rPr>
        <w:t xml:space="preserve">  </w:t>
      </w:r>
    </w:p>
    <w:p>
      <w:pPr>
        <w:pStyle w:val="Normal"/>
        <w:ind w:firstLine="288" w:left="420"/>
        <w:jc w:val="both"/>
        <w:rPr/>
      </w:pPr>
      <w:r>
        <w:rPr/>
        <w:drawing>
          <wp:anchor behindDoc="0" distT="0" distB="0" distL="0" distR="0" simplePos="0" locked="0" layoutInCell="0" allowOverlap="1" relativeHeight="174">
            <wp:simplePos x="0" y="0"/>
            <wp:positionH relativeFrom="column">
              <wp:posOffset>133350</wp:posOffset>
            </wp:positionH>
            <wp:positionV relativeFrom="paragraph">
              <wp:posOffset>-142875</wp:posOffset>
            </wp:positionV>
            <wp:extent cx="5133340" cy="2477770"/>
            <wp:effectExtent l="0" t="0" r="0" b="0"/>
            <wp:wrapSquare wrapText="largest"/>
            <wp:docPr id="175" name="Image17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" name="Image175" descr=""/>
                    <pic:cNvPicPr>
                      <a:picLocks noChangeAspect="1" noChangeArrowheads="1"/>
                    </pic:cNvPicPr>
                  </pic:nvPicPr>
                  <pic:blipFill>
                    <a:blip r:embed="rId1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2477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420" w:left="420"/>
        <w:jc w:val="both"/>
        <w:rPr/>
      </w:pPr>
      <w:r>
        <w:rPr/>
      </w:r>
    </w:p>
    <w:p>
      <w:pPr>
        <w:pStyle w:val="Normal"/>
        <w:ind w:hanging="420" w:left="840"/>
        <w:jc w:val="both"/>
        <w:rPr/>
      </w:pPr>
      <w:r>
        <w:rPr/>
        <w:t>a$ 8,05.</w:t>
      </w:r>
    </w:p>
    <w:p>
      <w:pPr>
        <w:pStyle w:val="Normal"/>
        <w:ind w:hanging="420" w:left="840"/>
        <w:jc w:val="both"/>
        <w:rPr/>
      </w:pPr>
      <w:r>
        <w:rPr/>
        <w:t>b$ 8,60.</w:t>
      </w:r>
    </w:p>
    <w:p>
      <w:pPr>
        <w:pStyle w:val="Normal"/>
        <w:ind w:hanging="420" w:left="840"/>
        <w:jc w:val="both"/>
        <w:rPr/>
      </w:pPr>
      <w:r>
        <w:rPr/>
        <w:t>c$ 9,30.</w:t>
      </w:r>
    </w:p>
    <w:p>
      <w:pPr>
        <w:pStyle w:val="Normal"/>
        <w:ind w:hanging="420" w:left="840"/>
        <w:jc w:val="both"/>
        <w:rPr/>
      </w:pPr>
      <w:r>
        <w:rPr/>
        <w:t>d$ 9,65.</w:t>
      </w:r>
    </w:p>
    <w:p>
      <w:pPr>
        <w:pStyle w:val="Normal"/>
        <w:ind w:hanging="420" w:left="840"/>
        <w:jc w:val="both"/>
        <w:rPr/>
      </w:pPr>
      <w:r>
        <w:rPr/>
        <w:t>e$ 9,75.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A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Matemática Financeira / Grandezas Proporcionais e Regras de Três</w:t>
      </w:r>
    </w:p>
    <w:p>
      <w:r>
        <w:t>Matemática Financeira / Grandezas Proporcionais e Regras de Três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Questão-135 (164063) - (ENEM MEC/2014/3ª Aplicação)  </w:t>
      </w:r>
    </w:p>
    <w:p>
      <w:pPr>
        <w:pStyle w:val="Normal"/>
        <w:rPr>
          <w:b/>
        </w:rPr>
      </w:pPr>
      <w:r>
        <w:rPr>
          <w:b/>
        </w:rPr>
        <w:t xml:space="preserve"> </w:t>
      </w:r>
      <w:r>
        <w:drawing>
          <wp:anchor behindDoc="0" distT="0" distB="0" distL="0" distR="0" simplePos="0" locked="0" layoutInCell="0" allowOverlap="1" relativeHeight="175">
            <wp:simplePos x="0" y="0"/>
            <wp:positionH relativeFrom="column">
              <wp:posOffset>19050</wp:posOffset>
            </wp:positionH>
            <wp:positionV relativeFrom="paragraph">
              <wp:posOffset>18415</wp:posOffset>
            </wp:positionV>
            <wp:extent cx="5133340" cy="5485765"/>
            <wp:effectExtent l="0" t="0" r="0" b="0"/>
            <wp:wrapSquare wrapText="largest"/>
            <wp:docPr id="176" name="Image17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Image176" descr=""/>
                    <pic:cNvPicPr>
                      <a:picLocks noChangeAspect="1" noChangeArrowheads="1"/>
                    </pic:cNvPicPr>
                  </pic:nvPicPr>
                  <pic:blipFill>
                    <a:blip r:embed="rId1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5485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 xml:space="preserve"> </w:t>
      </w:r>
    </w:p>
    <w:p>
      <w:pPr>
        <w:pStyle w:val="Normal"/>
        <w:ind w:left="420"/>
        <w:jc w:val="both"/>
        <w:rPr/>
      </w:pPr>
      <w:r>
        <w:rPr/>
        <w:t>ento e de largura, em relação a um campo construído com as dimensões máximas?</w:t>
      </w:r>
    </w:p>
    <w:p>
      <w:pPr>
        <w:pStyle w:val="Normal"/>
        <w:ind w:hanging="420" w:left="420"/>
        <w:jc w:val="both"/>
        <w:rPr/>
      </w:pPr>
      <w:r>
        <w:rPr/>
      </w:r>
    </w:p>
    <w:p>
      <w:pPr>
        <w:pStyle w:val="Normal"/>
        <w:ind w:hanging="420" w:left="840"/>
        <w:jc w:val="both"/>
        <w:rPr/>
      </w:pPr>
      <w:r>
        <w:rPr/>
        <w:t>a$ 24 300.</w:t>
      </w:r>
    </w:p>
    <w:p>
      <w:pPr>
        <w:pStyle w:val="Normal"/>
        <w:ind w:hanging="420" w:left="840"/>
        <w:jc w:val="both"/>
        <w:rPr/>
      </w:pPr>
      <w:r>
        <w:rPr/>
        <w:t>b$ 64 800.</w:t>
      </w:r>
    </w:p>
    <w:p>
      <w:pPr>
        <w:pStyle w:val="Normal"/>
        <w:ind w:hanging="420" w:left="840"/>
        <w:jc w:val="both"/>
        <w:rPr/>
      </w:pPr>
      <w:r>
        <w:rPr/>
        <w:t>c$ 170 100.</w:t>
      </w:r>
    </w:p>
    <w:p>
      <w:pPr>
        <w:pStyle w:val="Normal"/>
        <w:ind w:hanging="420" w:left="840"/>
        <w:jc w:val="both"/>
        <w:rPr/>
      </w:pPr>
      <w:r>
        <w:rPr/>
        <w:t>d$ 283 500.</w:t>
      </w:r>
    </w:p>
    <w:p>
      <w:pPr>
        <w:pStyle w:val="Normal"/>
        <w:ind w:hanging="420" w:left="840"/>
        <w:jc w:val="both"/>
        <w:rPr/>
      </w:pPr>
      <w:r>
        <w:rPr/>
        <w:t>e$ 453 600.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C</w:t>
      </w:r>
    </w:p>
    <w:p>
      <w:pPr>
        <w:pStyle w:val="Normal"/>
        <w:widowControl/>
        <w:bidi w:val="0"/>
        <w:spacing w:lineRule="auto" w:line="276" w:before="0" w:after="200"/>
        <w:jc w:val="left"/>
        <w:rPr/>
      </w:pPr>
      <w:r>
        <w:rPr/>
      </w:r>
    </w:p>
    <w:sectPr>
      <w:type w:val="nextPage"/>
      <w:pgSz w:w="11906" w:h="16838"/>
      <w:pgMar w:left="1701" w:right="1701" w:gutter="0" w:header="0" w:top="1417" w:footer="0" w:bottom="1417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libri">
    <w:charset w:val="00"/>
    <w:family w:val="roman"/>
    <w:pitch w:val="variable"/>
  </w:font>
  <w:font w:name="Cambria">
    <w:charset w:val="00"/>
    <w:family w:val="roman"/>
    <w:pitch w:val="variable"/>
  </w:font>
  <w:font w:name="Tahoma">
    <w:charset w:val="00"/>
    <w:family w:val="roman"/>
    <w:pitch w:val="variable"/>
  </w:font>
  <w:font w:name="Liberation Sans">
    <w:altName w:val="Arial"/>
    <w:charset w:val="00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1140"/>
        </w:tabs>
        <w:ind w:left="1140" w:hanging="360"/>
      </w:pPr>
      <w:rPr/>
    </w:lvl>
    <w:lvl w:ilvl="1">
      <w:start w:val="1"/>
      <w:numFmt w:val="decimal"/>
      <w:lvlText w:val="%2."/>
      <w:lvlJc w:val="left"/>
      <w:pPr>
        <w:tabs>
          <w:tab w:val="num" w:pos="1500"/>
        </w:tabs>
        <w:ind w:left="1500" w:hanging="360"/>
      </w:pPr>
      <w:rPr/>
    </w:lvl>
    <w:lvl w:ilvl="2">
      <w:start w:val="1"/>
      <w:numFmt w:val="decimal"/>
      <w:lvlText w:val="%3."/>
      <w:lvlJc w:val="left"/>
      <w:pPr>
        <w:tabs>
          <w:tab w:val="num" w:pos="1860"/>
        </w:tabs>
        <w:ind w:left="1860" w:hanging="360"/>
      </w:pPr>
      <w:rPr/>
    </w:lvl>
    <w:lvl w:ilvl="3">
      <w:start w:val="1"/>
      <w:numFmt w:val="decimal"/>
      <w:lvlText w:val="%4."/>
      <w:lvlJc w:val="left"/>
      <w:pPr>
        <w:tabs>
          <w:tab w:val="num" w:pos="2220"/>
        </w:tabs>
        <w:ind w:left="2220" w:hanging="360"/>
      </w:pPr>
      <w:rPr/>
    </w:lvl>
    <w:lvl w:ilvl="4">
      <w:start w:val="1"/>
      <w:numFmt w:val="decimal"/>
      <w:lvlText w:val="%5."/>
      <w:lvlJc w:val="left"/>
      <w:pPr>
        <w:tabs>
          <w:tab w:val="num" w:pos="2580"/>
        </w:tabs>
        <w:ind w:left="2580" w:hanging="360"/>
      </w:pPr>
      <w:rPr/>
    </w:lvl>
    <w:lvl w:ilvl="5">
      <w:start w:val="1"/>
      <w:numFmt w:val="decimal"/>
      <w:lvlText w:val="%6."/>
      <w:lvlJc w:val="left"/>
      <w:pPr>
        <w:tabs>
          <w:tab w:val="num" w:pos="2940"/>
        </w:tabs>
        <w:ind w:left="2940" w:hanging="360"/>
      </w:pPr>
      <w:rPr/>
    </w:lvl>
    <w:lvl w:ilvl="6">
      <w:start w:val="1"/>
      <w:numFmt w:val="decimal"/>
      <w:lvlText w:val="%7."/>
      <w:lvlJc w:val="left"/>
      <w:pPr>
        <w:tabs>
          <w:tab w:val="num" w:pos="3300"/>
        </w:tabs>
        <w:ind w:left="3300" w:hanging="360"/>
      </w:pPr>
      <w:rPr/>
    </w:lvl>
    <w:lvl w:ilvl="7">
      <w:start w:val="1"/>
      <w:numFmt w:val="decimal"/>
      <w:lvlText w:val="%8."/>
      <w:lvlJc w:val="left"/>
      <w:pPr>
        <w:tabs>
          <w:tab w:val="num" w:pos="3660"/>
        </w:tabs>
        <w:ind w:left="3660" w:hanging="360"/>
      </w:pPr>
      <w:rPr/>
    </w:lvl>
    <w:lvl w:ilvl="8">
      <w:start w:val="1"/>
      <w:numFmt w:val="decimal"/>
      <w:lvlText w:val="%9."/>
      <w:lvlJc w:val="left"/>
      <w:pPr>
        <w:tabs>
          <w:tab w:val="num" w:pos="4020"/>
        </w:tabs>
        <w:ind w:left="4020" w:hanging="360"/>
      </w:pPr>
      <w:rPr/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85"/>
  <w:defaultTabStop w:val="708"/>
  <w:autoHyphenation w:val="true"/>
  <w:compat>
    <w:compatSetting w:name="compatibilityMode" w:uri="http://schemas.microsoft.com/office/word" w:val="12"/>
  </w:compat>
  <w:themeFontLang w:val="pt-BR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pt-BR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rsid w:val="0036301d"/>
    <w:pPr>
      <w:widowControl/>
      <w:suppressAutoHyphens w:val="true"/>
      <w:bidi w:val="0"/>
      <w:spacing w:lineRule="auto" w:line="276" w:before="0" w:after="20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pt-BR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DefaultParagraphFontPHPDOCX">
    <w:name w:val="Default Paragraph Font PHPDOCX"/>
    <w:uiPriority w:val="1"/>
    <w:semiHidden/>
    <w:unhideWhenUsed/>
    <w:qFormat/>
    <w:rPr/>
  </w:style>
  <w:style w:type="character" w:styleId="TitleCarPHPDOCX" w:customStyle="1">
    <w:name w:val="Title Car PHPDOCX"/>
    <w:basedOn w:val="DefaultParagraphFontPHPDOCX"/>
    <w:link w:val="TitlePHPDOCX"/>
    <w:uiPriority w:val="10"/>
    <w:qFormat/>
    <w:rsid w:val="00df064e"/>
    <w:rPr>
      <w:rFonts w:ascii="Cambria" w:hAnsi="Cambria" w:eastAsia="" w:cs="" w:asciiTheme="majorHAnsi" w:cstheme="majorBidi" w:eastAsiaTheme="majorEastAsia" w:hAnsiTheme="majorHAnsi"/>
      <w:color w:themeColor="text2" w:themeShade="bf" w:val="17365D"/>
      <w:spacing w:val="5"/>
      <w:kern w:val="2"/>
      <w:sz w:val="52"/>
      <w:szCs w:val="52"/>
    </w:rPr>
  </w:style>
  <w:style w:type="character" w:styleId="SubtitleCarPHPDOCX" w:customStyle="1">
    <w:name w:val="Subtitle Car PHPDOCX"/>
    <w:basedOn w:val="DefaultParagraphFontPHPDOCX"/>
    <w:link w:val="SubtitlePHPDOCX"/>
    <w:uiPriority w:val="11"/>
    <w:qFormat/>
    <w:rsid w:val="00df064e"/>
    <w:rPr>
      <w:rFonts w:ascii="Cambria" w:hAnsi="Cambria" w:eastAsia="" w:cs="" w:asciiTheme="majorHAnsi" w:cstheme="majorBidi" w:eastAsiaTheme="majorEastAsia" w:hAnsiTheme="majorHAnsi"/>
      <w:i/>
      <w:iCs/>
      <w:color w:themeColor="accent1" w:val="4F81BD"/>
      <w:spacing w:val="15"/>
      <w:sz w:val="24"/>
      <w:szCs w:val="24"/>
    </w:rPr>
  </w:style>
  <w:style w:type="character" w:styleId="AnnotationreferencePHPDOCX">
    <w:name w:val="annotation reference PHPDOCX"/>
    <w:basedOn w:val="DefaultParagraphFontPHPDOCX"/>
    <w:uiPriority w:val="99"/>
    <w:semiHidden/>
    <w:unhideWhenUsed/>
    <w:qFormat/>
    <w:rsid w:val="00e139ea"/>
    <w:rPr>
      <w:sz w:val="16"/>
      <w:szCs w:val="16"/>
    </w:rPr>
  </w:style>
  <w:style w:type="character" w:styleId="CommentTextCharPHPDOCX" w:customStyle="1">
    <w:name w:val="Comment Text Char PHPDOCX"/>
    <w:basedOn w:val="DefaultParagraphFontPHPDOCX"/>
    <w:link w:val="AnnotationtextPHPDOCX"/>
    <w:uiPriority w:val="99"/>
    <w:semiHidden/>
    <w:qFormat/>
    <w:rsid w:val="00e139ea"/>
    <w:rPr>
      <w:sz w:val="20"/>
      <w:szCs w:val="20"/>
    </w:rPr>
  </w:style>
  <w:style w:type="character" w:styleId="CommentSubjectCharPHPDOCX" w:customStyle="1">
    <w:name w:val="Comment Subject Char PHPDOCX"/>
    <w:basedOn w:val="CommentTextCharPHPDOCX"/>
    <w:link w:val="AnnotationsubjectPHPDOCX"/>
    <w:uiPriority w:val="99"/>
    <w:semiHidden/>
    <w:qFormat/>
    <w:rsid w:val="00e139ea"/>
    <w:rPr>
      <w:b/>
      <w:bCs/>
      <w:sz w:val="20"/>
      <w:szCs w:val="20"/>
    </w:rPr>
  </w:style>
  <w:style w:type="character" w:styleId="BalloonTextCharPHPDOCX" w:customStyle="1">
    <w:name w:val="Balloon Text Char PHPDOCX"/>
    <w:basedOn w:val="DefaultParagraphFontPHPDOCX"/>
    <w:link w:val="BalloonTextPHPDOCX"/>
    <w:uiPriority w:val="99"/>
    <w:semiHidden/>
    <w:qFormat/>
    <w:rsid w:val="00e139ea"/>
    <w:rPr>
      <w:rFonts w:ascii="Tahoma" w:hAnsi="Tahoma" w:cs="Tahoma"/>
      <w:sz w:val="16"/>
      <w:szCs w:val="16"/>
    </w:rPr>
  </w:style>
  <w:style w:type="character" w:styleId="FootnoteTextCarPHPDOCX" w:customStyle="1">
    <w:name w:val="footnote Text Car PHPDOCX"/>
    <w:basedOn w:val="DefaultParagraphFontPHPDOCX"/>
    <w:link w:val="FootnoteTextPHPDOCX"/>
    <w:uiPriority w:val="99"/>
    <w:semiHidden/>
    <w:qFormat/>
    <w:rsid w:val="006e0fda"/>
    <w:rPr>
      <w:sz w:val="20"/>
      <w:szCs w:val="20"/>
    </w:rPr>
  </w:style>
  <w:style w:type="character" w:styleId="FootnoteReferencePHPDOCX">
    <w:name w:val="footnote Reference PHPDOCX"/>
    <w:basedOn w:val="DefaultParagraphFontPHPDOCX"/>
    <w:uiPriority w:val="99"/>
    <w:semiHidden/>
    <w:unhideWhenUsed/>
    <w:qFormat/>
    <w:rsid w:val="006e0fda"/>
    <w:rPr>
      <w:vertAlign w:val="superscript"/>
    </w:rPr>
  </w:style>
  <w:style w:type="character" w:styleId="EndnoteTextCarPHPDOCX" w:customStyle="1">
    <w:name w:val="endnote Text Car PHPDOCX"/>
    <w:basedOn w:val="DefaultParagraphFontPHPDOCX"/>
    <w:link w:val="EndnoteTextPHPDOCX"/>
    <w:uiPriority w:val="99"/>
    <w:semiHidden/>
    <w:qFormat/>
    <w:rsid w:val="006e0fda"/>
    <w:rPr>
      <w:sz w:val="20"/>
      <w:szCs w:val="20"/>
    </w:rPr>
  </w:style>
  <w:style w:type="character" w:styleId="EndnoteReferencePHPDOCX">
    <w:name w:val="endnote Reference PHPDOCX"/>
    <w:basedOn w:val="DefaultParagraphFontPHPDOCX"/>
    <w:uiPriority w:val="99"/>
    <w:semiHidden/>
    <w:unhideWhenUsed/>
    <w:qFormat/>
    <w:rsid w:val="006e0fda"/>
    <w:rPr>
      <w:vertAlign w:val="superscript"/>
    </w:rPr>
  </w:style>
  <w:style w:type="character" w:styleId="NumberingSymbols">
    <w:name w:val="Numbering Symbols"/>
    <w:qFormat/>
    <w:rPr/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Lucida 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ucida Sans"/>
    </w:rPr>
  </w:style>
  <w:style w:type="paragraph" w:styleId="ListParagraphPHPDOCX">
    <w:name w:val="List Paragraph PHPDOCX"/>
    <w:basedOn w:val="Normal"/>
    <w:uiPriority w:val="34"/>
    <w:qFormat/>
    <w:rsid w:val="00df064e"/>
    <w:pPr>
      <w:spacing w:before="0" w:after="200"/>
      <w:ind w:left="720"/>
      <w:contextualSpacing/>
    </w:pPr>
    <w:rPr/>
  </w:style>
  <w:style w:type="paragraph" w:styleId="TitlePHPDOCX">
    <w:name w:val="Title PHPDOCX"/>
    <w:basedOn w:val="Normal"/>
    <w:next w:val="Normal"/>
    <w:link w:val="TitleCarPHPDOCX"/>
    <w:uiPriority w:val="10"/>
    <w:qFormat/>
    <w:rsid w:val="00df064e"/>
    <w:pPr>
      <w:pBdr>
        <w:bottom w:val="single" w:sz="8" w:space="4" w:color="4F81BD" w:themeColor="accent1"/>
      </w:pBdr>
      <w:spacing w:lineRule="auto" w:line="240" w:before="0" w:after="300"/>
      <w:contextualSpacing/>
    </w:pPr>
    <w:rPr>
      <w:rFonts w:ascii="Cambria" w:hAnsi="Cambria" w:eastAsia="" w:cs="" w:asciiTheme="majorHAnsi" w:cstheme="majorBidi" w:eastAsiaTheme="majorEastAsia" w:hAnsiTheme="majorHAnsi"/>
      <w:color w:themeColor="text2" w:themeShade="bf" w:val="17365D"/>
      <w:spacing w:val="5"/>
      <w:kern w:val="2"/>
      <w:sz w:val="52"/>
      <w:szCs w:val="52"/>
    </w:rPr>
  </w:style>
  <w:style w:type="paragraph" w:styleId="SubtitlePHPDOCX">
    <w:name w:val="Subtitle PHPDOCX"/>
    <w:basedOn w:val="Normal"/>
    <w:next w:val="Normal"/>
    <w:link w:val="SubtitleCarPHPDOCX"/>
    <w:uiPriority w:val="11"/>
    <w:qFormat/>
    <w:rsid w:val="00df064e"/>
    <w:pPr/>
    <w:rPr>
      <w:rFonts w:ascii="Cambria" w:hAnsi="Cambria" w:eastAsia="" w:cs="" w:asciiTheme="majorHAnsi" w:cstheme="majorBidi" w:eastAsiaTheme="majorEastAsia" w:hAnsiTheme="majorHAnsi"/>
      <w:i/>
      <w:iCs/>
      <w:color w:themeColor="accent1" w:val="4F81BD"/>
      <w:spacing w:val="15"/>
      <w:sz w:val="24"/>
      <w:szCs w:val="24"/>
    </w:rPr>
  </w:style>
  <w:style w:type="paragraph" w:styleId="AnnotationtextPHPDOCX">
    <w:name w:val="annotation text PHPDOCX"/>
    <w:basedOn w:val="Normal"/>
    <w:link w:val="CommentTextCharPHPDOCX"/>
    <w:uiPriority w:val="99"/>
    <w:semiHidden/>
    <w:unhideWhenUsed/>
    <w:qFormat/>
    <w:rsid w:val="00e139ea"/>
    <w:pPr>
      <w:spacing w:lineRule="auto" w:line="240"/>
    </w:pPr>
    <w:rPr>
      <w:sz w:val="20"/>
      <w:szCs w:val="20"/>
    </w:rPr>
  </w:style>
  <w:style w:type="paragraph" w:styleId="AnnotationsubjectPHPDOCX">
    <w:name w:val="annotation subject PHPDOCX"/>
    <w:basedOn w:val="AnnotationtextPHPDOCX"/>
    <w:next w:val="AnnotationtextPHPDOCX"/>
    <w:link w:val="CommentSubjectCharPHPDOCX"/>
    <w:uiPriority w:val="99"/>
    <w:semiHidden/>
    <w:unhideWhenUsed/>
    <w:qFormat/>
    <w:rsid w:val="00e139ea"/>
    <w:pPr/>
    <w:rPr>
      <w:b/>
      <w:bCs/>
    </w:rPr>
  </w:style>
  <w:style w:type="paragraph" w:styleId="BalloonTextPHPDOCX">
    <w:name w:val="Balloon Text PHPDOCX"/>
    <w:basedOn w:val="Normal"/>
    <w:link w:val="BalloonTextCharPHPDOCX"/>
    <w:uiPriority w:val="99"/>
    <w:semiHidden/>
    <w:unhideWhenUsed/>
    <w:qFormat/>
    <w:rsid w:val="00e139ea"/>
    <w:pPr>
      <w:spacing w:lineRule="auto" w:line="240" w:before="0" w:after="0"/>
    </w:pPr>
    <w:rPr>
      <w:rFonts w:ascii="Tahoma" w:hAnsi="Tahoma" w:cs="Tahoma"/>
      <w:sz w:val="16"/>
      <w:szCs w:val="16"/>
    </w:rPr>
  </w:style>
  <w:style w:type="paragraph" w:styleId="FootnoteTextPHPDOCX">
    <w:name w:val="footnote Text PHPDOCX"/>
    <w:basedOn w:val="Normal"/>
    <w:link w:val="FootnoteTextCarPHPDOCX"/>
    <w:uiPriority w:val="99"/>
    <w:semiHidden/>
    <w:unhideWhenUsed/>
    <w:qFormat/>
    <w:rsid w:val="006e0fda"/>
    <w:pPr>
      <w:spacing w:lineRule="auto" w:line="240" w:before="0" w:after="0"/>
    </w:pPr>
    <w:rPr>
      <w:sz w:val="20"/>
      <w:szCs w:val="20"/>
    </w:rPr>
  </w:style>
  <w:style w:type="paragraph" w:styleId="EndnoteTextPHPDOCX">
    <w:name w:val="endnote Text PHPDOCX"/>
    <w:basedOn w:val="Normal"/>
    <w:link w:val="EndnoteTextCarPHPDOCX"/>
    <w:uiPriority w:val="99"/>
    <w:semiHidden/>
    <w:unhideWhenUsed/>
    <w:qFormat/>
    <w:rsid w:val="006e0fda"/>
    <w:pPr>
      <w:spacing w:lineRule="auto" w:line="240" w:before="0" w:after="0"/>
    </w:pPr>
    <w:rPr>
      <w:sz w:val="20"/>
      <w:szCs w:val="20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elanormal">
    <w:name w:val="Normal Table"/>
    <w:uiPriority w:val="99"/>
    <w:semiHidden/>
    <w:unhideWhenUsed/>
    <w:qFormat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NormalTablePHPDOCX">
    <w:name w:val="Normal Table PHPDOCX"/>
    <w:uiPriority w:val="99"/>
    <w:semiHidden/>
    <w:unhideWhenUsed/>
    <w:qFormat/>
    <w:pPr>
      <w:spacing w:after="0" w:line="240" w:lineRule="auto"/>
    </w:pPr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PHPDOCX">
    <w:name w:val="Table Grid PHPDOCX"/>
    <w:uiPriority w:val="59"/>
    <w:rsid w:val="00493a0c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'1.0' encoding='UTF-8' standalone='yes'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image" Target="media/image28.png"/><Relationship Id="rId30" Type="http://schemas.openxmlformats.org/officeDocument/2006/relationships/image" Target="media/image29.png"/><Relationship Id="rId31" Type="http://schemas.openxmlformats.org/officeDocument/2006/relationships/image" Target="media/image30.png"/><Relationship Id="rId32" Type="http://schemas.openxmlformats.org/officeDocument/2006/relationships/image" Target="media/image31.png"/><Relationship Id="rId33" Type="http://schemas.openxmlformats.org/officeDocument/2006/relationships/image" Target="media/image32.png"/><Relationship Id="rId34" Type="http://schemas.openxmlformats.org/officeDocument/2006/relationships/image" Target="media/image33.png"/><Relationship Id="rId35" Type="http://schemas.openxmlformats.org/officeDocument/2006/relationships/image" Target="media/image34.png"/><Relationship Id="rId36" Type="http://schemas.openxmlformats.org/officeDocument/2006/relationships/image" Target="media/image35.png"/><Relationship Id="rId37" Type="http://schemas.openxmlformats.org/officeDocument/2006/relationships/image" Target="media/image36.png"/><Relationship Id="rId38" Type="http://schemas.openxmlformats.org/officeDocument/2006/relationships/image" Target="media/image37.png"/><Relationship Id="rId39" Type="http://schemas.openxmlformats.org/officeDocument/2006/relationships/image" Target="media/image38.png"/><Relationship Id="rId40" Type="http://schemas.openxmlformats.org/officeDocument/2006/relationships/image" Target="media/image39.png"/><Relationship Id="rId41" Type="http://schemas.openxmlformats.org/officeDocument/2006/relationships/image" Target="media/image40.png"/><Relationship Id="rId42" Type="http://schemas.openxmlformats.org/officeDocument/2006/relationships/image" Target="media/image41.png"/><Relationship Id="rId43" Type="http://schemas.openxmlformats.org/officeDocument/2006/relationships/image" Target="media/image42.png"/><Relationship Id="rId44" Type="http://schemas.openxmlformats.org/officeDocument/2006/relationships/image" Target="media/image43.png"/><Relationship Id="rId45" Type="http://schemas.openxmlformats.org/officeDocument/2006/relationships/image" Target="media/image44.png"/><Relationship Id="rId46" Type="http://schemas.openxmlformats.org/officeDocument/2006/relationships/image" Target="media/image45.png"/><Relationship Id="rId47" Type="http://schemas.openxmlformats.org/officeDocument/2006/relationships/image" Target="media/image46.png"/><Relationship Id="rId48" Type="http://schemas.openxmlformats.org/officeDocument/2006/relationships/image" Target="media/image47.png"/><Relationship Id="rId49" Type="http://schemas.openxmlformats.org/officeDocument/2006/relationships/image" Target="media/image48.png"/><Relationship Id="rId50" Type="http://schemas.openxmlformats.org/officeDocument/2006/relationships/image" Target="media/image49.png"/><Relationship Id="rId51" Type="http://schemas.openxmlformats.org/officeDocument/2006/relationships/image" Target="media/image50.png"/><Relationship Id="rId52" Type="http://schemas.openxmlformats.org/officeDocument/2006/relationships/image" Target="media/image51.png"/><Relationship Id="rId53" Type="http://schemas.openxmlformats.org/officeDocument/2006/relationships/image" Target="media/image52.png"/><Relationship Id="rId54" Type="http://schemas.openxmlformats.org/officeDocument/2006/relationships/image" Target="media/image53.png"/><Relationship Id="rId55" Type="http://schemas.openxmlformats.org/officeDocument/2006/relationships/image" Target="media/image54.png"/><Relationship Id="rId56" Type="http://schemas.openxmlformats.org/officeDocument/2006/relationships/image" Target="media/image55.png"/><Relationship Id="rId57" Type="http://schemas.openxmlformats.org/officeDocument/2006/relationships/image" Target="media/image56.png"/><Relationship Id="rId58" Type="http://schemas.openxmlformats.org/officeDocument/2006/relationships/image" Target="media/image57.png"/><Relationship Id="rId59" Type="http://schemas.openxmlformats.org/officeDocument/2006/relationships/image" Target="media/image58.png"/><Relationship Id="rId60" Type="http://schemas.openxmlformats.org/officeDocument/2006/relationships/image" Target="media/image59.png"/><Relationship Id="rId61" Type="http://schemas.openxmlformats.org/officeDocument/2006/relationships/image" Target="media/image60.png"/><Relationship Id="rId62" Type="http://schemas.openxmlformats.org/officeDocument/2006/relationships/image" Target="media/image61.png"/><Relationship Id="rId63" Type="http://schemas.openxmlformats.org/officeDocument/2006/relationships/image" Target="media/image62.png"/><Relationship Id="rId64" Type="http://schemas.openxmlformats.org/officeDocument/2006/relationships/image" Target="media/image63.png"/><Relationship Id="rId65" Type="http://schemas.openxmlformats.org/officeDocument/2006/relationships/image" Target="media/image64.png"/><Relationship Id="rId66" Type="http://schemas.openxmlformats.org/officeDocument/2006/relationships/image" Target="media/image65.png"/><Relationship Id="rId67" Type="http://schemas.openxmlformats.org/officeDocument/2006/relationships/image" Target="media/image66.png"/><Relationship Id="rId68" Type="http://schemas.openxmlformats.org/officeDocument/2006/relationships/image" Target="media/image67.png"/><Relationship Id="rId69" Type="http://schemas.openxmlformats.org/officeDocument/2006/relationships/image" Target="media/image68.png"/><Relationship Id="rId70" Type="http://schemas.openxmlformats.org/officeDocument/2006/relationships/image" Target="media/image69.png"/><Relationship Id="rId71" Type="http://schemas.openxmlformats.org/officeDocument/2006/relationships/image" Target="media/image70.png"/><Relationship Id="rId72" Type="http://schemas.openxmlformats.org/officeDocument/2006/relationships/image" Target="media/image71.png"/><Relationship Id="rId73" Type="http://schemas.openxmlformats.org/officeDocument/2006/relationships/image" Target="media/image72.png"/><Relationship Id="rId74" Type="http://schemas.openxmlformats.org/officeDocument/2006/relationships/image" Target="media/image73.png"/><Relationship Id="rId75" Type="http://schemas.openxmlformats.org/officeDocument/2006/relationships/image" Target="media/image74.png"/><Relationship Id="rId76" Type="http://schemas.openxmlformats.org/officeDocument/2006/relationships/image" Target="media/image75.png"/><Relationship Id="rId77" Type="http://schemas.openxmlformats.org/officeDocument/2006/relationships/image" Target="media/image76.png"/><Relationship Id="rId78" Type="http://schemas.openxmlformats.org/officeDocument/2006/relationships/image" Target="media/image77.png"/><Relationship Id="rId79" Type="http://schemas.openxmlformats.org/officeDocument/2006/relationships/image" Target="media/image78.png"/><Relationship Id="rId80" Type="http://schemas.openxmlformats.org/officeDocument/2006/relationships/image" Target="media/image79.png"/><Relationship Id="rId81" Type="http://schemas.openxmlformats.org/officeDocument/2006/relationships/image" Target="media/image80.png"/><Relationship Id="rId82" Type="http://schemas.openxmlformats.org/officeDocument/2006/relationships/image" Target="media/image81.png"/><Relationship Id="rId83" Type="http://schemas.openxmlformats.org/officeDocument/2006/relationships/image" Target="media/image82.png"/><Relationship Id="rId84" Type="http://schemas.openxmlformats.org/officeDocument/2006/relationships/image" Target="media/image83.png"/><Relationship Id="rId85" Type="http://schemas.openxmlformats.org/officeDocument/2006/relationships/image" Target="media/image84.png"/><Relationship Id="rId86" Type="http://schemas.openxmlformats.org/officeDocument/2006/relationships/image" Target="media/image85.png"/><Relationship Id="rId87" Type="http://schemas.openxmlformats.org/officeDocument/2006/relationships/image" Target="media/image86.png"/><Relationship Id="rId88" Type="http://schemas.openxmlformats.org/officeDocument/2006/relationships/image" Target="media/image87.png"/><Relationship Id="rId89" Type="http://schemas.openxmlformats.org/officeDocument/2006/relationships/image" Target="media/image88.png"/><Relationship Id="rId90" Type="http://schemas.openxmlformats.org/officeDocument/2006/relationships/image" Target="media/image89.png"/><Relationship Id="rId91" Type="http://schemas.openxmlformats.org/officeDocument/2006/relationships/image" Target="media/image90.png"/><Relationship Id="rId92" Type="http://schemas.openxmlformats.org/officeDocument/2006/relationships/image" Target="media/image91.png"/><Relationship Id="rId93" Type="http://schemas.openxmlformats.org/officeDocument/2006/relationships/image" Target="media/image92.png"/><Relationship Id="rId94" Type="http://schemas.openxmlformats.org/officeDocument/2006/relationships/image" Target="media/image93.png"/><Relationship Id="rId95" Type="http://schemas.openxmlformats.org/officeDocument/2006/relationships/image" Target="media/image94.png"/><Relationship Id="rId96" Type="http://schemas.openxmlformats.org/officeDocument/2006/relationships/image" Target="media/image95.png"/><Relationship Id="rId97" Type="http://schemas.openxmlformats.org/officeDocument/2006/relationships/image" Target="media/image96.png"/><Relationship Id="rId98" Type="http://schemas.openxmlformats.org/officeDocument/2006/relationships/image" Target="media/image97.png"/><Relationship Id="rId99" Type="http://schemas.openxmlformats.org/officeDocument/2006/relationships/image" Target="media/image98.png"/><Relationship Id="rId100" Type="http://schemas.openxmlformats.org/officeDocument/2006/relationships/image" Target="media/image99.png"/><Relationship Id="rId101" Type="http://schemas.openxmlformats.org/officeDocument/2006/relationships/image" Target="media/image100.png"/><Relationship Id="rId102" Type="http://schemas.openxmlformats.org/officeDocument/2006/relationships/image" Target="media/image101.png"/><Relationship Id="rId103" Type="http://schemas.openxmlformats.org/officeDocument/2006/relationships/image" Target="media/image102.png"/><Relationship Id="rId104" Type="http://schemas.openxmlformats.org/officeDocument/2006/relationships/image" Target="media/image103.png"/><Relationship Id="rId105" Type="http://schemas.openxmlformats.org/officeDocument/2006/relationships/image" Target="media/image104.png"/><Relationship Id="rId106" Type="http://schemas.openxmlformats.org/officeDocument/2006/relationships/image" Target="media/image105.png"/><Relationship Id="rId107" Type="http://schemas.openxmlformats.org/officeDocument/2006/relationships/image" Target="media/image106.png"/><Relationship Id="rId108" Type="http://schemas.openxmlformats.org/officeDocument/2006/relationships/image" Target="media/image107.png"/><Relationship Id="rId109" Type="http://schemas.openxmlformats.org/officeDocument/2006/relationships/image" Target="media/image108.png"/><Relationship Id="rId110" Type="http://schemas.openxmlformats.org/officeDocument/2006/relationships/image" Target="media/image109.png"/><Relationship Id="rId111" Type="http://schemas.openxmlformats.org/officeDocument/2006/relationships/image" Target="media/image110.png"/><Relationship Id="rId112" Type="http://schemas.openxmlformats.org/officeDocument/2006/relationships/image" Target="media/image111.png"/><Relationship Id="rId113" Type="http://schemas.openxmlformats.org/officeDocument/2006/relationships/image" Target="media/image112.png"/><Relationship Id="rId114" Type="http://schemas.openxmlformats.org/officeDocument/2006/relationships/image" Target="media/image113.png"/><Relationship Id="rId115" Type="http://schemas.openxmlformats.org/officeDocument/2006/relationships/image" Target="media/image114.png"/><Relationship Id="rId116" Type="http://schemas.openxmlformats.org/officeDocument/2006/relationships/image" Target="media/image115.png"/><Relationship Id="rId117" Type="http://schemas.openxmlformats.org/officeDocument/2006/relationships/image" Target="media/image116.png"/><Relationship Id="rId118" Type="http://schemas.openxmlformats.org/officeDocument/2006/relationships/image" Target="media/image117.png"/><Relationship Id="rId119" Type="http://schemas.openxmlformats.org/officeDocument/2006/relationships/image" Target="media/image118.png"/><Relationship Id="rId120" Type="http://schemas.openxmlformats.org/officeDocument/2006/relationships/image" Target="media/image119.png"/><Relationship Id="rId121" Type="http://schemas.openxmlformats.org/officeDocument/2006/relationships/image" Target="media/image120.png"/><Relationship Id="rId122" Type="http://schemas.openxmlformats.org/officeDocument/2006/relationships/image" Target="media/image121.png"/><Relationship Id="rId123" Type="http://schemas.openxmlformats.org/officeDocument/2006/relationships/image" Target="media/image122.png"/><Relationship Id="rId124" Type="http://schemas.openxmlformats.org/officeDocument/2006/relationships/image" Target="media/image123.png"/><Relationship Id="rId125" Type="http://schemas.openxmlformats.org/officeDocument/2006/relationships/image" Target="media/image124.png"/><Relationship Id="rId126" Type="http://schemas.openxmlformats.org/officeDocument/2006/relationships/image" Target="media/image125.png"/><Relationship Id="rId127" Type="http://schemas.openxmlformats.org/officeDocument/2006/relationships/image" Target="media/image126.png"/><Relationship Id="rId128" Type="http://schemas.openxmlformats.org/officeDocument/2006/relationships/image" Target="media/image127.png"/><Relationship Id="rId129" Type="http://schemas.openxmlformats.org/officeDocument/2006/relationships/image" Target="media/image128.png"/><Relationship Id="rId130" Type="http://schemas.openxmlformats.org/officeDocument/2006/relationships/image" Target="media/image129.png"/><Relationship Id="rId131" Type="http://schemas.openxmlformats.org/officeDocument/2006/relationships/image" Target="media/image130.png"/><Relationship Id="rId132" Type="http://schemas.openxmlformats.org/officeDocument/2006/relationships/image" Target="media/image131.png"/><Relationship Id="rId133" Type="http://schemas.openxmlformats.org/officeDocument/2006/relationships/image" Target="media/image132.png"/><Relationship Id="rId134" Type="http://schemas.openxmlformats.org/officeDocument/2006/relationships/image" Target="media/image133.png"/><Relationship Id="rId135" Type="http://schemas.openxmlformats.org/officeDocument/2006/relationships/image" Target="media/image134.png"/><Relationship Id="rId136" Type="http://schemas.openxmlformats.org/officeDocument/2006/relationships/image" Target="media/image135.png"/><Relationship Id="rId137" Type="http://schemas.openxmlformats.org/officeDocument/2006/relationships/image" Target="media/image136.png"/><Relationship Id="rId138" Type="http://schemas.openxmlformats.org/officeDocument/2006/relationships/image" Target="media/image137.png"/><Relationship Id="rId139" Type="http://schemas.openxmlformats.org/officeDocument/2006/relationships/image" Target="media/image138.png"/><Relationship Id="rId140" Type="http://schemas.openxmlformats.org/officeDocument/2006/relationships/image" Target="media/image139.png"/><Relationship Id="rId141" Type="http://schemas.openxmlformats.org/officeDocument/2006/relationships/image" Target="media/image140.png"/><Relationship Id="rId142" Type="http://schemas.openxmlformats.org/officeDocument/2006/relationships/image" Target="media/image141.png"/><Relationship Id="rId143" Type="http://schemas.openxmlformats.org/officeDocument/2006/relationships/image" Target="media/image142.png"/><Relationship Id="rId144" Type="http://schemas.openxmlformats.org/officeDocument/2006/relationships/image" Target="media/image143.png"/><Relationship Id="rId145" Type="http://schemas.openxmlformats.org/officeDocument/2006/relationships/image" Target="media/image144.png"/><Relationship Id="rId146" Type="http://schemas.openxmlformats.org/officeDocument/2006/relationships/image" Target="media/image145.png"/><Relationship Id="rId147" Type="http://schemas.openxmlformats.org/officeDocument/2006/relationships/image" Target="media/image146.png"/><Relationship Id="rId148" Type="http://schemas.openxmlformats.org/officeDocument/2006/relationships/image" Target="media/image147.png"/><Relationship Id="rId149" Type="http://schemas.openxmlformats.org/officeDocument/2006/relationships/image" Target="media/image148.png"/><Relationship Id="rId150" Type="http://schemas.openxmlformats.org/officeDocument/2006/relationships/image" Target="media/image149.png"/><Relationship Id="rId151" Type="http://schemas.openxmlformats.org/officeDocument/2006/relationships/image" Target="media/image150.png"/><Relationship Id="rId152" Type="http://schemas.openxmlformats.org/officeDocument/2006/relationships/image" Target="media/image151.png"/><Relationship Id="rId153" Type="http://schemas.openxmlformats.org/officeDocument/2006/relationships/image" Target="media/image152.png"/><Relationship Id="rId154" Type="http://schemas.openxmlformats.org/officeDocument/2006/relationships/image" Target="media/image153.png"/><Relationship Id="rId155" Type="http://schemas.openxmlformats.org/officeDocument/2006/relationships/image" Target="media/image154.png"/><Relationship Id="rId156" Type="http://schemas.openxmlformats.org/officeDocument/2006/relationships/image" Target="media/image155.png"/><Relationship Id="rId157" Type="http://schemas.openxmlformats.org/officeDocument/2006/relationships/image" Target="media/image156.png"/><Relationship Id="rId158" Type="http://schemas.openxmlformats.org/officeDocument/2006/relationships/image" Target="media/image157.png"/><Relationship Id="rId159" Type="http://schemas.openxmlformats.org/officeDocument/2006/relationships/image" Target="media/image158.png"/><Relationship Id="rId160" Type="http://schemas.openxmlformats.org/officeDocument/2006/relationships/image" Target="media/image159.png"/><Relationship Id="rId161" Type="http://schemas.openxmlformats.org/officeDocument/2006/relationships/image" Target="media/image160.png"/><Relationship Id="rId162" Type="http://schemas.openxmlformats.org/officeDocument/2006/relationships/image" Target="media/image161.png"/><Relationship Id="rId163" Type="http://schemas.openxmlformats.org/officeDocument/2006/relationships/image" Target="media/image162.png"/><Relationship Id="rId164" Type="http://schemas.openxmlformats.org/officeDocument/2006/relationships/image" Target="media/image163.png"/><Relationship Id="rId165" Type="http://schemas.openxmlformats.org/officeDocument/2006/relationships/image" Target="media/image164.png"/><Relationship Id="rId166" Type="http://schemas.openxmlformats.org/officeDocument/2006/relationships/image" Target="media/image165.png"/><Relationship Id="rId167" Type="http://schemas.openxmlformats.org/officeDocument/2006/relationships/image" Target="media/image166.png"/><Relationship Id="rId168" Type="http://schemas.openxmlformats.org/officeDocument/2006/relationships/image" Target="media/image167.png"/><Relationship Id="rId169" Type="http://schemas.openxmlformats.org/officeDocument/2006/relationships/image" Target="media/image168.png"/><Relationship Id="rId170" Type="http://schemas.openxmlformats.org/officeDocument/2006/relationships/image" Target="media/image169.png"/><Relationship Id="rId171" Type="http://schemas.openxmlformats.org/officeDocument/2006/relationships/image" Target="media/image170.png"/><Relationship Id="rId172" Type="http://schemas.openxmlformats.org/officeDocument/2006/relationships/image" Target="media/image171.png"/><Relationship Id="rId173" Type="http://schemas.openxmlformats.org/officeDocument/2006/relationships/image" Target="media/image172.png"/><Relationship Id="rId174" Type="http://schemas.openxmlformats.org/officeDocument/2006/relationships/image" Target="media/image173.png"/><Relationship Id="rId175" Type="http://schemas.openxmlformats.org/officeDocument/2006/relationships/image" Target="media/image174.png"/><Relationship Id="rId176" Type="http://schemas.openxmlformats.org/officeDocument/2006/relationships/image" Target="media/image175.png"/><Relationship Id="rId177" Type="http://schemas.openxmlformats.org/officeDocument/2006/relationships/image" Target="media/image176.png"/><Relationship Id="rId178" Type="http://schemas.openxmlformats.org/officeDocument/2006/relationships/numbering" Target="numbering.xml"/><Relationship Id="rId179" Type="http://schemas.openxmlformats.org/officeDocument/2006/relationships/fontTable" Target="fontTable.xml"/><Relationship Id="rId180" Type="http://schemas.openxmlformats.org/officeDocument/2006/relationships/settings" Target="settings.xml"/><Relationship Id="rId18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xmlns:r="http://schemas.openxmlformats.org/officeDocument/2006/relationships" name="Tema do Office">
  <a:themeElements>
    <a:clrScheme name="Escritório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 pitchFamily="0" charset="1"/>
        <a:ea typeface=""/>
        <a:cs typeface=""/>
      </a:majorFont>
      <a:minorFont>
        <a:latin typeface="Calibri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tint val="50000"/>
              </a:schemeClr>
            </a:gs>
            <a:gs pos="35000">
              <a:schemeClr val="phClr">
                <a:tint val="37000"/>
              </a:schemeClr>
            </a:gs>
            <a:gs pos="100000">
              <a:schemeClr val="phClr">
                <a:tint val="15000"/>
              </a:schemeClr>
            </a:gs>
          </a:gsLst>
          <a:lin ang="16200000" scaled="1"/>
          <a:tileRect l="0" t="0" r="0" b="0"/>
        </a:gradFill>
        <a:gradFill>
          <a:gsLst>
            <a:gs pos="0">
              <a:schemeClr val="phClr">
                <a:shade val="51000"/>
              </a:schemeClr>
            </a:gs>
            <a:gs pos="80000">
              <a:schemeClr val="phClr">
                <a:shade val="93000"/>
              </a:schemeClr>
            </a:gs>
            <a:gs pos="100000">
              <a:schemeClr val="phClr">
                <a:shade val="94000"/>
              </a:schemeClr>
            </a:gs>
          </a:gsLst>
          <a:lin ang="16200000" scaled="0"/>
          <a:tileRect l="0" t="0" r="0" b="0"/>
        </a:gradFill>
      </a:fillStyleLst>
      <a:lnStyleLst>
        <a:ln w="9525" cap="flat" cmpd="sng" algn="ctr">
          <a:prstDash val="solid"/>
        </a:ln>
        <a:ln w="25400" cap="flat" cmpd="sng" algn="ctr">
          <a:prstDash val="solid"/>
        </a:ln>
        <a:ln w="38100" cap="flat" cmpd="sng" algn="ctr"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</a:schemeClr>
            </a:gs>
            <a:gs pos="40000">
              <a:schemeClr val="phClr">
                <a:tint val="45000"/>
                <a:shade val="99000"/>
              </a:schemeClr>
            </a:gs>
            <a:gs pos="100000">
              <a:schemeClr val="phClr">
                <a:shade val="20000"/>
              </a:schemeClr>
            </a:gs>
          </a:gsLst>
          <a:path path="circle">
            <a:fillToRect l="50000" t="-80000" r="50000" b="180000"/>
          </a:path>
          <a:tileRect l="0" t="0" r="0" b="0"/>
        </a:gradFill>
        <a:gradFill>
          <a:gsLst>
            <a:gs pos="0">
              <a:schemeClr val="phClr">
                <a:tint val="80000"/>
              </a:schemeClr>
            </a:gs>
            <a:gs pos="100000">
              <a:schemeClr val="phClr">
                <a:shade val="30000"/>
              </a:schemeClr>
            </a:gs>
          </a:gsLst>
          <a:path path="circle">
            <a:fillToRect l="50000" t="50000" r="50000" b="50000"/>
          </a:path>
          <a:tileRect l="0" t="0" r="0" b="0"/>
        </a:gra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</TotalTime>
  <Application>LibreOffice/7.6.2.1$Windows_X86_64 LibreOffice_project/56f7684011345957bbf33a7ee678afaf4d2ba333</Application>
  <AppVersion>15.0000</AppVersion>
  <Pages>135</Pages>
  <Words>3957</Words>
  <Characters>17991</Characters>
  <CharactersWithSpaces>21416</CharactersWithSpaces>
  <Paragraphs>1116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2020-03-17T20:44:00Z</dcterms:created>
  <dc:creator>Usuário do Windows</dc:creator>
  <dc:description/>
  <dc:language>pt-BR</dc:language>
  <cp:lastModifiedBy/>
  <dcterms:modified xsi:type="dcterms:W3CDTF">2023-12-12T19:41:09Z</dcterms:modified>
  <cp:revision>6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