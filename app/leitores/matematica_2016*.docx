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Cone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Questão-01 (177748) - (ENEM MEC/2016/1ª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47625</wp:posOffset>
            </wp:positionH>
            <wp:positionV relativeFrom="paragraph">
              <wp:posOffset>27940</wp:posOffset>
            </wp:positionV>
            <wp:extent cx="5133340" cy="43338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a$ 6.</w:t>
      </w:r>
    </w:p>
    <w:p>
      <w:pPr>
        <w:pStyle w:val="Normal"/>
        <w:ind w:hanging="420" w:left="840"/>
        <w:jc w:val="both"/>
        <w:rPr/>
      </w:pPr>
      <w:r>
        <w:rPr/>
        <w:t>b$ 16.</w:t>
      </w:r>
    </w:p>
    <w:p>
      <w:pPr>
        <w:pStyle w:val="Normal"/>
        <w:ind w:hanging="420" w:left="840"/>
        <w:jc w:val="both"/>
        <w:rPr/>
      </w:pPr>
      <w:r>
        <w:rPr/>
        <w:t>c$ 17.</w:t>
      </w:r>
    </w:p>
    <w:p>
      <w:pPr>
        <w:pStyle w:val="Normal"/>
        <w:ind w:hanging="420" w:left="840"/>
        <w:jc w:val="both"/>
        <w:rPr/>
      </w:pPr>
      <w:r>
        <w:rPr/>
        <w:t>d$ 18.</w:t>
      </w:r>
    </w:p>
    <w:p>
      <w:pPr>
        <w:pStyle w:val="Normal"/>
        <w:ind w:hanging="420" w:left="840"/>
        <w:jc w:val="both"/>
        <w:rPr/>
      </w:pPr>
      <w:r>
        <w:rPr/>
        <w:t>e$ 21.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Questão-02 (177749) - (ENEM MEC/2016/1ª Aplicação)  </w:t>
      </w:r>
    </w:p>
    <w:p>
      <w:pPr>
        <w:pStyle w:val="Normal"/>
        <w:rPr>
          <w:b/>
        </w:rPr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615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a$ 22,00 cm, 12,00 cm e 5,00 cm.</w:t>
      </w:r>
    </w:p>
    <w:p>
      <w:pPr>
        <w:pStyle w:val="Normal"/>
        <w:ind w:hanging="420" w:left="840"/>
        <w:jc w:val="both"/>
        <w:rPr/>
      </w:pPr>
      <w:r>
        <w:rPr/>
        <w:t>b$ 27,50 cm, 15,00 cm e 6,25 cm.</w:t>
      </w:r>
    </w:p>
    <w:p>
      <w:pPr>
        <w:pStyle w:val="Normal"/>
        <w:ind w:hanging="420" w:left="840"/>
        <w:jc w:val="both"/>
        <w:rPr/>
      </w:pPr>
      <w:r>
        <w:rPr/>
        <w:t>c$ 34,37 cm, 18,75 cm e 7,81 cm.</w:t>
      </w:r>
    </w:p>
    <w:p>
      <w:pPr>
        <w:pStyle w:val="Normal"/>
        <w:ind w:hanging="420" w:left="840"/>
        <w:jc w:val="both"/>
        <w:rPr/>
      </w:pPr>
      <w:r>
        <w:rPr/>
        <w:t>d$ 35,20 cm, 19,20 cm e 8,00 cm.</w:t>
      </w:r>
    </w:p>
    <w:p>
      <w:pPr>
        <w:pStyle w:val="Normal"/>
        <w:ind w:hanging="420" w:left="840"/>
        <w:jc w:val="both"/>
        <w:rPr/>
      </w:pPr>
      <w:r>
        <w:rPr/>
        <w:t>e$ 44,00 cm, 24,00 cm e 10,00 cm.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Questão-03 (177750)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-9525</wp:posOffset>
            </wp:positionH>
            <wp:positionV relativeFrom="paragraph">
              <wp:posOffset>139065</wp:posOffset>
            </wp:positionV>
            <wp:extent cx="5133340" cy="519620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a$ 53</w:t>
      </w:r>
    </w:p>
    <w:p>
      <w:pPr>
        <w:pStyle w:val="Normal"/>
        <w:ind w:hanging="420" w:left="840"/>
        <w:jc w:val="both"/>
        <w:rPr/>
      </w:pPr>
      <w:r>
        <w:rPr/>
        <w:t>b$ 94</w:t>
      </w:r>
    </w:p>
    <w:p>
      <w:pPr>
        <w:pStyle w:val="Normal"/>
        <w:ind w:hanging="420" w:left="840"/>
        <w:jc w:val="both"/>
        <w:rPr/>
      </w:pPr>
      <w:r>
        <w:rPr/>
        <w:t>c$ 113</w:t>
      </w:r>
    </w:p>
    <w:p>
      <w:pPr>
        <w:pStyle w:val="Normal"/>
        <w:ind w:hanging="420" w:left="840"/>
        <w:jc w:val="both"/>
        <w:rPr/>
      </w:pPr>
      <w:r>
        <w:rPr/>
        <w:t>d$ 135</w:t>
      </w:r>
    </w:p>
    <w:p>
      <w:pPr>
        <w:pStyle w:val="Normal"/>
        <w:ind w:hanging="420" w:left="840"/>
        <w:jc w:val="both"/>
        <w:rPr/>
      </w:pPr>
      <w:r>
        <w:rPr/>
        <w:t>e$ 145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Função do 1º Grau / Função do 1º Grau</w:t>
      </w:r>
    </w:p>
    <w:p>
      <w:r>
        <w:t>Função do 1º Grau / Função do 1º Grau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Questão-04 (177751)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38100</wp:posOffset>
            </wp:positionH>
            <wp:positionV relativeFrom="paragraph">
              <wp:posOffset>-123825</wp:posOffset>
            </wp:positionV>
            <wp:extent cx="5133340" cy="34931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a$ 1 000</w:t>
      </w:r>
    </w:p>
    <w:p>
      <w:pPr>
        <w:pStyle w:val="Normal"/>
        <w:ind w:hanging="420" w:left="840"/>
        <w:jc w:val="both"/>
        <w:rPr/>
      </w:pPr>
      <w:r>
        <w:rPr/>
        <w:t>b$ 1 250</w:t>
      </w:r>
    </w:p>
    <w:p>
      <w:pPr>
        <w:pStyle w:val="Normal"/>
        <w:ind w:hanging="420" w:left="840"/>
        <w:jc w:val="both"/>
        <w:rPr/>
      </w:pPr>
      <w:r>
        <w:rPr/>
        <w:t>c$ 1 500</w:t>
      </w:r>
    </w:p>
    <w:p>
      <w:pPr>
        <w:pStyle w:val="Normal"/>
        <w:ind w:hanging="420" w:left="840"/>
        <w:jc w:val="both"/>
        <w:rPr/>
      </w:pPr>
      <w:r>
        <w:rPr/>
        <w:t>d$ 2 000</w:t>
      </w:r>
    </w:p>
    <w:p>
      <w:pPr>
        <w:pStyle w:val="Normal"/>
        <w:ind w:hanging="420" w:left="840"/>
        <w:jc w:val="both"/>
        <w:rPr/>
      </w:pPr>
      <w:r>
        <w:rPr/>
        <w:t>e$ 2 500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Questão-05 (177752) - (ENEM MEC/2016/1ª Aplicação)  </w:t>
      </w:r>
    </w:p>
    <w:p>
      <w:pPr>
        <w:pStyle w:val="Normal"/>
        <w:rPr>
          <w:b/>
        </w:rPr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-9525</wp:posOffset>
            </wp:positionH>
            <wp:positionV relativeFrom="paragraph">
              <wp:posOffset>123190</wp:posOffset>
            </wp:positionV>
            <wp:extent cx="5133340" cy="438340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I e III.</w:t>
      </w:r>
    </w:p>
    <w:p>
      <w:pPr>
        <w:pStyle w:val="Normal"/>
        <w:ind w:hanging="420" w:left="840"/>
        <w:jc w:val="both"/>
        <w:rPr/>
      </w:pPr>
      <w:r>
        <w:rPr/>
        <w:t>b$ I e IV.</w:t>
      </w:r>
    </w:p>
    <w:p>
      <w:pPr>
        <w:pStyle w:val="Normal"/>
        <w:ind w:hanging="420" w:left="840"/>
        <w:jc w:val="both"/>
        <w:rPr/>
      </w:pPr>
      <w:r>
        <w:rPr/>
        <w:t>c$ II e III.</w:t>
      </w:r>
    </w:p>
    <w:p>
      <w:pPr>
        <w:pStyle w:val="Normal"/>
        <w:ind w:hanging="420" w:left="840"/>
        <w:jc w:val="both"/>
        <w:rPr/>
      </w:pPr>
      <w:r>
        <w:rPr/>
        <w:t>d$ II e IV.</w:t>
      </w:r>
    </w:p>
    <w:p>
      <w:pPr>
        <w:pStyle w:val="Normal"/>
        <w:ind w:hanging="420" w:left="840"/>
        <w:jc w:val="both"/>
        <w:rPr/>
      </w:pPr>
      <w:r>
        <w:rPr/>
        <w:t>e$ III e IV.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Questão-06 (177753)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7271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72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a$ 205/55R15.</w:t>
      </w:r>
    </w:p>
    <w:p>
      <w:pPr>
        <w:pStyle w:val="Normal"/>
        <w:ind w:hanging="420" w:left="840"/>
        <w:jc w:val="both"/>
        <w:rPr/>
      </w:pPr>
      <w:r>
        <w:rPr/>
        <w:t>b$ 175/65R15.</w:t>
      </w:r>
    </w:p>
    <w:p>
      <w:pPr>
        <w:pStyle w:val="Normal"/>
        <w:ind w:hanging="420" w:left="840"/>
        <w:jc w:val="both"/>
        <w:rPr/>
      </w:pPr>
      <w:r>
        <w:rPr/>
        <w:t>c$ 175/75R15.</w:t>
      </w:r>
    </w:p>
    <w:p>
      <w:pPr>
        <w:pStyle w:val="Normal"/>
        <w:ind w:hanging="420" w:left="840"/>
        <w:jc w:val="both"/>
        <w:rPr/>
      </w:pPr>
      <w:r>
        <w:rPr/>
        <w:t>d$ 175/80R15.</w:t>
      </w:r>
    </w:p>
    <w:p>
      <w:pPr>
        <w:pStyle w:val="Normal"/>
        <w:ind w:hanging="420" w:left="840"/>
        <w:jc w:val="both"/>
        <w:rPr/>
      </w:pPr>
      <w:r>
        <w:rPr/>
        <w:t>e$ 185/60R15.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Questão-07 (177754)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57042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 e C.</w:t>
      </w:r>
    </w:p>
    <w:p>
      <w:pPr>
        <w:pStyle w:val="Normal"/>
        <w:ind w:hanging="420" w:left="840"/>
        <w:jc w:val="both"/>
        <w:rPr/>
      </w:pPr>
      <w:r>
        <w:rPr/>
        <w:t>b$ 4 e C.</w:t>
      </w:r>
    </w:p>
    <w:p>
      <w:pPr>
        <w:pStyle w:val="Normal"/>
        <w:ind w:hanging="420" w:left="840"/>
        <w:jc w:val="both"/>
        <w:rPr/>
      </w:pPr>
      <w:r>
        <w:rPr/>
        <w:t>c$ 4 e D.</w:t>
      </w:r>
    </w:p>
    <w:p>
      <w:pPr>
        <w:pStyle w:val="Normal"/>
        <w:ind w:hanging="420" w:left="840"/>
        <w:jc w:val="both"/>
        <w:rPr/>
      </w:pPr>
      <w:r>
        <w:rPr/>
        <w:t>d$ 4 e E.</w:t>
      </w:r>
    </w:p>
    <w:p>
      <w:pPr>
        <w:pStyle w:val="Normal"/>
        <w:ind w:hanging="420" w:left="840"/>
        <w:jc w:val="both"/>
        <w:rPr/>
      </w:pPr>
      <w:r>
        <w:rPr/>
        <w:t>e$ 5 e C.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Superficies Planas / Polígonos</w:t>
      </w:r>
    </w:p>
    <w:p>
      <w:r>
        <w:t>Áreas de Superficies Planas / Polígonos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Questão-08 (177755)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6868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a$ 7,5 e 14,5.</w:t>
      </w:r>
    </w:p>
    <w:p>
      <w:pPr>
        <w:pStyle w:val="Normal"/>
        <w:ind w:hanging="420" w:left="840"/>
        <w:jc w:val="both"/>
        <w:rPr/>
      </w:pPr>
      <w:r>
        <w:rPr/>
        <w:t>b$ 9,0 e 16,0.</w:t>
      </w:r>
    </w:p>
    <w:p>
      <w:pPr>
        <w:pStyle w:val="Normal"/>
        <w:ind w:hanging="420" w:left="840"/>
        <w:jc w:val="both"/>
        <w:rPr/>
      </w:pPr>
      <w:r>
        <w:rPr/>
        <w:t>c$ 9,3 e 16,3.</w:t>
      </w:r>
    </w:p>
    <w:p>
      <w:pPr>
        <w:pStyle w:val="Normal"/>
        <w:ind w:hanging="420" w:left="840"/>
        <w:jc w:val="both"/>
        <w:rPr/>
      </w:pPr>
      <w:r>
        <w:rPr/>
        <w:t>d$ 10,0 e 17,0.</w:t>
      </w:r>
    </w:p>
    <w:p>
      <w:pPr>
        <w:pStyle w:val="Normal"/>
        <w:ind w:hanging="420" w:left="840"/>
        <w:jc w:val="both"/>
        <w:rPr/>
      </w:pPr>
      <w:r>
        <w:rPr/>
        <w:t>e$ 13,5 e 20,5.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Questão-09 (177756)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200025</wp:posOffset>
            </wp:positionH>
            <wp:positionV relativeFrom="paragraph">
              <wp:posOffset>75565</wp:posOffset>
            </wp:positionV>
            <wp:extent cx="5133340" cy="355663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I.</w:t>
      </w:r>
    </w:p>
    <w:p>
      <w:pPr>
        <w:pStyle w:val="Normal"/>
        <w:ind w:hanging="420" w:left="840"/>
        <w:jc w:val="both"/>
        <w:rPr/>
      </w:pPr>
      <w:r>
        <w:rPr/>
        <w:t>b$ II.</w:t>
      </w:r>
    </w:p>
    <w:p>
      <w:pPr>
        <w:pStyle w:val="Normal"/>
        <w:ind w:hanging="420" w:left="840"/>
        <w:jc w:val="both"/>
        <w:rPr/>
      </w:pPr>
      <w:r>
        <w:rPr/>
        <w:t>c$ IV.</w:t>
      </w:r>
    </w:p>
    <w:p>
      <w:pPr>
        <w:pStyle w:val="Normal"/>
        <w:ind w:hanging="420" w:left="840"/>
        <w:jc w:val="both"/>
        <w:rPr/>
      </w:pPr>
      <w:r>
        <w:rPr/>
        <w:t>d$ V.</w:t>
      </w:r>
    </w:p>
    <w:p>
      <w:pPr>
        <w:pStyle w:val="Normal"/>
        <w:ind w:hanging="420" w:left="840"/>
        <w:jc w:val="both"/>
        <w:rPr/>
      </w:pPr>
      <w:r>
        <w:rPr/>
        <w:t>e$ VII.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133350</wp:posOffset>
            </wp:positionH>
            <wp:positionV relativeFrom="paragraph">
              <wp:posOffset>161290</wp:posOffset>
            </wp:positionV>
            <wp:extent cx="5133340" cy="566610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66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18"/>
          <w:szCs w:val="18"/>
        </w:rPr>
        <w:t xml:space="preserve">Questão-10 (177757) - (ENEM MEC/2016/1ª Aplicação)  </w:t>
      </w:r>
    </w:p>
    <w:p>
      <w:pPr>
        <w:pStyle w:val="Normal"/>
        <w:ind w:hanging="420" w:left="840"/>
        <w:jc w:val="both"/>
        <w:rPr/>
      </w:pPr>
      <w:r>
        <w:rPr/>
        <w:t>a$ 74.</w:t>
      </w:r>
    </w:p>
    <w:p>
      <w:pPr>
        <w:pStyle w:val="Normal"/>
        <w:ind w:hanging="420" w:left="840"/>
        <w:jc w:val="both"/>
        <w:rPr/>
      </w:pPr>
      <w:r>
        <w:rPr/>
        <w:t>b$ 70.</w:t>
      </w:r>
    </w:p>
    <w:p>
      <w:pPr>
        <w:pStyle w:val="Normal"/>
        <w:ind w:hanging="420" w:left="840"/>
        <w:jc w:val="both"/>
        <w:rPr/>
      </w:pPr>
      <w:r>
        <w:rPr/>
        <w:t>c$ 64.</w:t>
      </w:r>
    </w:p>
    <w:p>
      <w:pPr>
        <w:pStyle w:val="Normal"/>
        <w:ind w:hanging="420" w:left="840"/>
        <w:jc w:val="both"/>
        <w:rPr/>
      </w:pPr>
      <w:r>
        <w:rPr/>
        <w:t>d$ 60.</w:t>
      </w:r>
    </w:p>
    <w:p>
      <w:pPr>
        <w:pStyle w:val="Normal"/>
        <w:ind w:hanging="420" w:left="840"/>
        <w:jc w:val="both"/>
        <w:rPr/>
      </w:pPr>
      <w:r>
        <w:rPr/>
        <w:t>e$ 53.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 (177758)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68986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R$ 0,96.</w:t>
      </w:r>
    </w:p>
    <w:p>
      <w:pPr>
        <w:pStyle w:val="Normal"/>
        <w:ind w:hanging="420" w:left="840"/>
        <w:jc w:val="both"/>
        <w:rPr/>
      </w:pPr>
      <w:r>
        <w:rPr/>
        <w:t>b$ R$ 1,00.</w:t>
      </w:r>
    </w:p>
    <w:p>
      <w:pPr>
        <w:pStyle w:val="Normal"/>
        <w:ind w:hanging="420" w:left="840"/>
        <w:jc w:val="both"/>
        <w:rPr/>
      </w:pPr>
      <w:r>
        <w:rPr/>
        <w:t>c$ R$ 1,40.</w:t>
      </w:r>
    </w:p>
    <w:p>
      <w:pPr>
        <w:pStyle w:val="Normal"/>
        <w:ind w:hanging="420" w:left="840"/>
        <w:jc w:val="both"/>
        <w:rPr/>
      </w:pPr>
      <w:r>
        <w:rPr/>
        <w:t>d$ R$ 1,50.</w:t>
      </w:r>
    </w:p>
    <w:p>
      <w:pPr>
        <w:pStyle w:val="Normal"/>
        <w:ind w:hanging="420" w:left="840"/>
        <w:jc w:val="both"/>
        <w:rPr/>
      </w:pPr>
      <w:r>
        <w:rPr/>
        <w:t>e$ R$ 1,56.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Operações com Números Inteiros / Múltiplos, Divisores e Sist. Decimal de Numeração</w:t>
      </w:r>
    </w:p>
    <w:p>
      <w:r>
        <w:t>Operações com Números Inteiros / Múltiplos, Divisores e Sist. Decimal de Numeração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 (177760)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92760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a$ 46 171.</w:t>
      </w:r>
    </w:p>
    <w:p>
      <w:pPr>
        <w:pStyle w:val="Normal"/>
        <w:ind w:hanging="420" w:left="840"/>
        <w:jc w:val="both"/>
        <w:rPr/>
      </w:pPr>
      <w:r>
        <w:rPr/>
        <w:t>b$ 147 016.</w:t>
      </w:r>
    </w:p>
    <w:p>
      <w:pPr>
        <w:pStyle w:val="Normal"/>
        <w:ind w:hanging="420" w:left="840"/>
        <w:jc w:val="both"/>
        <w:rPr/>
      </w:pPr>
      <w:r>
        <w:rPr/>
        <w:t>c$ 171 064.</w:t>
      </w:r>
    </w:p>
    <w:p>
      <w:pPr>
        <w:pStyle w:val="Normal"/>
        <w:ind w:hanging="420" w:left="840"/>
        <w:jc w:val="both"/>
        <w:rPr/>
      </w:pPr>
      <w:r>
        <w:rPr/>
        <w:t>d$ 460 171.</w:t>
      </w:r>
    </w:p>
    <w:p>
      <w:pPr>
        <w:pStyle w:val="Normal"/>
        <w:ind w:hanging="420" w:left="840"/>
        <w:jc w:val="both"/>
        <w:rPr/>
      </w:pPr>
      <w:r>
        <w:rPr/>
        <w:t>e$ 610 741.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Reta / Equações e Inequações</w:t>
      </w:r>
    </w:p>
    <w:p>
      <w:r>
        <w:t>Reta / Equações e Inequações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Questão-14 (177761)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64248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diminuir em 2 unidades.</w:t>
      </w:r>
    </w:p>
    <w:p>
      <w:pPr>
        <w:pStyle w:val="Normal"/>
        <w:ind w:hanging="420" w:left="840"/>
        <w:jc w:val="both"/>
        <w:rPr/>
      </w:pPr>
      <w:r>
        <w:rPr/>
        <w:t>b$ diminuir em 4 unidades.</w:t>
      </w:r>
    </w:p>
    <w:p>
      <w:pPr>
        <w:pStyle w:val="Normal"/>
        <w:ind w:hanging="420" w:left="840"/>
        <w:jc w:val="both"/>
        <w:rPr/>
      </w:pPr>
      <w:r>
        <w:rPr/>
        <w:t>c$ aumentar em 2 unidades.</w:t>
      </w:r>
    </w:p>
    <w:p>
      <w:pPr>
        <w:pStyle w:val="Normal"/>
        <w:ind w:hanging="420" w:left="840"/>
        <w:jc w:val="both"/>
        <w:rPr/>
      </w:pPr>
      <w:r>
        <w:rPr/>
        <w:t>d$ aumentar em 4 unidades.</w:t>
      </w:r>
    </w:p>
    <w:p>
      <w:pPr>
        <w:pStyle w:val="Normal"/>
        <w:ind w:hanging="420" w:left="840"/>
        <w:jc w:val="both"/>
        <w:rPr/>
      </w:pPr>
      <w:r>
        <w:rPr/>
        <w:t>e$ aumentar em 8 unidades.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Questão-16 (177763)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39191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39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a$ 23,5%</w:t>
      </w:r>
    </w:p>
    <w:p>
      <w:pPr>
        <w:pStyle w:val="Normal"/>
        <w:ind w:hanging="420" w:left="840"/>
        <w:jc w:val="both"/>
        <w:rPr/>
      </w:pPr>
      <w:r>
        <w:rPr/>
        <w:t>b$ 21,2%</w:t>
      </w:r>
    </w:p>
    <w:p>
      <w:pPr>
        <w:pStyle w:val="Normal"/>
        <w:ind w:hanging="420" w:left="840"/>
        <w:jc w:val="both"/>
        <w:rPr/>
      </w:pPr>
      <w:r>
        <w:rPr/>
        <w:t>c$ 19,0%</w:t>
      </w:r>
    </w:p>
    <w:p>
      <w:pPr>
        <w:pStyle w:val="Normal"/>
        <w:ind w:hanging="420" w:left="840"/>
        <w:jc w:val="both"/>
        <w:rPr/>
      </w:pPr>
      <w:r>
        <w:rPr/>
        <w:t>d$ 11,8%</w:t>
      </w:r>
    </w:p>
    <w:p>
      <w:pPr>
        <w:pStyle w:val="Normal"/>
        <w:ind w:hanging="420" w:left="840"/>
        <w:jc w:val="both"/>
        <w:rPr/>
      </w:pPr>
      <w:r>
        <w:rPr/>
        <w:t>e$ 10,0%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Produto de Probabilidades e Prob. Condicional</w:t>
      </w:r>
    </w:p>
    <w:p>
      <w:r>
        <w:t>Probabilidade / Produto de Probabilidades e Prob. Condicional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Questão-17 (177764)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553148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 xml:space="preserve">a$ </w:t>
      </w:r>
      <w:r>
        <w:rPr/>
        <w:t>1/96</w:t>
      </w:r>
    </w:p>
    <w:p>
      <w:pPr>
        <w:pStyle w:val="Normal"/>
        <w:ind w:hanging="420" w:left="840"/>
        <w:jc w:val="both"/>
        <w:rPr/>
      </w:pPr>
      <w:r>
        <w:rPr/>
        <w:t xml:space="preserve">b$ </w:t>
      </w:r>
      <w:r>
        <w:rPr/>
        <w:t>1/64</w:t>
      </w:r>
    </w:p>
    <w:p>
      <w:pPr>
        <w:pStyle w:val="Normal"/>
        <w:ind w:hanging="420" w:left="840"/>
        <w:jc w:val="both"/>
        <w:rPr/>
      </w:pPr>
      <w:r>
        <w:rPr/>
        <w:t xml:space="preserve">c$ </w:t>
      </w:r>
      <w:r>
        <w:rPr/>
        <w:t>5/24</w:t>
      </w:r>
    </w:p>
    <w:p>
      <w:pPr>
        <w:pStyle w:val="Normal"/>
        <w:ind w:hanging="420" w:left="840"/>
        <w:jc w:val="both"/>
        <w:rPr/>
      </w:pPr>
      <w:r>
        <w:rPr/>
        <w:t xml:space="preserve">d$ </w:t>
      </w:r>
      <w:r>
        <w:rPr/>
        <w:t>1/4</w:t>
      </w:r>
    </w:p>
    <w:p>
      <w:pPr>
        <w:pStyle w:val="Normal"/>
        <w:ind w:hanging="420" w:left="840"/>
        <w:jc w:val="both"/>
        <w:rPr/>
      </w:pPr>
      <w:r>
        <w:rPr/>
        <w:t xml:space="preserve">e$ </w:t>
      </w:r>
      <w:r>
        <w:rPr/>
        <w:t>5/12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Questão-18 (177765) - (ENEM MEC/2016/1ª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541845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1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a$ 59</w:t>
      </w:r>
    </w:p>
    <w:p>
      <w:pPr>
        <w:pStyle w:val="Normal"/>
        <w:ind w:hanging="420" w:left="840"/>
        <w:jc w:val="both"/>
        <w:rPr/>
      </w:pPr>
      <w:r>
        <w:rPr/>
        <w:t>b$ 65</w:t>
      </w:r>
    </w:p>
    <w:p>
      <w:pPr>
        <w:pStyle w:val="Normal"/>
        <w:ind w:hanging="420" w:left="840"/>
        <w:jc w:val="both"/>
        <w:rPr/>
      </w:pPr>
      <w:r>
        <w:rPr/>
        <w:t>c$ 68</w:t>
      </w:r>
    </w:p>
    <w:p>
      <w:pPr>
        <w:pStyle w:val="Normal"/>
        <w:ind w:hanging="420" w:left="840"/>
        <w:jc w:val="both"/>
        <w:rPr/>
      </w:pPr>
      <w:r>
        <w:rPr/>
        <w:t>d$ 71</w:t>
      </w:r>
    </w:p>
    <w:p>
      <w:pPr>
        <w:pStyle w:val="Normal"/>
        <w:ind w:hanging="420" w:left="840"/>
        <w:jc w:val="both"/>
        <w:rPr/>
      </w:pPr>
      <w:r>
        <w:rPr/>
        <w:t>e$ 80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Questão-19 (177766)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28575</wp:posOffset>
            </wp:positionH>
            <wp:positionV relativeFrom="paragraph">
              <wp:posOffset>-66675</wp:posOffset>
            </wp:positionV>
            <wp:extent cx="5133340" cy="388493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A.</w:t>
      </w:r>
    </w:p>
    <w:p>
      <w:pPr>
        <w:pStyle w:val="Normal"/>
        <w:ind w:hanging="420" w:left="840"/>
        <w:jc w:val="both"/>
        <w:rPr/>
      </w:pPr>
      <w:r>
        <w:rPr/>
        <w:t>b$ B.</w:t>
      </w:r>
    </w:p>
    <w:p>
      <w:pPr>
        <w:pStyle w:val="Normal"/>
        <w:ind w:hanging="420" w:left="840"/>
        <w:jc w:val="both"/>
        <w:rPr/>
      </w:pPr>
      <w:r>
        <w:rPr/>
        <w:t>c$ C.</w:t>
      </w:r>
    </w:p>
    <w:p>
      <w:pPr>
        <w:pStyle w:val="Normal"/>
        <w:ind w:hanging="420" w:left="840"/>
        <w:jc w:val="both"/>
        <w:rPr/>
      </w:pPr>
      <w:r>
        <w:rPr/>
        <w:t>d$ D.</w:t>
      </w:r>
    </w:p>
    <w:p>
      <w:pPr>
        <w:pStyle w:val="Normal"/>
        <w:ind w:hanging="420" w:left="840"/>
        <w:jc w:val="both"/>
        <w:rPr/>
      </w:pPr>
      <w:r>
        <w:rPr/>
        <w:t>e$ E.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Conceitos Primitivos e Postulados / Plano, Ponto, Reta, Projeções, Princ. de Cavaliere</w:t>
      </w:r>
    </w:p>
    <w:p>
      <w:r>
        <w:t>Conceitos Primitivos e Postulados / Plano, Ponto, Reta, Projeções, Princ. de Cavaliere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Questão-20 (177767)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55727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>
          <w:position w:val="44"/>
        </w:rPr>
        <w:t xml:space="preserve">a$ </w:t>
      </w:r>
      <w:r>
        <w:rPr>
          <w:position w:val="44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285750" cy="600075"/>
                <wp:effectExtent l="0" t="0" r="0" b="0"/>
                <wp:docPr id="1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" descr="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285840" cy="6001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f" o:allowincell="f" style="position:absolute;margin-left:0pt;margin-top:-47.3pt;width:22.45pt;height:47.2pt;mso-wrap-style:none;v-text-anchor:middle;mso-position-vertical:top" type="_x0000_t75">
                <v:imagedata r:id="rId21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420" w:left="840"/>
        <w:jc w:val="both"/>
        <w:rPr/>
      </w:pPr>
      <w:r>
        <w:rPr>
          <w:position w:val="44"/>
        </w:rPr>
        <w:t xml:space="preserve">b$ </w:t>
      </w:r>
      <w:r>
        <w:rPr>
          <w:position w:val="44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285750" cy="609600"/>
                <wp:effectExtent l="0" t="0" r="0" b="0"/>
                <wp:docPr id="2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" descr="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285840" cy="6094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48.05pt;width:22.45pt;height:47.95pt;mso-wrap-style:none;v-text-anchor:middle;mso-position-vertical:top" type="_x0000_t75">
                <v:imagedata r:id="rId23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420" w:left="840"/>
        <w:jc w:val="both"/>
        <w:rPr/>
      </w:pPr>
      <w:r>
        <w:rPr>
          <w:position w:val="44"/>
        </w:rPr>
        <w:t xml:space="preserve">c$ </w:t>
      </w:r>
      <w:r>
        <w:rPr>
          <w:position w:val="44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285750" cy="590550"/>
                <wp:effectExtent l="0" t="0" r="0" b="0"/>
                <wp:docPr id="2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" descr="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285840" cy="590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46.55pt;width:22.45pt;height:46.45pt;mso-wrap-style:none;v-text-anchor:middle;mso-position-vertical:top" type="_x0000_t75">
                <v:imagedata r:id="rId25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420" w:left="840"/>
        <w:jc w:val="both"/>
        <w:rPr/>
      </w:pPr>
      <w:r>
        <w:rPr>
          <w:position w:val="44"/>
        </w:rPr>
        <w:t xml:space="preserve">d$ </w:t>
      </w:r>
      <w:r>
        <w:rPr>
          <w:position w:val="44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285750" cy="619125"/>
                <wp:effectExtent l="0" t="0" r="0" b="0"/>
                <wp:docPr id="2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" descr="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285840" cy="619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48.8pt;width:22.45pt;height:48.7pt;mso-wrap-style:none;v-text-anchor:middle;mso-position-vertical:top" type="_x0000_t75">
                <v:imagedata r:id="rId27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420" w:left="840"/>
        <w:jc w:val="both"/>
        <w:rPr/>
      </w:pPr>
      <w:r>
        <w:rPr>
          <w:position w:val="44"/>
        </w:rPr>
        <w:t xml:space="preserve">e$ </w:t>
      </w:r>
      <w:r>
        <w:rPr>
          <w:position w:val="44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285750" cy="628650"/>
                <wp:effectExtent l="0" t="0" r="0" b="0"/>
                <wp:docPr id="2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" descr="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285840" cy="628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49.55pt;width:22.45pt;height:49.45pt;mso-wrap-style:none;v-text-anchor:middle;mso-position-vertical:top" type="_x0000_t75">
                <v:imagedata r:id="rId29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Questão-21 (177768)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570480"/>
            <wp:effectExtent l="0" t="0" r="0" b="0"/>
            <wp:wrapSquare wrapText="largest"/>
            <wp:docPr id="2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a$ 360</w:t>
      </w:r>
    </w:p>
    <w:p>
      <w:pPr>
        <w:pStyle w:val="Normal"/>
        <w:ind w:hanging="420" w:left="840"/>
        <w:jc w:val="both"/>
        <w:rPr/>
      </w:pPr>
      <w:r>
        <w:rPr/>
        <w:t>b$ 485</w:t>
      </w:r>
    </w:p>
    <w:p>
      <w:pPr>
        <w:pStyle w:val="Normal"/>
        <w:ind w:hanging="420" w:left="840"/>
        <w:jc w:val="both"/>
        <w:rPr/>
      </w:pPr>
      <w:r>
        <w:rPr/>
        <w:t>c$ 560</w:t>
      </w:r>
    </w:p>
    <w:p>
      <w:pPr>
        <w:pStyle w:val="Normal"/>
        <w:ind w:hanging="420" w:left="840"/>
        <w:jc w:val="both"/>
        <w:rPr/>
      </w:pPr>
      <w:r>
        <w:rPr/>
        <w:t>d$ 740</w:t>
      </w:r>
    </w:p>
    <w:p>
      <w:pPr>
        <w:pStyle w:val="Normal"/>
        <w:ind w:hanging="420" w:left="840"/>
        <w:jc w:val="both"/>
        <w:rPr/>
      </w:pPr>
      <w:r>
        <w:rPr/>
        <w:t>e$ 860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Questão-22 (177769)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posOffset>133350</wp:posOffset>
            </wp:positionH>
            <wp:positionV relativeFrom="paragraph">
              <wp:posOffset>-123825</wp:posOffset>
            </wp:positionV>
            <wp:extent cx="5133340" cy="3004185"/>
            <wp:effectExtent l="0" t="0" r="0" b="0"/>
            <wp:wrapSquare wrapText="largest"/>
            <wp:docPr id="3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a$ 26</w:t>
      </w:r>
    </w:p>
    <w:p>
      <w:pPr>
        <w:pStyle w:val="Normal"/>
        <w:ind w:hanging="420" w:left="840"/>
        <w:jc w:val="both"/>
        <w:rPr/>
      </w:pPr>
      <w:r>
        <w:rPr/>
        <w:t>b$ 29</w:t>
      </w:r>
    </w:p>
    <w:p>
      <w:pPr>
        <w:pStyle w:val="Normal"/>
        <w:ind w:hanging="420" w:left="840"/>
        <w:jc w:val="both"/>
        <w:rPr/>
      </w:pPr>
      <w:r>
        <w:rPr/>
        <w:t>c$ 30</w:t>
      </w:r>
    </w:p>
    <w:p>
      <w:pPr>
        <w:pStyle w:val="Normal"/>
        <w:ind w:hanging="420" w:left="840"/>
        <w:jc w:val="both"/>
        <w:rPr/>
      </w:pPr>
      <w:r>
        <w:rPr/>
        <w:t>d$ 31</w:t>
      </w:r>
    </w:p>
    <w:p>
      <w:pPr>
        <w:pStyle w:val="Normal"/>
        <w:ind w:hanging="420" w:left="840"/>
        <w:jc w:val="both"/>
        <w:rPr/>
      </w:pPr>
      <w:r>
        <w:rPr/>
        <w:t>e$ 35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Função do 1º Grau / Função do 1º Grau</w:t>
      </w:r>
    </w:p>
    <w:p>
      <w:r>
        <w:t>Função do 1º Grau / Função do 1º Grau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Questão-23 (177770)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708400"/>
            <wp:effectExtent l="0" t="0" r="0" b="0"/>
            <wp:wrapSquare wrapText="largest"/>
            <wp:docPr id="3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 meses e meio.</w:t>
      </w:r>
    </w:p>
    <w:p>
      <w:pPr>
        <w:pStyle w:val="Normal"/>
        <w:ind w:hanging="420" w:left="840"/>
        <w:jc w:val="both"/>
        <w:rPr/>
      </w:pPr>
      <w:r>
        <w:rPr/>
        <w:t>b$ 3 meses e meio.</w:t>
      </w:r>
    </w:p>
    <w:p>
      <w:pPr>
        <w:pStyle w:val="Normal"/>
        <w:ind w:hanging="420" w:left="840"/>
        <w:jc w:val="both"/>
        <w:rPr/>
      </w:pPr>
      <w:r>
        <w:rPr/>
        <w:t>c$ 1 mês e meio.</w:t>
      </w:r>
    </w:p>
    <w:p>
      <w:pPr>
        <w:pStyle w:val="Normal"/>
        <w:ind w:hanging="420" w:left="840"/>
        <w:jc w:val="both"/>
        <w:rPr/>
      </w:pPr>
      <w:r>
        <w:rPr/>
        <w:t>d$ 4 meses.</w:t>
      </w:r>
    </w:p>
    <w:p>
      <w:pPr>
        <w:pStyle w:val="Normal"/>
        <w:ind w:hanging="420" w:left="840"/>
        <w:jc w:val="both"/>
        <w:rPr/>
      </w:pPr>
      <w:r>
        <w:rPr/>
        <w:t>e$ 1 mês.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Questão-24 (177771) - (ENEM MEC/2016/1ª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19050</wp:posOffset>
            </wp:positionH>
            <wp:positionV relativeFrom="paragraph">
              <wp:posOffset>-21590</wp:posOffset>
            </wp:positionV>
            <wp:extent cx="5133340" cy="4705350"/>
            <wp:effectExtent l="0" t="0" r="0" b="0"/>
            <wp:wrapSquare wrapText="largest"/>
            <wp:docPr id="3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84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a$ 156.</w:t>
      </w:r>
    </w:p>
    <w:p>
      <w:pPr>
        <w:pStyle w:val="Normal"/>
        <w:ind w:hanging="420" w:left="840"/>
        <w:jc w:val="both"/>
        <w:rPr/>
      </w:pPr>
      <w:r>
        <w:rPr/>
        <w:t>b$ 180.</w:t>
      </w:r>
    </w:p>
    <w:p>
      <w:pPr>
        <w:pStyle w:val="Normal"/>
        <w:ind w:hanging="420" w:left="840"/>
        <w:jc w:val="both"/>
        <w:rPr/>
      </w:pPr>
      <w:r>
        <w:rPr/>
        <w:t>c$ 192.</w:t>
      </w:r>
    </w:p>
    <w:p>
      <w:pPr>
        <w:pStyle w:val="Normal"/>
        <w:ind w:hanging="420" w:left="840"/>
        <w:jc w:val="both"/>
        <w:rPr/>
      </w:pPr>
      <w:r>
        <w:rPr/>
        <w:t>d$ 264.</w:t>
      </w:r>
    </w:p>
    <w:p>
      <w:pPr>
        <w:pStyle w:val="Normal"/>
        <w:ind w:hanging="420" w:left="840"/>
        <w:jc w:val="both"/>
        <w:rPr/>
      </w:pPr>
      <w:r>
        <w:rPr/>
        <w:t>e$ 288.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Juros</w:t>
      </w:r>
    </w:p>
    <w:p>
      <w:r>
        <w:t>Matemática Financeira / Juros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Questão-25 (177772)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707515"/>
            <wp:effectExtent l="0" t="0" r="0" b="0"/>
            <wp:wrapSquare wrapText="largest"/>
            <wp:docPr id="3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a$ 22.</w:t>
      </w:r>
    </w:p>
    <w:p>
      <w:pPr>
        <w:pStyle w:val="Normal"/>
        <w:ind w:hanging="420" w:left="840"/>
        <w:jc w:val="both"/>
        <w:rPr/>
      </w:pPr>
      <w:r>
        <w:rPr/>
        <w:t>b$ 50.</w:t>
      </w:r>
    </w:p>
    <w:p>
      <w:pPr>
        <w:pStyle w:val="Normal"/>
        <w:ind w:hanging="420" w:left="840"/>
        <w:jc w:val="both"/>
        <w:rPr/>
      </w:pPr>
      <w:r>
        <w:rPr/>
        <w:t>c$ 100.</w:t>
      </w:r>
    </w:p>
    <w:p>
      <w:pPr>
        <w:pStyle w:val="Normal"/>
        <w:ind w:hanging="420" w:left="840"/>
        <w:jc w:val="both"/>
        <w:rPr/>
      </w:pPr>
      <w:r>
        <w:rPr/>
        <w:t>d$ 200.</w:t>
      </w:r>
    </w:p>
    <w:p>
      <w:pPr>
        <w:pStyle w:val="Normal"/>
        <w:ind w:hanging="420" w:left="840"/>
        <w:jc w:val="both"/>
        <w:rPr/>
      </w:pPr>
      <w:r>
        <w:rPr/>
        <w:t>e$ 400.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Questão-27 (177774)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154420"/>
            <wp:effectExtent l="0" t="0" r="0" b="0"/>
            <wp:wrapSquare wrapText="largest"/>
            <wp:docPr id="3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15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janeiro.</w:t>
      </w:r>
    </w:p>
    <w:p>
      <w:pPr>
        <w:pStyle w:val="Normal"/>
        <w:ind w:hanging="420" w:left="840"/>
        <w:jc w:val="both"/>
        <w:rPr/>
      </w:pPr>
      <w:r>
        <w:rPr/>
        <w:t>b$ fevereiro.</w:t>
      </w:r>
    </w:p>
    <w:p>
      <w:pPr>
        <w:pStyle w:val="Normal"/>
        <w:ind w:hanging="420" w:left="840"/>
        <w:jc w:val="both"/>
        <w:rPr/>
      </w:pPr>
      <w:r>
        <w:rPr/>
        <w:t>c$ agosto.</w:t>
      </w:r>
    </w:p>
    <w:p>
      <w:pPr>
        <w:pStyle w:val="Normal"/>
        <w:ind w:hanging="420" w:left="840"/>
        <w:jc w:val="both"/>
        <w:rPr/>
      </w:pPr>
      <w:r>
        <w:rPr/>
        <w:t>d$ novembro.</w:t>
      </w:r>
    </w:p>
    <w:p>
      <w:pPr>
        <w:pStyle w:val="Normal"/>
        <w:ind w:hanging="420" w:left="840"/>
        <w:jc w:val="both"/>
        <w:rPr/>
      </w:pPr>
      <w:r>
        <w:rPr/>
        <w:t>e$ dezembro.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Questão-28 (177775) - (ENEM MEC/2016/1ª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400300"/>
            <wp:effectExtent l="0" t="0" r="0" b="0"/>
            <wp:wrapSquare wrapText="largest"/>
            <wp:docPr id="3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d</w:t>
      </w:r>
      <w:r>
        <w:rPr>
          <w:vertAlign w:val="subscript"/>
        </w:rPr>
        <w:t>B</w:t>
      </w:r>
      <w:r>
        <w:rPr/>
        <w:t xml:space="preserve"> &lt; d</w:t>
      </w:r>
      <w:r>
        <w:rPr>
          <w:vertAlign w:val="subscript"/>
        </w:rPr>
        <w:t>A</w:t>
      </w:r>
      <w:r>
        <w:rPr/>
        <w:t xml:space="preserve"> &lt; d</w:t>
      </w:r>
      <w:r>
        <w:rPr>
          <w:vertAlign w:val="subscript"/>
        </w:rPr>
        <w:t>C</w:t>
      </w:r>
    </w:p>
    <w:p>
      <w:pPr>
        <w:pStyle w:val="Normal"/>
        <w:ind w:hanging="420" w:left="840"/>
        <w:jc w:val="both"/>
        <w:rPr/>
      </w:pPr>
      <w:r>
        <w:rPr/>
        <w:t>b$ d</w:t>
      </w:r>
      <w:r>
        <w:rPr>
          <w:vertAlign w:val="subscript"/>
        </w:rPr>
        <w:t>B</w:t>
      </w:r>
      <w:r>
        <w:rPr/>
        <w:t xml:space="preserve"> = d</w:t>
      </w:r>
      <w:r>
        <w:rPr>
          <w:vertAlign w:val="subscript"/>
        </w:rPr>
        <w:t>A</w:t>
      </w:r>
      <w:r>
        <w:rPr/>
        <w:t xml:space="preserve"> &lt; d</w:t>
      </w:r>
      <w:r>
        <w:rPr>
          <w:vertAlign w:val="subscript"/>
        </w:rPr>
        <w:t>C</w:t>
      </w:r>
    </w:p>
    <w:p>
      <w:pPr>
        <w:pStyle w:val="Normal"/>
        <w:ind w:hanging="420" w:left="840"/>
        <w:jc w:val="both"/>
        <w:rPr/>
      </w:pPr>
      <w:r>
        <w:rPr/>
        <w:t>c$ d</w:t>
      </w:r>
      <w:r>
        <w:rPr>
          <w:vertAlign w:val="subscript"/>
        </w:rPr>
        <w:t>C</w:t>
      </w:r>
      <w:r>
        <w:rPr/>
        <w:t xml:space="preserve"> &lt; d</w:t>
      </w:r>
      <w:r>
        <w:rPr>
          <w:vertAlign w:val="subscript"/>
        </w:rPr>
        <w:t>B</w:t>
      </w:r>
      <w:r>
        <w:rPr/>
        <w:t xml:space="preserve"> = d</w:t>
      </w:r>
      <w:r>
        <w:rPr>
          <w:vertAlign w:val="subscript"/>
        </w:rPr>
        <w:t>A</w:t>
      </w:r>
    </w:p>
    <w:p>
      <w:pPr>
        <w:pStyle w:val="Normal"/>
        <w:ind w:hanging="420" w:left="840"/>
        <w:jc w:val="both"/>
        <w:rPr/>
      </w:pPr>
      <w:r>
        <w:rPr/>
        <w:t>d$ d</w:t>
      </w:r>
      <w:r>
        <w:rPr>
          <w:vertAlign w:val="subscript"/>
        </w:rPr>
        <w:t>B</w:t>
      </w:r>
      <w:r>
        <w:rPr/>
        <w:t xml:space="preserve"> &lt; d</w:t>
      </w:r>
      <w:r>
        <w:rPr>
          <w:vertAlign w:val="subscript"/>
        </w:rPr>
        <w:t>C</w:t>
      </w:r>
      <w:r>
        <w:rPr/>
        <w:t xml:space="preserve"> &lt; d</w:t>
      </w:r>
      <w:r>
        <w:rPr>
          <w:vertAlign w:val="subscript"/>
        </w:rPr>
        <w:t>A</w:t>
      </w:r>
    </w:p>
    <w:p>
      <w:pPr>
        <w:pStyle w:val="Normal"/>
        <w:ind w:hanging="420" w:left="840"/>
        <w:jc w:val="both"/>
        <w:rPr/>
      </w:pPr>
      <w:r>
        <w:rPr/>
        <w:t>e$ d</w:t>
      </w:r>
      <w:r>
        <w:rPr>
          <w:vertAlign w:val="subscript"/>
        </w:rPr>
        <w:t>C</w:t>
      </w:r>
      <w:r>
        <w:rPr/>
        <w:t xml:space="preserve"> &lt; d</w:t>
      </w:r>
      <w:r>
        <w:rPr>
          <w:vertAlign w:val="subscript"/>
        </w:rPr>
        <w:t>B</w:t>
      </w:r>
      <w:r>
        <w:rPr/>
        <w:t xml:space="preserve"> &lt; d</w:t>
      </w:r>
      <w:r>
        <w:rPr>
          <w:vertAlign w:val="subscript"/>
        </w:rPr>
        <w:t>A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Questão-29 (177776)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452620"/>
            <wp:effectExtent l="0" t="0" r="0" b="0"/>
            <wp:wrapSquare wrapText="largest"/>
            <wp:docPr id="3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a$ 570</w:t>
      </w:r>
    </w:p>
    <w:p>
      <w:pPr>
        <w:pStyle w:val="Normal"/>
        <w:ind w:hanging="420" w:left="840"/>
        <w:jc w:val="both"/>
        <w:rPr/>
      </w:pPr>
      <w:r>
        <w:rPr/>
        <w:t>b$ 500</w:t>
      </w:r>
    </w:p>
    <w:p>
      <w:pPr>
        <w:pStyle w:val="Normal"/>
        <w:ind w:hanging="420" w:left="840"/>
        <w:jc w:val="both"/>
        <w:rPr/>
      </w:pPr>
      <w:r>
        <w:rPr/>
        <w:t>c$ 450</w:t>
      </w:r>
    </w:p>
    <w:p>
      <w:pPr>
        <w:pStyle w:val="Normal"/>
        <w:ind w:hanging="420" w:left="840"/>
        <w:jc w:val="both"/>
        <w:rPr/>
      </w:pPr>
      <w:r>
        <w:rPr/>
        <w:t>d$ 187</w:t>
      </w:r>
    </w:p>
    <w:p>
      <w:pPr>
        <w:pStyle w:val="Normal"/>
        <w:ind w:hanging="420" w:left="840"/>
        <w:jc w:val="both"/>
        <w:rPr/>
      </w:pPr>
      <w:r>
        <w:rPr/>
        <w:t>e$ 150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Progressão Aritmética / Propriedades e Termo Geral</w:t>
      </w:r>
    </w:p>
    <w:p>
      <w:r>
        <w:t>Progressão Aritmética / Propriedades e Termo Geral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Questão-30 (177777)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467610"/>
            <wp:effectExtent l="0" t="0" r="0" b="0"/>
            <wp:wrapSquare wrapText="largest"/>
            <wp:docPr id="3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a$ 40</w:t>
      </w:r>
    </w:p>
    <w:p>
      <w:pPr>
        <w:pStyle w:val="Normal"/>
        <w:ind w:hanging="420" w:left="840"/>
        <w:jc w:val="both"/>
        <w:rPr/>
      </w:pPr>
      <w:r>
        <w:rPr/>
        <w:t>b$ 60</w:t>
      </w:r>
    </w:p>
    <w:p>
      <w:pPr>
        <w:pStyle w:val="Normal"/>
        <w:ind w:hanging="420" w:left="840"/>
        <w:jc w:val="both"/>
        <w:rPr/>
      </w:pPr>
      <w:r>
        <w:rPr/>
        <w:t>c$ 100</w:t>
      </w:r>
    </w:p>
    <w:p>
      <w:pPr>
        <w:pStyle w:val="Normal"/>
        <w:ind w:hanging="420" w:left="840"/>
        <w:jc w:val="both"/>
        <w:rPr/>
      </w:pPr>
      <w:r>
        <w:rPr/>
        <w:t>d$ 115</w:t>
      </w:r>
    </w:p>
    <w:p>
      <w:pPr>
        <w:pStyle w:val="Normal"/>
        <w:ind w:hanging="420" w:left="840"/>
        <w:jc w:val="both"/>
        <w:rPr/>
      </w:pPr>
      <w:r>
        <w:rPr/>
        <w:t>e$ 120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Circunferência  / Comprimento de uma Circunferência / Tangência</w:t>
      </w:r>
    </w:p>
    <w:p>
      <w:r>
        <w:t>Circunferência  / Comprimento de uma Circunferência / Tangência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Questão-31 (177778)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588125"/>
            <wp:effectExtent l="0" t="0" r="0" b="0"/>
            <wp:wrapSquare wrapText="largest"/>
            <wp:docPr id="3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58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a$ 1 260.</w:t>
      </w:r>
    </w:p>
    <w:p>
      <w:pPr>
        <w:pStyle w:val="Normal"/>
        <w:ind w:hanging="420" w:left="840"/>
        <w:jc w:val="both"/>
        <w:rPr/>
      </w:pPr>
      <w:r>
        <w:rPr/>
        <w:t>b$ 2 520.</w:t>
      </w:r>
    </w:p>
    <w:p>
      <w:pPr>
        <w:pStyle w:val="Normal"/>
        <w:ind w:hanging="420" w:left="840"/>
        <w:jc w:val="both"/>
        <w:rPr/>
      </w:pPr>
      <w:r>
        <w:rPr/>
        <w:t>c$ 2 800.</w:t>
      </w:r>
    </w:p>
    <w:p>
      <w:pPr>
        <w:pStyle w:val="Normal"/>
        <w:ind w:hanging="420" w:left="840"/>
        <w:jc w:val="both"/>
        <w:rPr/>
      </w:pPr>
      <w:r>
        <w:rPr/>
        <w:t>d$ 3 600.</w:t>
      </w:r>
    </w:p>
    <w:p>
      <w:pPr>
        <w:pStyle w:val="Normal"/>
        <w:ind w:hanging="420" w:left="840"/>
        <w:jc w:val="both"/>
        <w:rPr/>
      </w:pPr>
      <w:r>
        <w:rPr/>
        <w:t>e$ 4 000.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Função do 2º Grau / Função do 2º Grau e Problemas</w:t>
      </w:r>
    </w:p>
    <w:p>
      <w:r>
        <w:t>Função do 2º Grau / Função do 2º Grau e Problemas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Questão-32 (177779)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814955"/>
            <wp:effectExtent l="0" t="0" r="0" b="0"/>
            <wp:wrapSquare wrapText="largest"/>
            <wp:docPr id="3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a$ 18</w:t>
      </w:r>
    </w:p>
    <w:p>
      <w:pPr>
        <w:pStyle w:val="Normal"/>
        <w:ind w:hanging="420" w:left="840"/>
        <w:jc w:val="both"/>
        <w:rPr/>
      </w:pPr>
      <w:r>
        <w:rPr/>
        <w:t>b$ 20</w:t>
      </w:r>
    </w:p>
    <w:p>
      <w:pPr>
        <w:pStyle w:val="Normal"/>
        <w:ind w:hanging="420" w:left="840"/>
        <w:jc w:val="both"/>
        <w:rPr/>
      </w:pPr>
      <w:r>
        <w:rPr/>
        <w:t>c$ 36</w:t>
      </w:r>
    </w:p>
    <w:p>
      <w:pPr>
        <w:pStyle w:val="Normal"/>
        <w:ind w:hanging="420" w:left="840"/>
        <w:jc w:val="both"/>
        <w:rPr/>
      </w:pPr>
      <w:r>
        <w:rPr/>
        <w:t>d$ 45</w:t>
      </w:r>
    </w:p>
    <w:p>
      <w:pPr>
        <w:pStyle w:val="Normal"/>
        <w:ind w:hanging="420" w:left="840"/>
        <w:jc w:val="both"/>
        <w:rPr/>
      </w:pPr>
      <w:r>
        <w:rPr/>
        <w:t>e$ 54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Questão-34 (177781)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769100"/>
            <wp:effectExtent l="0" t="0" r="0" b="0"/>
            <wp:wrapSquare wrapText="largest"/>
            <wp:docPr id="4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76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a$ 40%</w:t>
      </w:r>
    </w:p>
    <w:p>
      <w:pPr>
        <w:pStyle w:val="Normal"/>
        <w:ind w:hanging="420" w:left="840"/>
        <w:jc w:val="both"/>
        <w:rPr/>
      </w:pPr>
      <w:r>
        <w:rPr/>
        <w:t>b$ 20%</w:t>
      </w:r>
    </w:p>
    <w:p>
      <w:pPr>
        <w:pStyle w:val="Normal"/>
        <w:ind w:hanging="420" w:left="840"/>
        <w:jc w:val="both"/>
        <w:rPr/>
      </w:pPr>
      <w:r>
        <w:rPr/>
        <w:t>c$ 60%</w:t>
      </w:r>
    </w:p>
    <w:p>
      <w:pPr>
        <w:pStyle w:val="Normal"/>
        <w:ind w:hanging="420" w:left="840"/>
        <w:jc w:val="both"/>
        <w:rPr/>
      </w:pPr>
      <w:r>
        <w:rPr/>
        <w:t>d$ 30%</w:t>
      </w:r>
    </w:p>
    <w:p>
      <w:pPr>
        <w:pStyle w:val="Normal"/>
        <w:ind w:hanging="420" w:left="840"/>
        <w:jc w:val="both"/>
        <w:rPr/>
      </w:pPr>
      <w:r>
        <w:rPr/>
        <w:t>e$ 70%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Questão-35 (177782)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837180"/>
            <wp:effectExtent l="0" t="0" r="0" b="0"/>
            <wp:wrapSquare wrapText="largest"/>
            <wp:docPr id="4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</w:t>
      </w:r>
    </w:p>
    <w:p>
      <w:pPr>
        <w:pStyle w:val="Normal"/>
        <w:ind w:hanging="420" w:left="840"/>
        <w:jc w:val="both"/>
        <w:rPr/>
      </w:pPr>
      <w:r>
        <w:rPr/>
        <w:t>b$ 3</w:t>
      </w:r>
    </w:p>
    <w:p>
      <w:pPr>
        <w:pStyle w:val="Normal"/>
        <w:ind w:hanging="420" w:left="840"/>
        <w:jc w:val="both"/>
        <w:rPr/>
      </w:pPr>
      <w:r>
        <w:rPr/>
        <w:t>c$ 4</w:t>
      </w:r>
    </w:p>
    <w:p>
      <w:pPr>
        <w:pStyle w:val="Normal"/>
        <w:ind w:hanging="420" w:left="840"/>
        <w:jc w:val="both"/>
        <w:rPr/>
      </w:pPr>
      <w:r>
        <w:rPr/>
        <w:t>d$ 5</w:t>
      </w:r>
    </w:p>
    <w:p>
      <w:pPr>
        <w:pStyle w:val="Normal"/>
        <w:ind w:hanging="420" w:left="840"/>
        <w:jc w:val="both"/>
        <w:rPr/>
      </w:pPr>
      <w:r>
        <w:rPr/>
        <w:t>e$ 6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Questão-36 (177783)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677285"/>
            <wp:effectExtent l="0" t="0" r="0" b="0"/>
            <wp:wrapSquare wrapText="largest"/>
            <wp:docPr id="4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a$ 125%</w:t>
      </w:r>
    </w:p>
    <w:p>
      <w:pPr>
        <w:pStyle w:val="Normal"/>
        <w:ind w:hanging="420" w:left="840"/>
        <w:jc w:val="both"/>
        <w:rPr/>
      </w:pPr>
      <w:r>
        <w:rPr/>
        <w:t>b$ 231%</w:t>
      </w:r>
    </w:p>
    <w:p>
      <w:pPr>
        <w:pStyle w:val="Normal"/>
        <w:ind w:hanging="420" w:left="840"/>
        <w:jc w:val="both"/>
        <w:rPr/>
      </w:pPr>
      <w:r>
        <w:rPr/>
        <w:t>c$ 331%</w:t>
      </w:r>
    </w:p>
    <w:p>
      <w:pPr>
        <w:pStyle w:val="Normal"/>
        <w:ind w:hanging="420" w:left="840"/>
        <w:jc w:val="both"/>
        <w:rPr/>
      </w:pPr>
      <w:r>
        <w:rPr/>
        <w:t>d$ 700%</w:t>
      </w:r>
    </w:p>
    <w:p>
      <w:pPr>
        <w:pStyle w:val="Normal"/>
        <w:ind w:hanging="420" w:left="840"/>
        <w:jc w:val="both"/>
        <w:rPr/>
      </w:pPr>
      <w:r>
        <w:rPr/>
        <w:t>e$ 800%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Quadriláteros Notáveis / Principais Quadriláteros</w:t>
      </w:r>
    </w:p>
    <w:p>
      <w:r>
        <w:t>Quadriláteros Notáveis / Principais Quadriláteros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Questão-37 (177784) - (ENEM MEC/2016/1ª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280150"/>
            <wp:effectExtent l="0" t="0" r="0" b="0"/>
            <wp:wrapSquare wrapText="largest"/>
            <wp:docPr id="4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28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840"/>
        <w:jc w:val="both"/>
        <w:rPr/>
      </w:pPr>
      <w:r>
        <w:rPr/>
        <w:t>a$ I</w:t>
      </w:r>
    </w:p>
    <w:p>
      <w:pPr>
        <w:pStyle w:val="Normal"/>
        <w:ind w:hanging="420" w:left="840"/>
        <w:jc w:val="both"/>
        <w:rPr/>
      </w:pPr>
      <w:r>
        <w:rPr/>
        <w:t>b$ II</w:t>
      </w:r>
    </w:p>
    <w:p>
      <w:pPr>
        <w:pStyle w:val="Normal"/>
        <w:ind w:hanging="420" w:left="840"/>
        <w:jc w:val="both"/>
        <w:rPr/>
      </w:pPr>
      <w:r>
        <w:rPr/>
        <w:t>c$ III</w:t>
      </w:r>
    </w:p>
    <w:p>
      <w:pPr>
        <w:pStyle w:val="Normal"/>
        <w:ind w:hanging="420" w:left="840"/>
        <w:jc w:val="both"/>
        <w:rPr/>
      </w:pPr>
      <w:r>
        <w:rPr/>
        <w:t>d$ IV</w:t>
      </w:r>
    </w:p>
    <w:p>
      <w:pPr>
        <w:pStyle w:val="Normal"/>
        <w:ind w:hanging="420" w:left="840"/>
        <w:jc w:val="both"/>
        <w:rPr/>
      </w:pPr>
      <w:r>
        <w:rPr/>
        <w:t>e$ V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Questão-38 (177785)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5695315"/>
            <wp:effectExtent l="0" t="0" r="0" b="0"/>
            <wp:wrapSquare wrapText="largest"/>
            <wp:docPr id="4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a$ 28.</w:t>
      </w:r>
    </w:p>
    <w:p>
      <w:pPr>
        <w:pStyle w:val="Normal"/>
        <w:ind w:hanging="420" w:left="840"/>
        <w:jc w:val="both"/>
        <w:rPr/>
      </w:pPr>
      <w:r>
        <w:rPr/>
        <w:t>b$ 21.</w:t>
      </w:r>
    </w:p>
    <w:p>
      <w:pPr>
        <w:pStyle w:val="Normal"/>
        <w:ind w:hanging="420" w:left="840"/>
        <w:jc w:val="both"/>
        <w:rPr/>
      </w:pPr>
      <w:r>
        <w:rPr/>
        <w:t>c$ 2.</w:t>
      </w:r>
    </w:p>
    <w:p>
      <w:pPr>
        <w:pStyle w:val="Normal"/>
        <w:ind w:hanging="420" w:left="840"/>
        <w:jc w:val="both"/>
        <w:rPr/>
      </w:pPr>
      <w:r>
        <w:rPr/>
        <w:t>d$ 7.</w:t>
      </w:r>
    </w:p>
    <w:p>
      <w:pPr>
        <w:pStyle w:val="Normal"/>
        <w:ind w:hanging="420" w:left="840"/>
        <w:jc w:val="both"/>
        <w:rPr/>
      </w:pPr>
      <w:r>
        <w:rPr/>
        <w:t>e$ 14.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Questão-39 (177786) - (ENEM MEC/2016/1ª Aplicação)  </w:t>
      </w:r>
    </w:p>
    <w:p>
      <w:pPr>
        <w:pStyle w:val="Normal"/>
        <w:rPr>
          <w:b/>
        </w:rPr>
      </w:pPr>
      <w:r>
        <w:rPr/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082165"/>
            <wp:effectExtent l="0" t="0" r="0" b="0"/>
            <wp:wrapSquare wrapText="largest"/>
            <wp:docPr id="4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a$ 16.</w:t>
      </w:r>
    </w:p>
    <w:p>
      <w:pPr>
        <w:pStyle w:val="Normal"/>
        <w:ind w:hanging="420" w:left="840"/>
        <w:jc w:val="both"/>
        <w:rPr/>
      </w:pPr>
      <w:r>
        <w:rPr/>
        <w:t>b$ 20.</w:t>
      </w:r>
    </w:p>
    <w:p>
      <w:pPr>
        <w:pStyle w:val="Normal"/>
        <w:ind w:hanging="420" w:left="840"/>
        <w:jc w:val="both"/>
        <w:rPr/>
      </w:pPr>
      <w:r>
        <w:rPr/>
        <w:t>c$ 24.</w:t>
      </w:r>
    </w:p>
    <w:p>
      <w:pPr>
        <w:pStyle w:val="Normal"/>
        <w:ind w:hanging="420" w:left="840"/>
        <w:jc w:val="both"/>
        <w:rPr/>
      </w:pPr>
      <w:r>
        <w:rPr/>
        <w:t>d$ 34.</w:t>
      </w:r>
    </w:p>
    <w:p>
      <w:pPr>
        <w:pStyle w:val="Normal"/>
        <w:ind w:hanging="420" w:left="840"/>
        <w:jc w:val="both"/>
        <w:rPr/>
      </w:pPr>
      <w:r>
        <w:rPr/>
        <w:t>e$ 40.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Pirâmides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Questão-40 (177787)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079625"/>
            <wp:effectExtent l="0" t="0" r="0" b="0"/>
            <wp:wrapSquare wrapText="largest"/>
            <wp:docPr id="4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Quadrados, apenas.</w:t>
      </w:r>
    </w:p>
    <w:p>
      <w:pPr>
        <w:pStyle w:val="Normal"/>
        <w:ind w:hanging="420" w:left="840"/>
        <w:jc w:val="both"/>
        <w:rPr/>
      </w:pPr>
      <w:r>
        <w:rPr/>
        <w:t>b$ Triângulos e quadrados, apenas.</w:t>
      </w:r>
    </w:p>
    <w:p>
      <w:pPr>
        <w:pStyle w:val="Normal"/>
        <w:ind w:hanging="420" w:left="840"/>
        <w:jc w:val="both"/>
        <w:rPr/>
      </w:pPr>
      <w:r>
        <w:rPr/>
        <w:t>c$ Triângulos, quadrados e trapézios, apenas.</w:t>
      </w:r>
    </w:p>
    <w:p>
      <w:pPr>
        <w:pStyle w:val="Normal"/>
        <w:ind w:hanging="420" w:left="840"/>
        <w:jc w:val="both"/>
        <w:rPr/>
      </w:pPr>
      <w:r>
        <w:rPr/>
        <w:t>d$ Triângulos, quadrados, trapézios e quadriláteros irregulares, apenas.</w:t>
      </w:r>
    </w:p>
    <w:p>
      <w:pPr>
        <w:pStyle w:val="Normal"/>
        <w:ind w:hanging="420" w:left="840"/>
        <w:jc w:val="both"/>
        <w:rPr/>
      </w:pPr>
      <w:r>
        <w:rPr/>
        <w:t>e$ Triângulos, quadrados, trapézios, quadriláteros irregulares e pentágonos, apenas.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Questão-41 (177788) - (ENEM MEC/2016/1ª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posOffset>133350</wp:posOffset>
            </wp:positionH>
            <wp:positionV relativeFrom="paragraph">
              <wp:posOffset>123190</wp:posOffset>
            </wp:positionV>
            <wp:extent cx="5133340" cy="3337560"/>
            <wp:effectExtent l="0" t="0" r="0" b="0"/>
            <wp:wrapSquare wrapText="largest"/>
            <wp:docPr id="4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De 0 a 10.</w:t>
      </w:r>
    </w:p>
    <w:p>
      <w:pPr>
        <w:pStyle w:val="Normal"/>
        <w:ind w:hanging="420" w:left="840"/>
        <w:jc w:val="both"/>
        <w:rPr/>
      </w:pPr>
      <w:r>
        <w:rPr/>
        <w:t>b$ De 5 a 10.</w:t>
      </w:r>
    </w:p>
    <w:p>
      <w:pPr>
        <w:pStyle w:val="Normal"/>
        <w:ind w:hanging="420" w:left="840"/>
        <w:jc w:val="both"/>
        <w:rPr/>
      </w:pPr>
      <w:r>
        <w:rPr/>
        <w:t>c$ De 5 a 15.</w:t>
      </w:r>
    </w:p>
    <w:p>
      <w:pPr>
        <w:pStyle w:val="Normal"/>
        <w:ind w:hanging="420" w:left="840"/>
        <w:jc w:val="both"/>
        <w:rPr/>
      </w:pPr>
      <w:r>
        <w:rPr/>
        <w:t>d$ De 15 a 25.</w:t>
      </w:r>
    </w:p>
    <w:p>
      <w:pPr>
        <w:pStyle w:val="Normal"/>
        <w:ind w:hanging="420" w:left="840"/>
        <w:jc w:val="both"/>
        <w:rPr/>
      </w:pPr>
      <w:r>
        <w:rPr/>
        <w:t>e$ De 0 a 25.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Questão-42 (177789)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5014595"/>
            <wp:effectExtent l="0" t="0" r="0" b="0"/>
            <wp:wrapSquare wrapText="largest"/>
            <wp:docPr id="4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I.</w:t>
      </w:r>
    </w:p>
    <w:p>
      <w:pPr>
        <w:pStyle w:val="Normal"/>
        <w:ind w:hanging="420" w:left="840"/>
        <w:jc w:val="both"/>
        <w:rPr/>
      </w:pPr>
      <w:r>
        <w:rPr/>
        <w:t>b$ II.</w:t>
      </w:r>
    </w:p>
    <w:p>
      <w:pPr>
        <w:pStyle w:val="Normal"/>
        <w:ind w:hanging="420" w:left="840"/>
        <w:jc w:val="both"/>
        <w:rPr/>
      </w:pPr>
      <w:r>
        <w:rPr/>
        <w:t>c$ III.</w:t>
      </w:r>
    </w:p>
    <w:p>
      <w:pPr>
        <w:pStyle w:val="Normal"/>
        <w:ind w:hanging="420" w:left="840"/>
        <w:jc w:val="both"/>
        <w:rPr/>
      </w:pPr>
      <w:r>
        <w:rPr/>
        <w:t>d$ IV.</w:t>
      </w:r>
    </w:p>
    <w:p>
      <w:pPr>
        <w:pStyle w:val="Normal"/>
        <w:ind w:hanging="420" w:left="840"/>
        <w:jc w:val="both"/>
        <w:rPr/>
      </w:pPr>
      <w:r>
        <w:rPr/>
        <w:t>e$ V.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Conceitos Primitivos e Postulados / Plano, Ponto, Reta, Projeções, Princ. de Cavaliere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Questão-43 (177790)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839335"/>
            <wp:effectExtent l="0" t="0" r="0" b="0"/>
            <wp:wrapSquare wrapText="largest"/>
            <wp:docPr id="4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 xml:space="preserve">a$ </w:t>
      </w:r>
      <w:r>
        <w:rPr>
          <w:position w:val="80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1076325" cy="971550"/>
                <wp:effectExtent l="0" t="0" r="0" b="0"/>
                <wp:docPr id="5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" descr=""/>
                        <pic:cNvPicPr/>
                      </pic:nvPicPr>
                      <pic:blipFill>
                        <a:blip r:embed="rId51"/>
                        <a:stretch/>
                      </pic:blipFill>
                      <pic:spPr>
                        <a:xfrm>
                          <a:off x="0" y="0"/>
                          <a:ext cx="1076400" cy="971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76.55pt;width:84.7pt;height:76.45pt;mso-wrap-style:none;v-text-anchor:middle;mso-position-vertical:top" type="_x0000_t75">
                <v:imagedata r:id="rId52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420" w:left="840"/>
        <w:jc w:val="both"/>
        <w:rPr/>
      </w:pPr>
      <w:r>
        <w:rPr>
          <w:position w:val="50"/>
        </w:rPr>
        <w:t xml:space="preserve">b$ </w:t>
      </w:r>
      <w:r>
        <w:rPr>
          <w:position w:val="80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1076325" cy="657225"/>
                <wp:effectExtent l="0" t="0" r="0" b="0"/>
                <wp:docPr id="5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" descr=""/>
                        <pic:cNvPicPr/>
                      </pic:nvPicPr>
                      <pic:blipFill>
                        <a:blip r:embed="rId53"/>
                        <a:stretch/>
                      </pic:blipFill>
                      <pic:spPr>
                        <a:xfrm>
                          <a:off x="0" y="0"/>
                          <a:ext cx="1076400" cy="657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51.8pt;width:84.7pt;height:51.7pt;mso-wrap-style:none;v-text-anchor:middle;mso-position-vertical:top" type="_x0000_t75">
                <v:imagedata r:id="rId54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420" w:left="840"/>
        <w:jc w:val="both"/>
        <w:rPr/>
      </w:pPr>
      <w:r>
        <w:rPr>
          <w:position w:val="14"/>
        </w:rPr>
        <w:t xml:space="preserve">c$ </w:t>
      </w:r>
      <w:r>
        <w:rPr>
          <w:position w:val="80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1076325" cy="190500"/>
                <wp:effectExtent l="0" t="0" r="0" b="0"/>
                <wp:docPr id="5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" descr=""/>
                        <pic:cNvPicPr/>
                      </pic:nvPicPr>
                      <pic:blipFill>
                        <a:blip r:embed="rId55"/>
                        <a:stretch/>
                      </pic:blipFill>
                      <pic:spPr>
                        <a:xfrm>
                          <a:off x="0" y="0"/>
                          <a:ext cx="1076400" cy="190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15.05pt;width:84.7pt;height:14.95pt;mso-wrap-style:none;v-text-anchor:middle;mso-position-vertical:top" type="_x0000_t75">
                <v:imagedata r:id="rId56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420" w:left="840"/>
        <w:jc w:val="both"/>
        <w:rPr/>
      </w:pPr>
      <w:r>
        <w:rPr>
          <w:position w:val="14"/>
        </w:rPr>
        <w:t xml:space="preserve">d$ </w:t>
      </w:r>
      <w:r>
        <w:rPr>
          <w:position w:val="80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1076325" cy="200025"/>
                <wp:effectExtent l="0" t="0" r="0" b="0"/>
                <wp:docPr id="5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" name="" descr=""/>
                        <pic:cNvPicPr/>
                      </pic:nvPicPr>
                      <pic:blipFill>
                        <a:blip r:embed="rId57"/>
                        <a:stretch/>
                      </pic:blipFill>
                      <pic:spPr>
                        <a:xfrm>
                          <a:off x="0" y="0"/>
                          <a:ext cx="1076400" cy="2001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15.8pt;width:84.7pt;height:15.7pt;mso-wrap-style:none;v-text-anchor:middle;mso-position-vertical:top" type="_x0000_t75">
                <v:imagedata r:id="rId58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420" w:left="840"/>
        <w:jc w:val="both"/>
        <w:rPr/>
      </w:pPr>
      <w:r>
        <w:rPr>
          <w:position w:val="20"/>
        </w:rPr>
        <w:t xml:space="preserve">e$ </w:t>
      </w:r>
      <w:r>
        <w:rPr>
          <w:position w:val="80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1076325" cy="323850"/>
                <wp:effectExtent l="0" t="0" r="0" b="0"/>
                <wp:docPr id="5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" name="" descr=""/>
                        <pic:cNvPicPr/>
                      </pic:nvPicPr>
                      <pic:blipFill>
                        <a:blip r:embed="rId59"/>
                        <a:stretch/>
                      </pic:blipFill>
                      <pic:spPr>
                        <a:xfrm>
                          <a:off x="0" y="0"/>
                          <a:ext cx="1076400" cy="3240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5.55pt;width:84.7pt;height:25.45pt;mso-wrap-style:none;v-text-anchor:middle;mso-position-vertical:top" type="_x0000_t75">
                <v:imagedata r:id="rId60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Questão-44 (177791) - (ENEM MEC/2016/1ª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5585460"/>
            <wp:effectExtent l="0" t="0" r="0" b="0"/>
            <wp:wrapSquare wrapText="largest"/>
            <wp:docPr id="6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F1.</w:t>
      </w:r>
    </w:p>
    <w:p>
      <w:pPr>
        <w:pStyle w:val="Normal"/>
        <w:ind w:hanging="420" w:left="840"/>
        <w:jc w:val="both"/>
        <w:rPr/>
      </w:pPr>
      <w:r>
        <w:rPr/>
        <w:t>b$ F2.</w:t>
      </w:r>
    </w:p>
    <w:p>
      <w:pPr>
        <w:pStyle w:val="Normal"/>
        <w:ind w:hanging="420" w:left="840"/>
        <w:jc w:val="both"/>
        <w:rPr/>
      </w:pPr>
      <w:r>
        <w:rPr/>
        <w:t>c$ F3.</w:t>
      </w:r>
    </w:p>
    <w:p>
      <w:pPr>
        <w:pStyle w:val="Normal"/>
        <w:ind w:hanging="420" w:left="840"/>
        <w:jc w:val="both"/>
        <w:rPr/>
      </w:pPr>
      <w:r>
        <w:rPr/>
        <w:t>d$ F4.</w:t>
      </w:r>
    </w:p>
    <w:p>
      <w:pPr>
        <w:pStyle w:val="Normal"/>
        <w:ind w:hanging="420" w:left="840"/>
        <w:jc w:val="both"/>
        <w:rPr/>
      </w:pPr>
      <w:r>
        <w:rPr/>
        <w:t>e$ F5.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Questão-46 (177793) - (ENEM MEC/2016/2ª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702810"/>
            <wp:effectExtent l="0" t="0" r="0" b="0"/>
            <wp:wrapSquare wrapText="largest"/>
            <wp:docPr id="6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a$ 1,940.</w:t>
      </w:r>
    </w:p>
    <w:p>
      <w:pPr>
        <w:pStyle w:val="Normal"/>
        <w:ind w:hanging="420" w:left="840"/>
        <w:jc w:val="both"/>
        <w:rPr/>
      </w:pPr>
      <w:r>
        <w:rPr/>
        <w:t>b$ 2,134.</w:t>
      </w:r>
    </w:p>
    <w:p>
      <w:pPr>
        <w:pStyle w:val="Normal"/>
        <w:ind w:hanging="420" w:left="840"/>
        <w:jc w:val="both"/>
        <w:rPr/>
      </w:pPr>
      <w:r>
        <w:rPr/>
        <w:t>c$ 2,167.</w:t>
      </w:r>
    </w:p>
    <w:p>
      <w:pPr>
        <w:pStyle w:val="Normal"/>
        <w:ind w:hanging="420" w:left="840"/>
        <w:jc w:val="both"/>
        <w:rPr/>
      </w:pPr>
      <w:r>
        <w:rPr/>
        <w:t>d$ 2,420.</w:t>
      </w:r>
    </w:p>
    <w:p>
      <w:pPr>
        <w:pStyle w:val="Normal"/>
        <w:ind w:hanging="420" w:left="840"/>
        <w:jc w:val="both"/>
        <w:rPr/>
      </w:pPr>
      <w:r>
        <w:rPr/>
        <w:t>e$ 6,402.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Função Exponencial / Funções Exponenciais</w:t>
      </w:r>
    </w:p>
    <w:p>
      <w:r>
        <w:t>Função Exponencial / Funções Exponenciais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Questão-47 (177794)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427605"/>
            <wp:effectExtent l="0" t="0" r="0" b="0"/>
            <wp:wrapSquare wrapText="largest"/>
            <wp:docPr id="6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reduzida a um terço.</w:t>
      </w:r>
    </w:p>
    <w:p>
      <w:pPr>
        <w:pStyle w:val="Normal"/>
        <w:ind w:hanging="420" w:left="840"/>
        <w:jc w:val="both"/>
        <w:rPr/>
      </w:pPr>
      <w:r>
        <w:rPr/>
        <w:t>b$ reduzida à metade.</w:t>
      </w:r>
    </w:p>
    <w:p>
      <w:pPr>
        <w:pStyle w:val="Normal"/>
        <w:ind w:hanging="420" w:left="840"/>
        <w:jc w:val="both"/>
        <w:rPr/>
      </w:pPr>
      <w:r>
        <w:rPr/>
        <w:t>c$ reduzida a dois terços.</w:t>
      </w:r>
    </w:p>
    <w:p>
      <w:pPr>
        <w:pStyle w:val="Normal"/>
        <w:ind w:hanging="420" w:left="840"/>
        <w:jc w:val="both"/>
        <w:rPr/>
      </w:pPr>
      <w:r>
        <w:rPr/>
        <w:t>d$ duplicada.</w:t>
      </w:r>
    </w:p>
    <w:p>
      <w:pPr>
        <w:pStyle w:val="Normal"/>
        <w:ind w:hanging="420" w:left="840"/>
        <w:jc w:val="both"/>
        <w:rPr/>
      </w:pPr>
      <w:r>
        <w:rPr/>
        <w:t>e$ triplicada.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Questão-48 (177795)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802130"/>
            <wp:effectExtent l="0" t="0" r="0" b="0"/>
            <wp:wrapSquare wrapText="largest"/>
            <wp:docPr id="6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a$ 91</w:t>
      </w:r>
    </w:p>
    <w:p>
      <w:pPr>
        <w:pStyle w:val="Normal"/>
        <w:ind w:hanging="420" w:left="840"/>
        <w:jc w:val="both"/>
        <w:rPr/>
      </w:pPr>
      <w:r>
        <w:rPr/>
        <w:t>b$ 105</w:t>
      </w:r>
    </w:p>
    <w:p>
      <w:pPr>
        <w:pStyle w:val="Normal"/>
        <w:ind w:hanging="420" w:left="840"/>
        <w:jc w:val="both"/>
        <w:rPr/>
      </w:pPr>
      <w:r>
        <w:rPr/>
        <w:t>c$ 114</w:t>
      </w:r>
    </w:p>
    <w:p>
      <w:pPr>
        <w:pStyle w:val="Normal"/>
        <w:ind w:hanging="420" w:left="840"/>
        <w:jc w:val="both"/>
        <w:rPr/>
      </w:pPr>
      <w:r>
        <w:rPr/>
        <w:t>d$ 118</w:t>
      </w:r>
    </w:p>
    <w:p>
      <w:pPr>
        <w:pStyle w:val="Normal"/>
        <w:ind w:hanging="420" w:left="840"/>
        <w:jc w:val="both"/>
        <w:rPr/>
      </w:pPr>
      <w:r>
        <w:rPr/>
        <w:t>e$ 120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Questão-49 (177796)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t xml:space="preserve">Num mapa com escala 1 : 250 000, a distância entre as cidades </w:t>
      </w:r>
      <w:r>
        <w:rPr>
          <w:i/>
        </w:rPr>
        <w:t>A</w:t>
      </w:r>
      <w:r>
        <w:rPr/>
        <w:t xml:space="preserve"> e </w:t>
      </w:r>
      <w:r>
        <w:rPr>
          <w:i/>
        </w:rPr>
        <w:t>B</w:t>
      </w:r>
      <w:r>
        <w:rPr/>
        <w:t xml:space="preserve"> é de 13 cm. Num outro mapa, com escala 1 : 300 000, a distância entre as cidades </w:t>
      </w:r>
      <w:r>
        <w:rPr>
          <w:i/>
        </w:rPr>
        <w:t>A</w:t>
      </w:r>
      <w:r>
        <w:rPr/>
        <w:t xml:space="preserve"> e </w:t>
      </w:r>
      <w:r>
        <w:rPr>
          <w:i/>
        </w:rPr>
        <w:t>C</w:t>
      </w:r>
      <w:r>
        <w:rPr/>
        <w:t xml:space="preserve"> é de 10 cm. Em um terceiro mapa, com escala 1 : 500 000, a distância entre as cidades </w:t>
      </w:r>
      <w:r>
        <w:rPr>
          <w:i/>
        </w:rPr>
        <w:t>A</w:t>
      </w:r>
      <w:r>
        <w:rPr/>
        <w:t xml:space="preserve"> e </w:t>
      </w:r>
      <w:r>
        <w:rPr>
          <w:i/>
        </w:rPr>
        <w:t>D</w:t>
      </w:r>
      <w:r>
        <w:rPr/>
        <w:t xml:space="preserve"> é de 9 cm. As distâncias reais entre a cidade </w:t>
      </w:r>
      <w:r>
        <w:rPr>
          <w:i/>
        </w:rPr>
        <w:t>A</w:t>
      </w:r>
      <w:r>
        <w:rPr/>
        <w:t xml:space="preserve"> e as cidades </w:t>
      </w:r>
      <w:r>
        <w:rPr>
          <w:i/>
        </w:rPr>
        <w:t>B</w:t>
      </w:r>
      <w:r>
        <w:rPr/>
        <w:t xml:space="preserve">, </w:t>
      </w:r>
      <w:r>
        <w:rPr>
          <w:i/>
        </w:rPr>
        <w:t>C</w:t>
      </w:r>
      <w:r>
        <w:rPr/>
        <w:t xml:space="preserve"> e </w:t>
      </w:r>
      <w:r>
        <w:rPr>
          <w:i/>
        </w:rPr>
        <w:t>D</w:t>
      </w:r>
      <w:r>
        <w:rPr/>
        <w:t xml:space="preserve"> são, respectivamente, iguais a X, Y e Z (na mesma unidade de comprimento). As distâncias X, Y e Z, em ordem crescente, estão dadas em</w:t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lang w:val="es-ES"/>
        </w:rPr>
        <w:t>a$ X , Y , Z.</w:t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lang w:val="es-ES"/>
        </w:rPr>
        <w:t>b$ Y , X , Z.</w:t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lang w:val="es-ES"/>
        </w:rPr>
        <w:t>c$ Y , Z , X.</w:t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lang w:val="es-ES"/>
        </w:rPr>
        <w:t>d$ Z , X , Y.</w:t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lang w:val="es-ES"/>
        </w:rPr>
        <w:t>e$ Z , Y , X.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>
          <w:lang w:val="es-ES"/>
        </w:rPr>
      </w:pPr>
      <w:r>
        <w:rPr>
          <w:b/>
          <w:lang w:val="es-ES"/>
        </w:rPr>
        <w:t>w$ B</w:t>
      </w:r>
      <w:r>
        <w:rPr>
          <w:lang w:val="es-ES"/>
        </w:rPr>
      </w:r>
    </w:p>
    <w:p>
      <w:pPr>
        <w:pStyle w:val="Normal"/>
        <w:rPr/>
      </w:pPr>
      <w:r>
        <w:rPr/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Questão-50 (177797)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282825"/>
            <wp:effectExtent l="0" t="0" r="0" b="0"/>
            <wp:wrapSquare wrapText="largest"/>
            <wp:docPr id="6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a$ 2.</w:t>
      </w:r>
    </w:p>
    <w:p>
      <w:pPr>
        <w:pStyle w:val="Normal"/>
        <w:ind w:hanging="420" w:left="840"/>
        <w:jc w:val="both"/>
        <w:rPr/>
      </w:pPr>
      <w:r>
        <w:rPr/>
        <w:t>b$ 3.</w:t>
      </w:r>
    </w:p>
    <w:p>
      <w:pPr>
        <w:pStyle w:val="Normal"/>
        <w:ind w:hanging="420" w:left="840"/>
        <w:jc w:val="both"/>
        <w:rPr/>
      </w:pPr>
      <w:r>
        <w:rPr/>
        <w:t>c$ 4.</w:t>
      </w:r>
    </w:p>
    <w:p>
      <w:pPr>
        <w:pStyle w:val="Normal"/>
        <w:ind w:hanging="420" w:left="840"/>
        <w:jc w:val="both"/>
        <w:rPr/>
      </w:pPr>
      <w:r>
        <w:rPr/>
        <w:t>d$ 6.</w:t>
      </w:r>
    </w:p>
    <w:p>
      <w:pPr>
        <w:pStyle w:val="Normal"/>
        <w:ind w:hanging="420" w:left="840"/>
        <w:jc w:val="both"/>
        <w:rPr/>
      </w:pPr>
      <w:r>
        <w:rPr/>
        <w:t>e$ 8.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Conjuntos Numéricos / Conjuntos Numéricos</w:t>
      </w:r>
    </w:p>
    <w:p>
      <w:r>
        <w:t>Conjuntos Numéricos / Conjuntos Numéricos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Questão-51 (177798)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598295"/>
            <wp:effectExtent l="0" t="0" r="0" b="0"/>
            <wp:wrapSquare wrapText="largest"/>
            <wp:docPr id="6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 xml:space="preserve">a$ </w:t>
      </w:r>
      <w:r>
        <w:rPr/>
        <w:t>1/2</w:t>
      </w:r>
      <w:r>
        <w:rPr/>
        <w:t xml:space="preserve">, </w:t>
      </w:r>
      <w:r>
        <w:rPr/>
        <w:t>3/8</w:t>
      </w:r>
      <w:r>
        <w:rPr/>
        <w:t xml:space="preserve">, </w:t>
      </w:r>
      <w:r>
        <w:rPr/>
        <w:t>5/4</w:t>
      </w:r>
    </w:p>
    <w:p>
      <w:pPr>
        <w:pStyle w:val="Normal"/>
        <w:ind w:hanging="420" w:left="840"/>
        <w:jc w:val="both"/>
        <w:rPr/>
      </w:pPr>
      <w:r>
        <w:rPr/>
        <w:t xml:space="preserve">b$ </w:t>
      </w:r>
      <w:r>
        <w:rPr/>
        <w:t>1/2</w:t>
      </w:r>
      <w:r>
        <w:rPr/>
        <w:t xml:space="preserve">, </w:t>
      </w:r>
      <w:r>
        <w:rPr/>
        <w:t>5/4</w:t>
      </w:r>
      <w:r>
        <w:rPr/>
        <w:t xml:space="preserve">, </w:t>
      </w:r>
      <w:r>
        <w:rPr/>
        <w:t>3/8</w:t>
      </w:r>
    </w:p>
    <w:p>
      <w:pPr>
        <w:pStyle w:val="Normal"/>
        <w:ind w:hanging="420" w:left="840"/>
        <w:jc w:val="both"/>
        <w:rPr/>
      </w:pPr>
      <w:r>
        <w:rPr/>
        <w:t xml:space="preserve">c$ </w:t>
      </w:r>
      <w:r>
        <w:rPr/>
        <w:t>3/8</w:t>
      </w:r>
      <w:r>
        <w:rPr/>
        <w:t xml:space="preserve">, </w:t>
      </w:r>
      <w:r>
        <w:rPr/>
        <w:t>1/2</w:t>
      </w:r>
      <w:r>
        <w:rPr/>
        <w:t xml:space="preserve">, </w:t>
      </w:r>
      <w:r>
        <w:rPr/>
        <w:t>5/4</w:t>
      </w:r>
    </w:p>
    <w:p>
      <w:pPr>
        <w:pStyle w:val="Normal"/>
        <w:ind w:hanging="420" w:left="840"/>
        <w:jc w:val="both"/>
        <w:rPr/>
      </w:pPr>
      <w:r>
        <w:rPr/>
        <w:t xml:space="preserve">d$ </w:t>
      </w:r>
      <w:r>
        <w:rPr/>
        <w:t>3/8</w:t>
      </w:r>
      <w:r>
        <w:rPr/>
        <w:t xml:space="preserve">, </w:t>
      </w:r>
      <w:r>
        <w:rPr/>
        <w:t>5/4</w:t>
      </w:r>
      <w:r>
        <w:rPr/>
        <w:t xml:space="preserve">, </w:t>
      </w:r>
      <w:r>
        <w:rPr/>
        <w:t>1/2</w:t>
      </w:r>
    </w:p>
    <w:p>
      <w:pPr>
        <w:pStyle w:val="Normal"/>
        <w:ind w:hanging="420" w:left="840"/>
        <w:jc w:val="both"/>
        <w:rPr/>
      </w:pPr>
      <w:r>
        <w:rPr/>
        <w:t xml:space="preserve">e$ </w:t>
      </w:r>
      <w:r>
        <w:rPr/>
        <w:t>5/4</w:t>
      </w:r>
      <w:r>
        <w:rPr/>
        <w:t xml:space="preserve">, </w:t>
      </w:r>
      <w:r>
        <w:rPr/>
        <w:t>1/2</w:t>
      </w:r>
      <w:r>
        <w:rPr/>
        <w:t xml:space="preserve">, </w:t>
      </w:r>
      <w:r>
        <w:rPr/>
        <w:t>3/8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Poliedros Convexos / Poliedros Convexos, de Platão e Regulares</w:t>
      </w:r>
    </w:p>
    <w:p>
      <w:r>
        <w:t>Poliedros Convexos / Poliedros Convexos, de Platão e Regulares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Questão-52 (177799) - (ENEM MEC/2016/2ª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posOffset>133350</wp:posOffset>
            </wp:positionH>
            <wp:positionV relativeFrom="paragraph">
              <wp:posOffset>124460</wp:posOffset>
            </wp:positionV>
            <wp:extent cx="5133340" cy="3820795"/>
            <wp:effectExtent l="0" t="0" r="0" b="0"/>
            <wp:wrapSquare wrapText="largest"/>
            <wp:docPr id="6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840"/>
        <w:jc w:val="both"/>
        <w:rPr/>
      </w:pPr>
      <w:r>
        <w:rPr/>
        <w:t>a$ 9, 20 e 13.</w:t>
      </w:r>
    </w:p>
    <w:p>
      <w:pPr>
        <w:pStyle w:val="Normal"/>
        <w:ind w:hanging="420" w:left="840"/>
        <w:jc w:val="both"/>
        <w:rPr/>
      </w:pPr>
      <w:r>
        <w:rPr/>
        <w:t>b$ 9, 24 e 13.</w:t>
      </w:r>
    </w:p>
    <w:p>
      <w:pPr>
        <w:pStyle w:val="Normal"/>
        <w:ind w:hanging="420" w:left="840"/>
        <w:jc w:val="both"/>
        <w:rPr/>
      </w:pPr>
      <w:r>
        <w:rPr/>
        <w:t>c$ 7, 15 e 12.</w:t>
      </w:r>
    </w:p>
    <w:p>
      <w:pPr>
        <w:pStyle w:val="Normal"/>
        <w:ind w:hanging="420" w:left="840"/>
        <w:jc w:val="both"/>
        <w:rPr/>
      </w:pPr>
      <w:r>
        <w:rPr/>
        <w:t>d$ 10, 16 e 5.</w:t>
      </w:r>
    </w:p>
    <w:p>
      <w:pPr>
        <w:pStyle w:val="Normal"/>
        <w:ind w:hanging="420" w:left="840"/>
        <w:jc w:val="both"/>
        <w:rPr/>
      </w:pPr>
      <w:r>
        <w:rPr/>
        <w:t>e$ 11, 16 e 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Questão-53 (177800) - (ENEM MEC/2016/2ª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posOffset>196850</wp:posOffset>
            </wp:positionH>
            <wp:positionV relativeFrom="paragraph">
              <wp:posOffset>156210</wp:posOffset>
            </wp:positionV>
            <wp:extent cx="5133340" cy="2866390"/>
            <wp:effectExtent l="0" t="0" r="0" b="0"/>
            <wp:wrapSquare wrapText="largest"/>
            <wp:docPr id="6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a$ 20.</w:t>
      </w:r>
    </w:p>
    <w:p>
      <w:pPr>
        <w:pStyle w:val="Normal"/>
        <w:ind w:hanging="420" w:left="840"/>
        <w:jc w:val="both"/>
        <w:rPr/>
      </w:pPr>
      <w:r>
        <w:rPr/>
        <w:t>b$ 30.</w:t>
      </w:r>
    </w:p>
    <w:p>
      <w:pPr>
        <w:pStyle w:val="Normal"/>
        <w:ind w:hanging="420" w:left="840"/>
        <w:jc w:val="both"/>
        <w:rPr/>
      </w:pPr>
      <w:r>
        <w:rPr/>
        <w:t>c$ 56.</w:t>
      </w:r>
    </w:p>
    <w:p>
      <w:pPr>
        <w:pStyle w:val="Normal"/>
        <w:ind w:hanging="420" w:left="840"/>
        <w:jc w:val="both"/>
        <w:rPr/>
      </w:pPr>
      <w:r>
        <w:rPr/>
        <w:t>d$ 64.</w:t>
      </w:r>
    </w:p>
    <w:p>
      <w:pPr>
        <w:pStyle w:val="Normal"/>
        <w:ind w:hanging="420" w:left="840"/>
        <w:jc w:val="both"/>
        <w:rPr/>
      </w:pPr>
      <w:r>
        <w:rPr/>
        <w:t>e$ 96.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Questão-54 (177801)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posOffset>133350</wp:posOffset>
            </wp:positionH>
            <wp:positionV relativeFrom="paragraph">
              <wp:posOffset>-79375</wp:posOffset>
            </wp:positionV>
            <wp:extent cx="5133340" cy="4350385"/>
            <wp:effectExtent l="0" t="0" r="0" b="0"/>
            <wp:wrapSquare wrapText="largest"/>
            <wp:docPr id="6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a$ 0,1.</w:t>
      </w:r>
    </w:p>
    <w:p>
      <w:pPr>
        <w:pStyle w:val="Normal"/>
        <w:ind w:hanging="420" w:left="840"/>
        <w:jc w:val="both"/>
        <w:rPr/>
      </w:pPr>
      <w:r>
        <w:rPr/>
        <w:t>b$ 0,7.</w:t>
      </w:r>
    </w:p>
    <w:p>
      <w:pPr>
        <w:pStyle w:val="Normal"/>
        <w:ind w:hanging="420" w:left="840"/>
        <w:jc w:val="both"/>
        <w:rPr/>
      </w:pPr>
      <w:r>
        <w:rPr/>
        <w:t>c$ 6,0.</w:t>
      </w:r>
    </w:p>
    <w:p>
      <w:pPr>
        <w:pStyle w:val="Normal"/>
        <w:ind w:hanging="420" w:left="840"/>
        <w:jc w:val="both"/>
        <w:rPr/>
      </w:pPr>
      <w:r>
        <w:rPr/>
        <w:t>d$ 11,2.</w:t>
      </w:r>
    </w:p>
    <w:p>
      <w:pPr>
        <w:pStyle w:val="Normal"/>
        <w:ind w:hanging="420" w:left="840"/>
        <w:jc w:val="both"/>
        <w:rPr/>
      </w:pPr>
      <w:r>
        <w:rPr/>
        <w:t>e$ 40,2.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Questão-55 (177802)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0">
            <wp:simplePos x="0" y="0"/>
            <wp:positionH relativeFrom="column">
              <wp:posOffset>133350</wp:posOffset>
            </wp:positionH>
            <wp:positionV relativeFrom="paragraph">
              <wp:posOffset>-127000</wp:posOffset>
            </wp:positionV>
            <wp:extent cx="5133340" cy="3009265"/>
            <wp:effectExtent l="0" t="0" r="0" b="0"/>
            <wp:wrapSquare wrapText="largest"/>
            <wp:docPr id="6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a$ 4 a 16 meses.</w:t>
      </w:r>
    </w:p>
    <w:p>
      <w:pPr>
        <w:pStyle w:val="Normal"/>
        <w:ind w:hanging="420" w:left="840"/>
        <w:jc w:val="both"/>
        <w:rPr/>
      </w:pPr>
      <w:r>
        <w:rPr/>
        <w:t>b$ 16 a 52 meses.</w:t>
      </w:r>
    </w:p>
    <w:p>
      <w:pPr>
        <w:pStyle w:val="Normal"/>
        <w:ind w:hanging="420" w:left="840"/>
        <w:jc w:val="both"/>
        <w:rPr/>
      </w:pPr>
      <w:r>
        <w:rPr/>
        <w:t>c$ 16 a 64 meses.</w:t>
      </w:r>
    </w:p>
    <w:p>
      <w:pPr>
        <w:pStyle w:val="Normal"/>
        <w:ind w:hanging="420" w:left="840"/>
        <w:jc w:val="both"/>
        <w:rPr/>
      </w:pPr>
      <w:r>
        <w:rPr/>
        <w:t>d$ 24 a 60 meses.</w:t>
      </w:r>
    </w:p>
    <w:p>
      <w:pPr>
        <w:pStyle w:val="Normal"/>
        <w:ind w:hanging="420" w:left="840"/>
        <w:jc w:val="both"/>
        <w:rPr/>
      </w:pPr>
      <w:r>
        <w:rPr/>
        <w:t>e$ 28 a 64 meses.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Questão-56 (177803)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1">
            <wp:simplePos x="0" y="0"/>
            <wp:positionH relativeFrom="column">
              <wp:posOffset>78105</wp:posOffset>
            </wp:positionH>
            <wp:positionV relativeFrom="paragraph">
              <wp:posOffset>-134620</wp:posOffset>
            </wp:positionV>
            <wp:extent cx="5133340" cy="3712210"/>
            <wp:effectExtent l="0" t="0" r="0" b="0"/>
            <wp:wrapSquare wrapText="largest"/>
            <wp:docPr id="7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a$ 2,0.</w:t>
      </w:r>
    </w:p>
    <w:p>
      <w:pPr>
        <w:pStyle w:val="Normal"/>
        <w:ind w:hanging="420" w:left="840"/>
        <w:jc w:val="both"/>
        <w:rPr/>
      </w:pPr>
      <w:r>
        <w:rPr/>
        <w:t>b$ 2,5.</w:t>
      </w:r>
    </w:p>
    <w:p>
      <w:pPr>
        <w:pStyle w:val="Normal"/>
        <w:ind w:hanging="420" w:left="840"/>
        <w:jc w:val="both"/>
        <w:rPr/>
      </w:pPr>
      <w:r>
        <w:rPr/>
        <w:t>c$ 3,0.</w:t>
      </w:r>
    </w:p>
    <w:p>
      <w:pPr>
        <w:pStyle w:val="Normal"/>
        <w:ind w:hanging="420" w:left="840"/>
        <w:jc w:val="both"/>
        <w:rPr/>
      </w:pPr>
      <w:r>
        <w:rPr/>
        <w:t>d$ 3,5.</w:t>
      </w:r>
    </w:p>
    <w:p>
      <w:pPr>
        <w:pStyle w:val="Normal"/>
        <w:ind w:hanging="420" w:left="840"/>
        <w:jc w:val="both"/>
        <w:rPr/>
      </w:pPr>
      <w:r>
        <w:rPr/>
        <w:t>e$ 4,0.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Questão-57 (177804)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707005"/>
            <wp:effectExtent l="0" t="0" r="0" b="0"/>
            <wp:wrapSquare wrapText="largest"/>
            <wp:docPr id="7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a$ 35,00.</w:t>
      </w:r>
    </w:p>
    <w:p>
      <w:pPr>
        <w:pStyle w:val="Normal"/>
        <w:ind w:hanging="420" w:left="840"/>
        <w:jc w:val="both"/>
        <w:rPr/>
      </w:pPr>
      <w:r>
        <w:rPr/>
        <w:t>b$ 40,00.</w:t>
      </w:r>
    </w:p>
    <w:p>
      <w:pPr>
        <w:pStyle w:val="Normal"/>
        <w:ind w:hanging="420" w:left="840"/>
        <w:jc w:val="both"/>
        <w:rPr/>
      </w:pPr>
      <w:r>
        <w:rPr/>
        <w:t>c$ 45,00.</w:t>
      </w:r>
    </w:p>
    <w:p>
      <w:pPr>
        <w:pStyle w:val="Normal"/>
        <w:ind w:hanging="420" w:left="840"/>
        <w:jc w:val="both"/>
        <w:rPr/>
      </w:pPr>
      <w:r>
        <w:rPr/>
        <w:t>d$ 70,00.</w:t>
      </w:r>
    </w:p>
    <w:p>
      <w:pPr>
        <w:pStyle w:val="Normal"/>
        <w:ind w:hanging="420" w:left="840"/>
        <w:jc w:val="both"/>
        <w:rPr/>
      </w:pPr>
      <w:r>
        <w:rPr/>
        <w:t>e$ 90,00.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Questão-58 (177805)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826250"/>
            <wp:effectExtent l="0" t="0" r="0" b="0"/>
            <wp:wrapSquare wrapText="largest"/>
            <wp:docPr id="7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82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a$ 1,12 e 5,12.</w:t>
      </w:r>
    </w:p>
    <w:p>
      <w:pPr>
        <w:pStyle w:val="Normal"/>
        <w:ind w:hanging="420" w:left="840"/>
        <w:jc w:val="both"/>
        <w:rPr/>
      </w:pPr>
      <w:r>
        <w:rPr/>
        <w:t>b$ 2,68 e 12,28.</w:t>
      </w:r>
    </w:p>
    <w:p>
      <w:pPr>
        <w:pStyle w:val="Normal"/>
        <w:ind w:hanging="420" w:left="840"/>
        <w:jc w:val="both"/>
        <w:rPr/>
      </w:pPr>
      <w:r>
        <w:rPr/>
        <w:t>c$ 3,47 e 7,47.</w:t>
      </w:r>
    </w:p>
    <w:p>
      <w:pPr>
        <w:pStyle w:val="Normal"/>
        <w:ind w:hanging="420" w:left="840"/>
        <w:jc w:val="both"/>
        <w:rPr/>
      </w:pPr>
      <w:r>
        <w:rPr/>
        <w:t>d$ 5,00 e 10,76.</w:t>
      </w:r>
    </w:p>
    <w:p>
      <w:pPr>
        <w:pStyle w:val="Normal"/>
        <w:ind w:hanging="420" w:left="840"/>
        <w:jc w:val="both"/>
        <w:rPr/>
      </w:pPr>
      <w:r>
        <w:rPr/>
        <w:t>e$ 7,77 e 11,77.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Superficies Planas / Polígonos</w:t>
      </w:r>
    </w:p>
    <w:p>
      <w:r>
        <w:t>Áreas de Superficies Planas / Polígonos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Questão-59 (177806)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24985" cy="6753860"/>
            <wp:effectExtent l="0" t="0" r="0" b="0"/>
            <wp:wrapSquare wrapText="largest"/>
            <wp:docPr id="7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85" cy="675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a$ 1</w:t>
      </w:r>
    </w:p>
    <w:p>
      <w:pPr>
        <w:pStyle w:val="Normal"/>
        <w:ind w:hanging="420" w:left="840"/>
        <w:jc w:val="both"/>
        <w:rPr/>
      </w:pPr>
      <w:r>
        <w:rPr/>
        <w:t>b$ 2</w:t>
      </w:r>
    </w:p>
    <w:p>
      <w:pPr>
        <w:pStyle w:val="Normal"/>
        <w:ind w:hanging="420" w:left="840"/>
        <w:jc w:val="both"/>
        <w:rPr/>
      </w:pPr>
      <w:r>
        <w:rPr/>
        <w:t>c$ 3</w:t>
      </w:r>
    </w:p>
    <w:p>
      <w:pPr>
        <w:pStyle w:val="Normal"/>
        <w:ind w:hanging="420" w:left="840"/>
        <w:jc w:val="both"/>
        <w:rPr/>
      </w:pPr>
      <w:r>
        <w:rPr/>
        <w:t>d$ 4</w:t>
      </w:r>
    </w:p>
    <w:p>
      <w:pPr>
        <w:pStyle w:val="Normal"/>
        <w:ind w:hanging="420" w:left="840"/>
        <w:jc w:val="both"/>
        <w:rPr/>
      </w:pPr>
      <w:r>
        <w:rPr/>
        <w:t>e$ 5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Função do 1º Grau / Função do 1º Grau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Questão-60 (177807)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3228340"/>
            <wp:effectExtent l="0" t="0" r="0" b="0"/>
            <wp:wrapSquare wrapText="largest"/>
            <wp:docPr id="7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 xml:space="preserve">a$ </w:t>
      </w:r>
      <w:r>
        <w:rPr>
          <w:position w:val="80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2162175" cy="1085850"/>
                <wp:effectExtent l="0" t="0" r="0" b="0"/>
                <wp:docPr id="7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" name="" descr=""/>
                        <pic:cNvPicPr/>
                      </pic:nvPicPr>
                      <pic:blipFill>
                        <a:blip r:embed="rId76"/>
                        <a:stretch/>
                      </pic:blipFill>
                      <pic:spPr>
                        <a:xfrm>
                          <a:off x="0" y="0"/>
                          <a:ext cx="2162160" cy="10857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85.55pt;width:170.2pt;height:85.45pt;mso-wrap-style:none;v-text-anchor:middle;mso-position-vertical:top" type="_x0000_t75">
                <v:imagedata r:id="rId77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 xml:space="preserve">b$ </w:t>
      </w:r>
      <w:r>
        <w:rPr>
          <w:position w:val="80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2162175" cy="1085850"/>
                <wp:effectExtent l="0" t="0" r="0" b="0"/>
                <wp:docPr id="7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" name="" descr=""/>
                        <pic:cNvPicPr/>
                      </pic:nvPicPr>
                      <pic:blipFill>
                        <a:blip r:embed="rId78"/>
                        <a:stretch/>
                      </pic:blipFill>
                      <pic:spPr>
                        <a:xfrm>
                          <a:off x="0" y="0"/>
                          <a:ext cx="2162160" cy="10857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85.55pt;width:170.2pt;height:85.45pt;mso-wrap-style:none;v-text-anchor:middle;mso-position-vertical:top" type="_x0000_t75">
                <v:imagedata r:id="rId79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 xml:space="preserve">c$ </w:t>
      </w:r>
      <w:r>
        <w:rPr>
          <w:position w:val="80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2162175" cy="1076325"/>
                <wp:effectExtent l="0" t="0" r="0" b="0"/>
                <wp:docPr id="7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" name="" descr=""/>
                        <pic:cNvPicPr/>
                      </pic:nvPicPr>
                      <pic:blipFill>
                        <a:blip r:embed="rId80"/>
                        <a:stretch/>
                      </pic:blipFill>
                      <pic:spPr>
                        <a:xfrm>
                          <a:off x="0" y="0"/>
                          <a:ext cx="2162160" cy="1076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84.8pt;width:170.2pt;height:84.7pt;mso-wrap-style:none;v-text-anchor:middle;mso-position-vertical:top" type="_x0000_t75">
                <v:imagedata r:id="rId81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 xml:space="preserve">d$ </w:t>
      </w:r>
      <w:r>
        <w:rPr>
          <w:position w:val="80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2162175" cy="1085850"/>
                <wp:effectExtent l="0" t="0" r="0" b="0"/>
                <wp:docPr id="8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" name="" descr=""/>
                        <pic:cNvPicPr/>
                      </pic:nvPicPr>
                      <pic:blipFill>
                        <a:blip r:embed="rId82"/>
                        <a:stretch/>
                      </pic:blipFill>
                      <pic:spPr>
                        <a:xfrm>
                          <a:off x="0" y="0"/>
                          <a:ext cx="2162160" cy="10857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85.55pt;width:170.2pt;height:85.45pt;mso-wrap-style:none;v-text-anchor:middle;mso-position-vertical:top" type="_x0000_t75">
                <v:imagedata r:id="rId83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 xml:space="preserve">e$ </w:t>
      </w:r>
      <w:r>
        <w:rPr>
          <w:position w:val="80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2162175" cy="1095375"/>
                <wp:effectExtent l="0" t="0" r="0" b="0"/>
                <wp:docPr id="8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" name="" descr=""/>
                        <pic:cNvPicPr/>
                      </pic:nvPicPr>
                      <pic:blipFill>
                        <a:blip r:embed="rId84"/>
                        <a:stretch/>
                      </pic:blipFill>
                      <pic:spPr>
                        <a:xfrm>
                          <a:off x="0" y="0"/>
                          <a:ext cx="2162160" cy="10954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86.3pt;width:170.2pt;height:86.2pt;mso-wrap-style:none;v-text-anchor:middle;mso-position-vertical:top" type="_x0000_t75">
                <v:imagedata r:id="rId85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Questão-61 (177808)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6">
            <wp:simplePos x="0" y="0"/>
            <wp:positionH relativeFrom="column">
              <wp:posOffset>133350</wp:posOffset>
            </wp:positionH>
            <wp:positionV relativeFrom="paragraph">
              <wp:posOffset>-104775</wp:posOffset>
            </wp:positionV>
            <wp:extent cx="5133340" cy="4806950"/>
            <wp:effectExtent l="0" t="0" r="0" b="0"/>
            <wp:wrapSquare wrapText="largest"/>
            <wp:docPr id="85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lang w:val="es-ES"/>
        </w:rPr>
        <w:t>a$ 4(2x + y) = 7 500</w:t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lang w:val="es-ES"/>
        </w:rPr>
        <w:t>b$ 4(x + 2y) = 7 500</w:t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lang w:val="es-ES"/>
        </w:rPr>
        <w:t>c$ 2(x + y) = 7 500</w:t>
      </w:r>
    </w:p>
    <w:p>
      <w:pPr>
        <w:pStyle w:val="Normal"/>
        <w:ind w:hanging="420" w:left="840"/>
        <w:jc w:val="both"/>
        <w:rPr>
          <w:lang w:val="es-ES"/>
        </w:rPr>
      </w:pPr>
      <w:r>
        <w:rPr>
          <w:lang w:val="es-ES"/>
        </w:rPr>
        <w:t>d$ 2(4x + y) = 7 500</w:t>
      </w:r>
    </w:p>
    <w:p>
      <w:pPr>
        <w:pStyle w:val="Normal"/>
        <w:ind w:hanging="420" w:left="840"/>
        <w:jc w:val="both"/>
        <w:rPr/>
      </w:pPr>
      <w:r>
        <w:rPr/>
        <w:t>e$ 2(2x + y) = 7 500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Questão-63 (177810)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7">
            <wp:simplePos x="0" y="0"/>
            <wp:positionH relativeFrom="column">
              <wp:posOffset>133350</wp:posOffset>
            </wp:positionH>
            <wp:positionV relativeFrom="paragraph">
              <wp:posOffset>-133350</wp:posOffset>
            </wp:positionV>
            <wp:extent cx="5133340" cy="3086100"/>
            <wp:effectExtent l="0" t="0" r="0" b="0"/>
            <wp:wrapSquare wrapText="largest"/>
            <wp:docPr id="86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>a$ 20%.</w:t>
      </w:r>
    </w:p>
    <w:p>
      <w:pPr>
        <w:pStyle w:val="Normal"/>
        <w:ind w:hanging="420" w:left="840"/>
        <w:jc w:val="both"/>
        <w:rPr/>
      </w:pPr>
      <w:r>
        <w:rPr/>
        <w:t>b$ 25%.</w:t>
      </w:r>
    </w:p>
    <w:p>
      <w:pPr>
        <w:pStyle w:val="Normal"/>
        <w:ind w:hanging="420" w:left="840"/>
        <w:jc w:val="both"/>
        <w:rPr/>
      </w:pPr>
      <w:r>
        <w:rPr/>
        <w:t>c$ 47%.</w:t>
      </w:r>
    </w:p>
    <w:p>
      <w:pPr>
        <w:pStyle w:val="Normal"/>
        <w:ind w:hanging="420" w:left="840"/>
        <w:jc w:val="both"/>
        <w:rPr/>
      </w:pPr>
      <w:r>
        <w:rPr/>
        <w:t>d$ 50%.</w:t>
      </w:r>
    </w:p>
    <w:p>
      <w:pPr>
        <w:pStyle w:val="Normal"/>
        <w:ind w:hanging="420" w:left="840"/>
        <w:jc w:val="both"/>
        <w:rPr/>
      </w:pPr>
      <w:r>
        <w:rPr/>
        <w:t>e$ 88%.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Questão-64 (177811)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8">
            <wp:simplePos x="0" y="0"/>
            <wp:positionH relativeFrom="column">
              <wp:posOffset>133350</wp:posOffset>
            </wp:positionH>
            <wp:positionV relativeFrom="paragraph">
              <wp:posOffset>-133350</wp:posOffset>
            </wp:positionV>
            <wp:extent cx="5133340" cy="4090670"/>
            <wp:effectExtent l="0" t="0" r="0" b="0"/>
            <wp:wrapSquare wrapText="largest"/>
            <wp:docPr id="87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A</w:t>
      </w:r>
    </w:p>
    <w:p>
      <w:pPr>
        <w:pStyle w:val="Normal"/>
        <w:ind w:hanging="420" w:left="840"/>
        <w:jc w:val="both"/>
        <w:rPr/>
      </w:pPr>
      <w:r>
        <w:rPr/>
        <w:t>b$ B</w:t>
      </w:r>
    </w:p>
    <w:p>
      <w:pPr>
        <w:pStyle w:val="Normal"/>
        <w:ind w:hanging="420" w:left="840"/>
        <w:jc w:val="both"/>
        <w:rPr/>
      </w:pPr>
      <w:r>
        <w:rPr/>
        <w:t>c$ C</w:t>
      </w:r>
    </w:p>
    <w:p>
      <w:pPr>
        <w:pStyle w:val="Normal"/>
        <w:ind w:hanging="420" w:left="840"/>
        <w:jc w:val="both"/>
        <w:rPr/>
      </w:pPr>
      <w:r>
        <w:rPr/>
        <w:t>d$ D</w:t>
      </w:r>
    </w:p>
    <w:p>
      <w:pPr>
        <w:pStyle w:val="Normal"/>
        <w:ind w:hanging="420" w:left="840"/>
        <w:jc w:val="both"/>
        <w:rPr/>
      </w:pPr>
      <w:r>
        <w:rPr/>
        <w:t>e$ E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Superficies Planas / Polígonos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Questão-65 (177812)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89">
            <wp:simplePos x="0" y="0"/>
            <wp:positionH relativeFrom="column">
              <wp:posOffset>85725</wp:posOffset>
            </wp:positionH>
            <wp:positionV relativeFrom="paragraph">
              <wp:posOffset>-114300</wp:posOffset>
            </wp:positionV>
            <wp:extent cx="5133340" cy="4596130"/>
            <wp:effectExtent l="0" t="0" r="0" b="0"/>
            <wp:wrapSquare wrapText="largest"/>
            <wp:docPr id="88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a$ 10 000.</w:t>
      </w:r>
    </w:p>
    <w:p>
      <w:pPr>
        <w:pStyle w:val="Normal"/>
        <w:ind w:hanging="420" w:left="840"/>
        <w:jc w:val="both"/>
        <w:rPr/>
      </w:pPr>
      <w:r>
        <w:rPr/>
        <w:t>b$ 60 000.</w:t>
      </w:r>
    </w:p>
    <w:p>
      <w:pPr>
        <w:pStyle w:val="Normal"/>
        <w:ind w:hanging="420" w:left="840"/>
        <w:jc w:val="both"/>
        <w:rPr/>
      </w:pPr>
      <w:r>
        <w:rPr/>
        <w:t>c$ 100 000.</w:t>
      </w:r>
    </w:p>
    <w:p>
      <w:pPr>
        <w:pStyle w:val="Normal"/>
        <w:ind w:hanging="420" w:left="840"/>
        <w:jc w:val="both"/>
        <w:rPr/>
      </w:pPr>
      <w:r>
        <w:rPr/>
        <w:t>d$ 500 000.</w:t>
      </w:r>
    </w:p>
    <w:p>
      <w:pPr>
        <w:pStyle w:val="Normal"/>
        <w:ind w:hanging="420" w:left="840"/>
        <w:jc w:val="both"/>
        <w:rPr/>
      </w:pPr>
      <w:r>
        <w:rPr/>
        <w:t>e$ 600 000.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Esfera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Questão-66 (177813)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0">
            <wp:simplePos x="0" y="0"/>
            <wp:positionH relativeFrom="column">
              <wp:posOffset>133350</wp:posOffset>
            </wp:positionH>
            <wp:positionV relativeFrom="paragraph">
              <wp:posOffset>-66675</wp:posOffset>
            </wp:positionV>
            <wp:extent cx="5133340" cy="2484120"/>
            <wp:effectExtent l="0" t="0" r="0" b="0"/>
            <wp:wrapSquare wrapText="largest"/>
            <wp:docPr id="89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a$ 2R.</w:t>
      </w:r>
    </w:p>
    <w:p>
      <w:pPr>
        <w:pStyle w:val="Normal"/>
        <w:ind w:hanging="420" w:left="840"/>
        <w:jc w:val="both"/>
        <w:rPr/>
      </w:pPr>
      <w:r>
        <w:rPr/>
        <w:t>b$ 4R.</w:t>
      </w:r>
    </w:p>
    <w:p>
      <w:pPr>
        <w:pStyle w:val="Normal"/>
        <w:ind w:hanging="420" w:left="840"/>
        <w:jc w:val="both"/>
        <w:rPr/>
      </w:pPr>
      <w:r>
        <w:rPr/>
        <w:t>c$ 6R.</w:t>
      </w:r>
    </w:p>
    <w:p>
      <w:pPr>
        <w:pStyle w:val="Normal"/>
        <w:ind w:hanging="420" w:left="840"/>
        <w:jc w:val="both"/>
        <w:rPr/>
      </w:pPr>
      <w:r>
        <w:rPr/>
        <w:t>d$ 9R.</w:t>
      </w:r>
    </w:p>
    <w:p>
      <w:pPr>
        <w:pStyle w:val="Normal"/>
        <w:ind w:hanging="420" w:left="840"/>
        <w:jc w:val="both"/>
        <w:rPr/>
      </w:pPr>
      <w:r>
        <w:rPr/>
        <w:t>e$ 12R.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Função do 2º Grau / Função do 2º Grau e Problemas</w:t>
      </w:r>
    </w:p>
    <w:p>
      <w:r>
        <w:t>Função do 2º Grau / Função do 2º Grau e Problemas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Questão-67 (177814)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454910"/>
            <wp:effectExtent l="0" t="0" r="0" b="0"/>
            <wp:wrapSquare wrapText="largest"/>
            <wp:docPr id="90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a$ 19º dia.</w:t>
      </w:r>
    </w:p>
    <w:p>
      <w:pPr>
        <w:pStyle w:val="Normal"/>
        <w:ind w:hanging="420" w:left="840"/>
        <w:jc w:val="both"/>
        <w:rPr/>
      </w:pPr>
      <w:r>
        <w:rPr/>
        <w:t>b$ 20º dia.</w:t>
      </w:r>
    </w:p>
    <w:p>
      <w:pPr>
        <w:pStyle w:val="Normal"/>
        <w:ind w:hanging="420" w:left="840"/>
        <w:jc w:val="both"/>
        <w:rPr/>
      </w:pPr>
      <w:r>
        <w:rPr/>
        <w:t>c$ 29º dia.</w:t>
      </w:r>
    </w:p>
    <w:p>
      <w:pPr>
        <w:pStyle w:val="Normal"/>
        <w:ind w:hanging="420" w:left="840"/>
        <w:jc w:val="both"/>
        <w:rPr/>
      </w:pPr>
      <w:r>
        <w:rPr/>
        <w:t>d$ 30º dia.</w:t>
      </w:r>
    </w:p>
    <w:p>
      <w:pPr>
        <w:pStyle w:val="Normal"/>
        <w:ind w:hanging="420" w:left="840"/>
        <w:jc w:val="both"/>
        <w:rPr/>
      </w:pPr>
      <w:r>
        <w:rPr/>
        <w:t>e$ 60º dia.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Questão-68 (177815)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2">
            <wp:simplePos x="0" y="0"/>
            <wp:positionH relativeFrom="column">
              <wp:posOffset>57150</wp:posOffset>
            </wp:positionH>
            <wp:positionV relativeFrom="paragraph">
              <wp:posOffset>-76200</wp:posOffset>
            </wp:positionV>
            <wp:extent cx="5133340" cy="4013200"/>
            <wp:effectExtent l="0" t="0" r="0" b="0"/>
            <wp:wrapSquare wrapText="largest"/>
            <wp:docPr id="91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a$ 5.</w:t>
      </w:r>
    </w:p>
    <w:p>
      <w:pPr>
        <w:pStyle w:val="Normal"/>
        <w:ind w:hanging="420" w:left="840"/>
        <w:jc w:val="both"/>
        <w:rPr/>
      </w:pPr>
      <w:r>
        <w:rPr/>
        <w:t>b$ 20.</w:t>
      </w:r>
    </w:p>
    <w:p>
      <w:pPr>
        <w:pStyle w:val="Normal"/>
        <w:ind w:hanging="420" w:left="840"/>
        <w:jc w:val="both"/>
        <w:rPr/>
      </w:pPr>
      <w:r>
        <w:rPr/>
        <w:t>c$ 45.</w:t>
      </w:r>
    </w:p>
    <w:p>
      <w:pPr>
        <w:pStyle w:val="Normal"/>
        <w:ind w:hanging="420" w:left="840"/>
        <w:jc w:val="both"/>
        <w:rPr/>
      </w:pPr>
      <w:r>
        <w:rPr/>
        <w:t>d$ 55.</w:t>
      </w:r>
    </w:p>
    <w:p>
      <w:pPr>
        <w:pStyle w:val="Normal"/>
        <w:ind w:hanging="420" w:left="840"/>
        <w:jc w:val="both"/>
        <w:rPr/>
      </w:pPr>
      <w:r>
        <w:rPr/>
        <w:t>e$ 80.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Questão-69 (177816)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3">
            <wp:simplePos x="0" y="0"/>
            <wp:positionH relativeFrom="column">
              <wp:posOffset>133350</wp:posOffset>
            </wp:positionH>
            <wp:positionV relativeFrom="paragraph">
              <wp:posOffset>-114300</wp:posOffset>
            </wp:positionV>
            <wp:extent cx="5133340" cy="3046730"/>
            <wp:effectExtent l="0" t="0" r="0" b="0"/>
            <wp:wrapSquare wrapText="largest"/>
            <wp:docPr id="92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a$ 1ª</w:t>
      </w:r>
    </w:p>
    <w:p>
      <w:pPr>
        <w:pStyle w:val="Normal"/>
        <w:ind w:hanging="420" w:left="840"/>
        <w:jc w:val="both"/>
        <w:rPr/>
      </w:pPr>
      <w:r>
        <w:rPr/>
        <w:t>b$ 2ª</w:t>
      </w:r>
    </w:p>
    <w:p>
      <w:pPr>
        <w:pStyle w:val="Normal"/>
        <w:ind w:hanging="420" w:left="840"/>
        <w:jc w:val="both"/>
        <w:rPr/>
      </w:pPr>
      <w:r>
        <w:rPr/>
        <w:t>c$ 3ª</w:t>
      </w:r>
    </w:p>
    <w:p>
      <w:pPr>
        <w:pStyle w:val="Normal"/>
        <w:ind w:hanging="420" w:left="840"/>
        <w:jc w:val="both"/>
        <w:rPr/>
      </w:pPr>
      <w:r>
        <w:rPr/>
        <w:t>d$ 4ª</w:t>
      </w:r>
    </w:p>
    <w:p>
      <w:pPr>
        <w:pStyle w:val="Normal"/>
        <w:ind w:hanging="420" w:left="840"/>
        <w:jc w:val="both"/>
        <w:rPr/>
      </w:pPr>
      <w:r>
        <w:rPr/>
        <w:t>e$ 5ª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Sistemas Lineares / Discussão</w:t>
      </w:r>
    </w:p>
    <w:p>
      <w:r>
        <w:t>Sistemas Lineares / Discussão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Questão-70 (177817)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4">
            <wp:simplePos x="0" y="0"/>
            <wp:positionH relativeFrom="column">
              <wp:posOffset>133350</wp:posOffset>
            </wp:positionH>
            <wp:positionV relativeFrom="paragraph">
              <wp:posOffset>-133350</wp:posOffset>
            </wp:positionV>
            <wp:extent cx="5133340" cy="3768090"/>
            <wp:effectExtent l="0" t="0" r="0" b="0"/>
            <wp:wrapSquare wrapText="largest"/>
            <wp:docPr id="93" name="Image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63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possui três soluções reais e distintas, representadas pelos pontos P, Q e R, pois eles indicam onde as retas se intersectam.</w:t>
      </w:r>
    </w:p>
    <w:p>
      <w:pPr>
        <w:pStyle w:val="Normal"/>
        <w:ind w:hanging="420" w:left="840"/>
        <w:jc w:val="both"/>
        <w:rPr/>
      </w:pPr>
      <w:r>
        <w:rPr/>
        <w:t>b$ possui três soluções reais e distintas, representadas pelos pontos A, B e C, pois eles indicam onde as retas intersectam o eixo das abscissas.</w:t>
      </w:r>
    </w:p>
    <w:p>
      <w:pPr>
        <w:pStyle w:val="Normal"/>
        <w:ind w:hanging="420" w:left="840"/>
        <w:jc w:val="both"/>
        <w:rPr/>
      </w:pPr>
      <w:r>
        <w:rPr/>
        <w:t>c$ possui infinitas soluções reais, pois as retas se intersectam em mais de um ponto.</w:t>
      </w:r>
    </w:p>
    <w:p>
      <w:pPr>
        <w:pStyle w:val="Normal"/>
        <w:ind w:hanging="420" w:left="840"/>
        <w:jc w:val="both"/>
        <w:rPr/>
      </w:pPr>
      <w:r>
        <w:rPr/>
        <w:t>d$ não possui solução real, pois não há ponto que pertença simultaneamente às três retas.</w:t>
      </w:r>
    </w:p>
    <w:p>
      <w:pPr>
        <w:pStyle w:val="Normal"/>
        <w:ind w:hanging="420" w:left="840"/>
        <w:jc w:val="both"/>
        <w:rPr/>
      </w:pPr>
      <w:r>
        <w:rPr/>
        <w:t>e$ possui uma única solução real, pois as retas possuem pontos em que se intersectam.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Função do 2º Grau / Função do 2º Grau e Problemas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Questão-71 (177818)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013450"/>
            <wp:effectExtent l="0" t="0" r="0" b="0"/>
            <wp:wrapSquare wrapText="largest"/>
            <wp:docPr id="94" name="Image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64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01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a$ 50,0 m da tela tipo A e 800,0 m da tela tipo B.</w:t>
      </w:r>
    </w:p>
    <w:p>
      <w:pPr>
        <w:pStyle w:val="Normal"/>
        <w:ind w:hanging="420" w:left="840"/>
        <w:jc w:val="both"/>
        <w:rPr/>
      </w:pPr>
      <w:r>
        <w:rPr/>
        <w:t>b$ 62,5 m da tela tipo A e 250,0 m da tela tipo B.</w:t>
      </w:r>
    </w:p>
    <w:p>
      <w:pPr>
        <w:pStyle w:val="Normal"/>
        <w:ind w:hanging="420" w:left="840"/>
        <w:jc w:val="both"/>
        <w:rPr/>
      </w:pPr>
      <w:r>
        <w:rPr/>
        <w:t>c$ 100,0 m da tela tipo A e 600,0 m da tela tipo B.</w:t>
      </w:r>
    </w:p>
    <w:p>
      <w:pPr>
        <w:pStyle w:val="Normal"/>
        <w:ind w:hanging="420" w:left="840"/>
        <w:jc w:val="both"/>
        <w:rPr/>
      </w:pPr>
      <w:r>
        <w:rPr/>
        <w:t>d$ 125,0 m da tela tipo A e 500,0 m da tela tipo B.</w:t>
      </w:r>
    </w:p>
    <w:p>
      <w:pPr>
        <w:pStyle w:val="Normal"/>
        <w:ind w:hanging="420" w:left="840"/>
        <w:jc w:val="both"/>
        <w:rPr/>
      </w:pPr>
      <w:r>
        <w:rPr/>
        <w:t>e$ 200,0 m da tela tipo A e 200,0 m da tela tipo B.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Questão-72 (177819)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190750"/>
            <wp:effectExtent l="0" t="0" r="0" b="0"/>
            <wp:wrapSquare wrapText="largest"/>
            <wp:docPr id="95" name="Image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65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a$ 4</w:t>
      </w:r>
    </w:p>
    <w:p>
      <w:pPr>
        <w:pStyle w:val="Normal"/>
        <w:ind w:hanging="420" w:left="840"/>
        <w:jc w:val="both"/>
        <w:rPr/>
      </w:pPr>
      <w:r>
        <w:rPr/>
        <w:t>b$ 6</w:t>
      </w:r>
    </w:p>
    <w:p>
      <w:pPr>
        <w:pStyle w:val="Normal"/>
        <w:ind w:hanging="420" w:left="840"/>
        <w:jc w:val="both"/>
        <w:rPr/>
      </w:pPr>
      <w:r>
        <w:rPr/>
        <w:t>c$ 8</w:t>
      </w:r>
    </w:p>
    <w:p>
      <w:pPr>
        <w:pStyle w:val="Normal"/>
        <w:ind w:hanging="420" w:left="840"/>
        <w:jc w:val="both"/>
        <w:rPr/>
      </w:pPr>
      <w:r>
        <w:rPr/>
        <w:t>d$ 14</w:t>
      </w:r>
    </w:p>
    <w:p>
      <w:pPr>
        <w:pStyle w:val="Normal"/>
        <w:ind w:hanging="420" w:left="840"/>
        <w:jc w:val="both"/>
        <w:rPr/>
      </w:pPr>
      <w:r>
        <w:rPr/>
        <w:t>e$ 16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Questão-73 (177820)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400300"/>
            <wp:effectExtent l="0" t="0" r="0" b="0"/>
            <wp:wrapSquare wrapText="largest"/>
            <wp:docPr id="96" name="Image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66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Às 15 h de segunda-feira.</w:t>
      </w:r>
    </w:p>
    <w:p>
      <w:pPr>
        <w:pStyle w:val="Normal"/>
        <w:ind w:hanging="420" w:left="840"/>
        <w:jc w:val="both"/>
        <w:rPr/>
      </w:pPr>
      <w:r>
        <w:rPr/>
        <w:t>b$ Às 11 h de terça-feira.</w:t>
      </w:r>
    </w:p>
    <w:p>
      <w:pPr>
        <w:pStyle w:val="Normal"/>
        <w:ind w:hanging="420" w:left="840"/>
        <w:jc w:val="both"/>
        <w:rPr/>
      </w:pPr>
      <w:r>
        <w:rPr/>
        <w:t>c$ Às 14 h de terça-feira.</w:t>
      </w:r>
    </w:p>
    <w:p>
      <w:pPr>
        <w:pStyle w:val="Normal"/>
        <w:ind w:hanging="420" w:left="840"/>
        <w:jc w:val="both"/>
        <w:rPr/>
      </w:pPr>
      <w:r>
        <w:rPr/>
        <w:t>d$ Às 4 h de quarta-feira.</w:t>
      </w:r>
    </w:p>
    <w:p>
      <w:pPr>
        <w:pStyle w:val="Normal"/>
        <w:ind w:hanging="420" w:left="840"/>
        <w:jc w:val="both"/>
        <w:rPr/>
      </w:pPr>
      <w:r>
        <w:rPr/>
        <w:t>e$ Às 21 h de terça-feira.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Conceitos Primitivos e Postulados / Plano, Ponto, Reta, Projeções, Princ. de Cavaliere</w:t>
      </w:r>
    </w:p>
    <w:p>
      <w:r>
        <w:t>Conceitos Primitivos e Postulados / Plano, Ponto, Reta, Projeções, Princ. de Cavaliere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Questão-75 (177822)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435475"/>
            <wp:effectExtent l="0" t="0" r="0" b="0"/>
            <wp:wrapSquare wrapText="largest"/>
            <wp:docPr id="97" name="Image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67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24"/>
        </w:rPr>
        <w:t xml:space="preserve">a$ </w:t>
      </w:r>
      <w:r>
        <w:rPr>
          <w:position w:val="24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419100" cy="361950"/>
                <wp:effectExtent l="0" t="0" r="0" b="0"/>
                <wp:docPr id="9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" name="" descr=""/>
                        <pic:cNvPicPr/>
                      </pic:nvPicPr>
                      <pic:blipFill>
                        <a:blip r:embed="rId99"/>
                        <a:stretch/>
                      </pic:blipFill>
                      <pic:spPr>
                        <a:xfrm>
                          <a:off x="0" y="0"/>
                          <a:ext cx="419040" cy="3618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8.55pt;width:32.95pt;height:28.45pt;mso-wrap-style:none;v-text-anchor:middle;mso-position-vertical:top" type="_x0000_t75">
                <v:imagedata r:id="rId100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420" w:left="840"/>
        <w:jc w:val="both"/>
        <w:rPr/>
      </w:pPr>
      <w:r>
        <w:rPr>
          <w:position w:val="24"/>
        </w:rPr>
        <w:t xml:space="preserve">b$ </w:t>
      </w:r>
      <w:r>
        <w:rPr>
          <w:position w:val="24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809625" cy="361950"/>
                <wp:effectExtent l="0" t="0" r="0" b="0"/>
                <wp:docPr id="10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" name="" descr=""/>
                        <pic:cNvPicPr/>
                      </pic:nvPicPr>
                      <pic:blipFill>
                        <a:blip r:embed="rId101"/>
                        <a:stretch/>
                      </pic:blipFill>
                      <pic:spPr>
                        <a:xfrm>
                          <a:off x="0" y="0"/>
                          <a:ext cx="809640" cy="3618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8.55pt;width:63.7pt;height:28.45pt;mso-wrap-style:none;v-text-anchor:middle;mso-position-vertical:top" type="_x0000_t75">
                <v:imagedata r:id="rId102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420" w:left="840"/>
        <w:jc w:val="both"/>
        <w:rPr/>
      </w:pPr>
      <w:r>
        <w:rPr>
          <w:position w:val="40"/>
        </w:rPr>
        <w:t xml:space="preserve">c$ </w:t>
      </w:r>
      <w:r>
        <w:rPr>
          <w:position w:val="24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552450" cy="542925"/>
                <wp:effectExtent l="0" t="0" r="0" b="0"/>
                <wp:docPr id="10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" name="" descr=""/>
                        <pic:cNvPicPr/>
                      </pic:nvPicPr>
                      <pic:blipFill>
                        <a:blip r:embed="rId103"/>
                        <a:stretch/>
                      </pic:blipFill>
                      <pic:spPr>
                        <a:xfrm>
                          <a:off x="0" y="0"/>
                          <a:ext cx="552600" cy="542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42.8pt;width:43.45pt;height:42.7pt;mso-wrap-style:none;v-text-anchor:middle;mso-position-vertical:top" type="_x0000_t75">
                <v:imagedata r:id="rId104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420" w:left="840"/>
        <w:jc w:val="both"/>
        <w:rPr/>
      </w:pPr>
      <w:r>
        <w:rPr>
          <w:position w:val="24"/>
        </w:rPr>
        <w:t xml:space="preserve">d$ </w:t>
      </w:r>
      <w:r>
        <w:rPr>
          <w:position w:val="24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638175" cy="361950"/>
                <wp:effectExtent l="0" t="0" r="0" b="0"/>
                <wp:docPr id="10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" name="" descr=""/>
                        <pic:cNvPicPr/>
                      </pic:nvPicPr>
                      <pic:blipFill>
                        <a:blip r:embed="rId105"/>
                        <a:stretch/>
                      </pic:blipFill>
                      <pic:spPr>
                        <a:xfrm>
                          <a:off x="0" y="0"/>
                          <a:ext cx="638280" cy="3618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8.55pt;width:50.2pt;height:28.45pt;mso-wrap-style:none;v-text-anchor:middle;mso-position-vertical:top" type="_x0000_t75">
                <v:imagedata r:id="rId106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420" w:left="840"/>
        <w:jc w:val="both"/>
        <w:rPr/>
      </w:pPr>
      <w:r>
        <w:rPr>
          <w:position w:val="24"/>
        </w:rPr>
        <w:t xml:space="preserve">e$ </w:t>
      </w:r>
      <w:r>
        <w:rPr>
          <w:position w:val="24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447675" cy="361950"/>
                <wp:effectExtent l="0" t="0" r="0" b="0"/>
                <wp:docPr id="10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" name="" descr=""/>
                        <pic:cNvPicPr/>
                      </pic:nvPicPr>
                      <pic:blipFill>
                        <a:blip r:embed="rId107"/>
                        <a:stretch/>
                      </pic:blipFill>
                      <pic:spPr>
                        <a:xfrm>
                          <a:off x="0" y="0"/>
                          <a:ext cx="447840" cy="3618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28.55pt;width:35.2pt;height:28.45pt;mso-wrap-style:none;v-text-anchor:middle;mso-position-vertical:top" type="_x0000_t75">
                <v:imagedata r:id="rId108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Triângulos / Classf. Semelhança, Desigualdade e Congruência</w:t>
      </w:r>
    </w:p>
    <w:p>
      <w:r>
        <w:t>Triângulos / Classf. Semelhança, Desigualdade e Congruência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Questão-76 (177823)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99">
            <wp:simplePos x="0" y="0"/>
            <wp:positionH relativeFrom="column">
              <wp:posOffset>-9525</wp:posOffset>
            </wp:positionH>
            <wp:positionV relativeFrom="paragraph">
              <wp:posOffset>-142875</wp:posOffset>
            </wp:positionV>
            <wp:extent cx="5133340" cy="5170170"/>
            <wp:effectExtent l="0" t="0" r="0" b="0"/>
            <wp:wrapSquare wrapText="largest"/>
            <wp:docPr id="108" name="Image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8" descr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a$ 1.</w:t>
      </w:r>
    </w:p>
    <w:p>
      <w:pPr>
        <w:pStyle w:val="Normal"/>
        <w:ind w:hanging="420" w:left="840"/>
        <w:jc w:val="both"/>
        <w:rPr/>
      </w:pPr>
      <w:r>
        <w:rPr/>
        <w:t>b$ 2.</w:t>
      </w:r>
    </w:p>
    <w:p>
      <w:pPr>
        <w:pStyle w:val="Normal"/>
        <w:ind w:hanging="420" w:left="840"/>
        <w:jc w:val="both"/>
        <w:rPr/>
      </w:pPr>
      <w:r>
        <w:rPr/>
        <w:t>c$ 3.</w:t>
      </w:r>
    </w:p>
    <w:p>
      <w:pPr>
        <w:pStyle w:val="Normal"/>
        <w:ind w:hanging="420" w:left="840"/>
        <w:jc w:val="both"/>
        <w:rPr/>
      </w:pPr>
      <w:r>
        <w:rPr/>
        <w:t>d$ 4.</w:t>
      </w:r>
    </w:p>
    <w:p>
      <w:pPr>
        <w:pStyle w:val="Normal"/>
        <w:ind w:hanging="420" w:left="840"/>
        <w:jc w:val="both"/>
        <w:rPr/>
      </w:pPr>
      <w:r>
        <w:rPr/>
        <w:t>e$ 5.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Definição</w:t>
      </w:r>
    </w:p>
    <w:p>
      <w:r>
        <w:t>Probabilidade / Definição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Questão-77 (177824)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498600"/>
            <wp:effectExtent l="0" t="0" r="0" b="0"/>
            <wp:wrapSquare wrapText="largest"/>
            <wp:docPr id="109" name="Image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69" descr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840"/>
        <w:jc w:val="both"/>
        <w:rPr/>
      </w:pPr>
      <w:r>
        <w:rPr/>
        <w:t xml:space="preserve">a$ </w:t>
      </w:r>
      <w:r>
        <w:rPr/>
        <w:t>1/2</w:t>
      </w:r>
    </w:p>
    <w:p>
      <w:pPr>
        <w:pStyle w:val="Normal"/>
        <w:ind w:hanging="420" w:left="840"/>
        <w:jc w:val="both"/>
        <w:rPr/>
      </w:pPr>
      <w:r>
        <w:rPr/>
        <w:t xml:space="preserve">b$ </w:t>
      </w:r>
      <w:r>
        <w:rPr/>
        <w:t>1/4</w:t>
      </w:r>
    </w:p>
    <w:p>
      <w:pPr>
        <w:pStyle w:val="Normal"/>
        <w:ind w:hanging="420" w:left="840"/>
        <w:jc w:val="both"/>
        <w:rPr/>
      </w:pPr>
      <w:r>
        <w:rPr/>
        <w:t xml:space="preserve">c$ </w:t>
      </w:r>
      <w:r>
        <w:rPr/>
        <w:t>3/4</w:t>
      </w:r>
    </w:p>
    <w:p>
      <w:pPr>
        <w:pStyle w:val="Normal"/>
        <w:ind w:hanging="420" w:left="840"/>
        <w:jc w:val="both"/>
        <w:rPr/>
      </w:pPr>
      <w:r>
        <w:rPr/>
        <w:t xml:space="preserve">d$ </w:t>
      </w:r>
      <w:r>
        <w:rPr/>
        <w:t>2/9</w:t>
      </w:r>
    </w:p>
    <w:p>
      <w:pPr>
        <w:pStyle w:val="Normal"/>
        <w:ind w:hanging="420" w:left="840"/>
        <w:jc w:val="both"/>
        <w:rPr/>
      </w:pPr>
      <w:r>
        <w:rPr/>
        <w:t xml:space="preserve">e$ </w:t>
      </w:r>
      <w:r>
        <w:rPr/>
        <w:t>5/9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Questão-80 (177827)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4777740"/>
            <wp:effectExtent l="0" t="0" r="0" b="0"/>
            <wp:wrapSquare wrapText="largest"/>
            <wp:docPr id="110" name="Image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70" descr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</w:t>
      </w:r>
    </w:p>
    <w:p>
      <w:pPr>
        <w:pStyle w:val="Normal"/>
        <w:ind w:hanging="420" w:left="840"/>
        <w:jc w:val="both"/>
        <w:rPr/>
      </w:pPr>
      <w:r>
        <w:rPr/>
        <w:t>b$ 3</w:t>
      </w:r>
    </w:p>
    <w:p>
      <w:pPr>
        <w:pStyle w:val="Normal"/>
        <w:ind w:hanging="420" w:left="840"/>
        <w:jc w:val="both"/>
        <w:rPr/>
      </w:pPr>
      <w:r>
        <w:rPr/>
        <w:t>c$ 4</w:t>
      </w:r>
    </w:p>
    <w:p>
      <w:pPr>
        <w:pStyle w:val="Normal"/>
        <w:ind w:hanging="420" w:left="840"/>
        <w:jc w:val="both"/>
        <w:rPr/>
      </w:pPr>
      <w:r>
        <w:rPr/>
        <w:t>d$ 5</w:t>
      </w:r>
    </w:p>
    <w:p>
      <w:pPr>
        <w:pStyle w:val="Normal"/>
        <w:ind w:hanging="420" w:left="840"/>
        <w:jc w:val="both"/>
        <w:rPr/>
      </w:pPr>
      <w:r>
        <w:rPr/>
        <w:t>e$ 9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Análise Combinatória / Princípio Fundamental da Contagem e Arranjos</w:t>
      </w:r>
    </w:p>
    <w:p>
      <w:r>
        <w:t>Análise Combinatória / Princípio Fundamental da Contagem e Arranjos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Questão-81 (177828) - (ENEM MEC/2016/2ª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02">
            <wp:simplePos x="0" y="0"/>
            <wp:positionH relativeFrom="column">
              <wp:posOffset>133350</wp:posOffset>
            </wp:positionH>
            <wp:positionV relativeFrom="paragraph">
              <wp:posOffset>37465</wp:posOffset>
            </wp:positionV>
            <wp:extent cx="5133340" cy="3012440"/>
            <wp:effectExtent l="0" t="0" r="0" b="0"/>
            <wp:wrapSquare wrapText="largest"/>
            <wp:docPr id="111" name="Image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71" descr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a$ 6</w:t>
      </w:r>
    </w:p>
    <w:p>
      <w:pPr>
        <w:pStyle w:val="Normal"/>
        <w:ind w:hanging="420" w:left="840"/>
        <w:jc w:val="both"/>
        <w:rPr/>
      </w:pPr>
      <w:r>
        <w:rPr/>
        <w:t>b$ 12</w:t>
      </w:r>
    </w:p>
    <w:p>
      <w:pPr>
        <w:pStyle w:val="Normal"/>
        <w:ind w:hanging="420" w:left="840"/>
        <w:jc w:val="both"/>
        <w:rPr/>
      </w:pPr>
      <w:r>
        <w:rPr/>
        <w:t>c$ 18</w:t>
      </w:r>
    </w:p>
    <w:p>
      <w:pPr>
        <w:pStyle w:val="Normal"/>
        <w:ind w:hanging="420" w:left="840"/>
        <w:jc w:val="both"/>
        <w:rPr/>
      </w:pPr>
      <w:r>
        <w:rPr/>
        <w:t>d$ 24</w:t>
      </w:r>
    </w:p>
    <w:p>
      <w:pPr>
        <w:pStyle w:val="Normal"/>
        <w:ind w:hanging="420" w:left="840"/>
        <w:jc w:val="both"/>
        <w:rPr/>
      </w:pPr>
      <w:r>
        <w:rPr/>
        <w:t>e$ 72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Questão-82 (177829)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3">
            <wp:simplePos x="0" y="0"/>
            <wp:positionH relativeFrom="column">
              <wp:posOffset>114300</wp:posOffset>
            </wp:positionH>
            <wp:positionV relativeFrom="paragraph">
              <wp:posOffset>-152400</wp:posOffset>
            </wp:positionV>
            <wp:extent cx="5133340" cy="4086225"/>
            <wp:effectExtent l="0" t="0" r="0" b="0"/>
            <wp:wrapSquare wrapText="largest"/>
            <wp:docPr id="112" name="Image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72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textura.</w:t>
      </w:r>
    </w:p>
    <w:p>
      <w:pPr>
        <w:pStyle w:val="Normal"/>
        <w:ind w:hanging="420" w:left="840"/>
        <w:jc w:val="both"/>
        <w:rPr/>
      </w:pPr>
      <w:r>
        <w:rPr/>
        <w:t>b$ cor.</w:t>
      </w:r>
    </w:p>
    <w:p>
      <w:pPr>
        <w:pStyle w:val="Normal"/>
        <w:ind w:hanging="420" w:left="840"/>
        <w:jc w:val="both"/>
        <w:rPr/>
      </w:pPr>
      <w:r>
        <w:rPr/>
        <w:t>c$ tamanho.</w:t>
      </w:r>
    </w:p>
    <w:p>
      <w:pPr>
        <w:pStyle w:val="Normal"/>
        <w:ind w:hanging="420" w:left="840"/>
        <w:jc w:val="both"/>
        <w:rPr/>
      </w:pPr>
      <w:r>
        <w:rPr/>
        <w:t>d$ sabor.</w:t>
      </w:r>
    </w:p>
    <w:p>
      <w:pPr>
        <w:pStyle w:val="Normal"/>
        <w:ind w:hanging="420" w:left="840"/>
        <w:jc w:val="both"/>
        <w:rPr/>
      </w:pPr>
      <w:r>
        <w:rPr/>
        <w:t>e$ odor.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Questão-83 (177830)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4">
            <wp:simplePos x="0" y="0"/>
            <wp:positionH relativeFrom="column">
              <wp:posOffset>57150</wp:posOffset>
            </wp:positionH>
            <wp:positionV relativeFrom="paragraph">
              <wp:posOffset>-57150</wp:posOffset>
            </wp:positionV>
            <wp:extent cx="5133340" cy="3735070"/>
            <wp:effectExtent l="0" t="0" r="0" b="0"/>
            <wp:wrapSquare wrapText="largest"/>
            <wp:docPr id="113" name="Image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73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R$ 10,80.</w:t>
      </w:r>
    </w:p>
    <w:p>
      <w:pPr>
        <w:pStyle w:val="Normal"/>
        <w:ind w:hanging="420" w:left="840"/>
        <w:jc w:val="both"/>
        <w:rPr/>
      </w:pPr>
      <w:r>
        <w:rPr/>
        <w:t>b$ R$ 12,80.</w:t>
      </w:r>
    </w:p>
    <w:p>
      <w:pPr>
        <w:pStyle w:val="Normal"/>
        <w:ind w:hanging="420" w:left="840"/>
        <w:jc w:val="both"/>
        <w:rPr/>
      </w:pPr>
      <w:r>
        <w:rPr/>
        <w:t>c$ R$ 20,80.</w:t>
      </w:r>
    </w:p>
    <w:p>
      <w:pPr>
        <w:pStyle w:val="Normal"/>
        <w:ind w:hanging="420" w:left="840"/>
        <w:jc w:val="both"/>
        <w:rPr/>
      </w:pPr>
      <w:r>
        <w:rPr/>
        <w:t>d$ R$ 22,00.</w:t>
      </w:r>
    </w:p>
    <w:p>
      <w:pPr>
        <w:pStyle w:val="Normal"/>
        <w:ind w:hanging="420" w:left="840"/>
        <w:jc w:val="both"/>
        <w:rPr/>
      </w:pPr>
      <w:r>
        <w:rPr/>
        <w:t>e$ R$ 22,80.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Questão-84 (177831)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5">
            <wp:simplePos x="0" y="0"/>
            <wp:positionH relativeFrom="column">
              <wp:posOffset>9525</wp:posOffset>
            </wp:positionH>
            <wp:positionV relativeFrom="paragraph">
              <wp:posOffset>-142875</wp:posOffset>
            </wp:positionV>
            <wp:extent cx="5133340" cy="3453765"/>
            <wp:effectExtent l="0" t="0" r="0" b="0"/>
            <wp:wrapSquare wrapText="largest"/>
            <wp:docPr id="114" name="Image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74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a$ 30/11/2009.</w:t>
      </w:r>
    </w:p>
    <w:p>
      <w:pPr>
        <w:pStyle w:val="Normal"/>
        <w:ind w:hanging="420" w:left="840"/>
        <w:jc w:val="both"/>
        <w:rPr/>
      </w:pPr>
      <w:r>
        <w:rPr/>
        <w:t>b$ 23/03/2010.</w:t>
      </w:r>
    </w:p>
    <w:p>
      <w:pPr>
        <w:pStyle w:val="Normal"/>
        <w:ind w:hanging="420" w:left="840"/>
        <w:jc w:val="both"/>
        <w:rPr/>
      </w:pPr>
      <w:r>
        <w:rPr/>
        <w:t>c$ 09/08/2011.</w:t>
      </w:r>
    </w:p>
    <w:p>
      <w:pPr>
        <w:pStyle w:val="Normal"/>
        <w:ind w:hanging="420" w:left="840"/>
        <w:jc w:val="both"/>
        <w:rPr/>
      </w:pPr>
      <w:r>
        <w:rPr/>
        <w:t>d$ 23/08/2011.</w:t>
      </w:r>
    </w:p>
    <w:p>
      <w:pPr>
        <w:pStyle w:val="Normal"/>
        <w:ind w:hanging="420" w:left="840"/>
        <w:jc w:val="both"/>
        <w:rPr/>
      </w:pPr>
      <w:r>
        <w:rPr/>
        <w:t>e$ 06/03/2012.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Função Exponencial / Funções Exponenciais</w:t>
      </w:r>
    </w:p>
    <w:p>
      <w:r>
        <w:t>Função Exponencial / Funções Exponenciais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Questão-85 (177832)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6">
            <wp:simplePos x="0" y="0"/>
            <wp:positionH relativeFrom="column">
              <wp:posOffset>28575</wp:posOffset>
            </wp:positionH>
            <wp:positionV relativeFrom="paragraph">
              <wp:posOffset>-57150</wp:posOffset>
            </wp:positionV>
            <wp:extent cx="5133340" cy="4639945"/>
            <wp:effectExtent l="0" t="0" r="0" b="0"/>
            <wp:wrapSquare wrapText="largest"/>
            <wp:docPr id="115" name="Image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75" descr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a$ 3.</w:t>
      </w:r>
    </w:p>
    <w:p>
      <w:pPr>
        <w:pStyle w:val="Normal"/>
        <w:ind w:hanging="420" w:left="840"/>
        <w:jc w:val="both"/>
        <w:rPr/>
      </w:pPr>
      <w:r>
        <w:rPr/>
        <w:t>b$ 4.</w:t>
      </w:r>
    </w:p>
    <w:p>
      <w:pPr>
        <w:pStyle w:val="Normal"/>
        <w:ind w:hanging="420" w:left="840"/>
        <w:jc w:val="both"/>
        <w:rPr/>
      </w:pPr>
      <w:r>
        <w:rPr/>
        <w:t>c$ 6.</w:t>
      </w:r>
    </w:p>
    <w:p>
      <w:pPr>
        <w:pStyle w:val="Normal"/>
        <w:ind w:hanging="420" w:left="840"/>
        <w:jc w:val="both"/>
        <w:rPr/>
      </w:pPr>
      <w:r>
        <w:rPr/>
        <w:t>d$ log</w:t>
      </w:r>
      <w:r>
        <w:rPr>
          <w:vertAlign w:val="subscript"/>
        </w:rPr>
        <w:t>2</w:t>
      </w:r>
      <w:r>
        <w:rPr/>
        <w:t xml:space="preserve"> 7.</w:t>
      </w:r>
    </w:p>
    <w:p>
      <w:pPr>
        <w:pStyle w:val="Normal"/>
        <w:ind w:hanging="420" w:left="840"/>
        <w:jc w:val="both"/>
        <w:rPr/>
      </w:pPr>
      <w:r>
        <w:rPr/>
        <w:t>e$ log</w:t>
      </w:r>
      <w:r>
        <w:rPr>
          <w:vertAlign w:val="subscript"/>
        </w:rPr>
        <w:t>2</w:t>
      </w:r>
      <w:r>
        <w:rPr/>
        <w:t xml:space="preserve"> 15.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Questão-86 (177833)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7">
            <wp:simplePos x="0" y="0"/>
            <wp:positionH relativeFrom="column">
              <wp:posOffset>28575</wp:posOffset>
            </wp:positionH>
            <wp:positionV relativeFrom="paragraph">
              <wp:posOffset>-152400</wp:posOffset>
            </wp:positionV>
            <wp:extent cx="5133340" cy="4636770"/>
            <wp:effectExtent l="0" t="0" r="0" b="0"/>
            <wp:wrapSquare wrapText="largest"/>
            <wp:docPr id="116" name="Image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76" descr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Julho, setembro e dezembro.</w:t>
      </w:r>
    </w:p>
    <w:p>
      <w:pPr>
        <w:pStyle w:val="Normal"/>
        <w:ind w:hanging="420" w:left="840"/>
        <w:jc w:val="both"/>
        <w:rPr/>
      </w:pPr>
      <w:r>
        <w:rPr/>
        <w:t>b$ Julho, setembro e novembro.</w:t>
      </w:r>
    </w:p>
    <w:p>
      <w:pPr>
        <w:pStyle w:val="Normal"/>
        <w:ind w:hanging="420" w:left="840"/>
        <w:jc w:val="both"/>
        <w:rPr/>
      </w:pPr>
      <w:r>
        <w:rPr/>
        <w:t>c$ Abril, setembro e novembro.</w:t>
      </w:r>
    </w:p>
    <w:p>
      <w:pPr>
        <w:pStyle w:val="Normal"/>
        <w:ind w:hanging="420" w:left="840"/>
        <w:jc w:val="both"/>
        <w:rPr/>
      </w:pPr>
      <w:r>
        <w:rPr/>
        <w:t>d$ Janeiro, setembro e dezembro.</w:t>
      </w:r>
    </w:p>
    <w:p>
      <w:pPr>
        <w:pStyle w:val="Normal"/>
        <w:ind w:hanging="420" w:left="840"/>
        <w:jc w:val="both"/>
        <w:rPr/>
      </w:pPr>
      <w:r>
        <w:rPr/>
        <w:t>e$ Janeiro, abril e junho.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Produto de Probabilidades e Prob. Condicional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Questão-87 (177834)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052955"/>
            <wp:effectExtent l="0" t="0" r="0" b="0"/>
            <wp:wrapSquare wrapText="largest"/>
            <wp:docPr id="117" name="Image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77" descr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a$ 50%</w:t>
      </w:r>
    </w:p>
    <w:p>
      <w:pPr>
        <w:pStyle w:val="Normal"/>
        <w:ind w:hanging="420" w:left="840"/>
        <w:jc w:val="both"/>
        <w:rPr/>
      </w:pPr>
      <w:r>
        <w:rPr/>
        <w:t>b$ 44%</w:t>
      </w:r>
    </w:p>
    <w:p>
      <w:pPr>
        <w:pStyle w:val="Normal"/>
        <w:ind w:hanging="420" w:left="840"/>
        <w:jc w:val="both"/>
        <w:rPr/>
      </w:pPr>
      <w:r>
        <w:rPr/>
        <w:t>c$ 38%</w:t>
      </w:r>
    </w:p>
    <w:p>
      <w:pPr>
        <w:pStyle w:val="Normal"/>
        <w:ind w:hanging="420" w:left="840"/>
        <w:jc w:val="both"/>
        <w:rPr/>
      </w:pPr>
      <w:r>
        <w:rPr/>
        <w:t>d$ 25%</w:t>
      </w:r>
    </w:p>
    <w:p>
      <w:pPr>
        <w:pStyle w:val="Normal"/>
        <w:ind w:hanging="420" w:left="840"/>
        <w:jc w:val="both"/>
        <w:rPr/>
      </w:pPr>
      <w:r>
        <w:rPr/>
        <w:t>e$ 6%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Questão-88 (177835)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0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5194935"/>
            <wp:effectExtent l="0" t="0" r="0" b="0"/>
            <wp:wrapSquare wrapText="largest"/>
            <wp:docPr id="118" name="Image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8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A e C.</w:t>
      </w:r>
    </w:p>
    <w:p>
      <w:pPr>
        <w:pStyle w:val="Normal"/>
        <w:ind w:hanging="420" w:left="840"/>
        <w:jc w:val="both"/>
        <w:rPr/>
      </w:pPr>
      <w:r>
        <w:rPr/>
        <w:t>b$ A e B.</w:t>
      </w:r>
    </w:p>
    <w:p>
      <w:pPr>
        <w:pStyle w:val="Normal"/>
        <w:ind w:hanging="420" w:left="840"/>
        <w:jc w:val="both"/>
        <w:rPr/>
      </w:pPr>
      <w:r>
        <w:rPr/>
        <w:t>c$ B e D.</w:t>
      </w:r>
    </w:p>
    <w:p>
      <w:pPr>
        <w:pStyle w:val="Normal"/>
        <w:ind w:hanging="420" w:left="840"/>
        <w:jc w:val="both"/>
        <w:rPr/>
      </w:pPr>
      <w:r>
        <w:rPr/>
        <w:t>d$ B e E.</w:t>
      </w:r>
    </w:p>
    <w:p>
      <w:pPr>
        <w:pStyle w:val="Normal"/>
        <w:ind w:hanging="420" w:left="840"/>
        <w:jc w:val="both"/>
        <w:rPr/>
      </w:pPr>
      <w:r>
        <w:rPr/>
        <w:t>e$ C e E.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Questão-90 (177837) - (ENEM MEC/2016/2ª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266315"/>
            <wp:effectExtent l="0" t="0" r="0" b="0"/>
            <wp:wrapSquare wrapText="largest"/>
            <wp:docPr id="119" name="Image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79" descr="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a$ 2.</w:t>
      </w:r>
    </w:p>
    <w:p>
      <w:pPr>
        <w:pStyle w:val="Normal"/>
        <w:ind w:hanging="420" w:left="840"/>
        <w:jc w:val="both"/>
        <w:rPr/>
      </w:pPr>
      <w:r>
        <w:rPr/>
        <w:t>b$ 3.</w:t>
      </w:r>
    </w:p>
    <w:p>
      <w:pPr>
        <w:pStyle w:val="Normal"/>
        <w:ind w:hanging="420" w:left="840"/>
        <w:jc w:val="both"/>
        <w:rPr/>
      </w:pPr>
      <w:r>
        <w:rPr/>
        <w:t>c$ 5.</w:t>
      </w:r>
    </w:p>
    <w:p>
      <w:pPr>
        <w:pStyle w:val="Normal"/>
        <w:ind w:hanging="420" w:left="840"/>
        <w:jc w:val="both"/>
        <w:rPr/>
      </w:pPr>
      <w:r>
        <w:rPr/>
        <w:t>d$ 12.</w:t>
      </w:r>
    </w:p>
    <w:p>
      <w:pPr>
        <w:pStyle w:val="Normal"/>
        <w:ind w:hanging="420" w:left="840"/>
        <w:jc w:val="both"/>
        <w:rPr/>
      </w:pPr>
      <w:r>
        <w:rPr/>
        <w:t>e$ 20.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Questão-91 (182102)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1">
            <wp:simplePos x="0" y="0"/>
            <wp:positionH relativeFrom="column">
              <wp:posOffset>19050</wp:posOffset>
            </wp:positionH>
            <wp:positionV relativeFrom="paragraph">
              <wp:posOffset>-76200</wp:posOffset>
            </wp:positionV>
            <wp:extent cx="5133340" cy="3862705"/>
            <wp:effectExtent l="0" t="0" r="0" b="0"/>
            <wp:wrapSquare wrapText="largest"/>
            <wp:docPr id="120" name="Image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80" descr="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A ou B, em vez de C.</w:t>
      </w:r>
    </w:p>
    <w:p>
      <w:pPr>
        <w:pStyle w:val="Normal"/>
        <w:ind w:hanging="420" w:left="840"/>
        <w:jc w:val="both"/>
        <w:rPr/>
      </w:pPr>
      <w:r>
        <w:rPr/>
        <w:t>b$ B, em vez de A ou C.</w:t>
      </w:r>
    </w:p>
    <w:p>
      <w:pPr>
        <w:pStyle w:val="Normal"/>
        <w:ind w:hanging="420" w:left="840"/>
        <w:jc w:val="both"/>
        <w:rPr/>
      </w:pPr>
      <w:r>
        <w:rPr/>
        <w:t>c$ A, em vez de B ou C.</w:t>
      </w:r>
    </w:p>
    <w:p>
      <w:pPr>
        <w:pStyle w:val="Normal"/>
        <w:ind w:hanging="420" w:left="840"/>
        <w:jc w:val="both"/>
        <w:rPr/>
      </w:pPr>
      <w:r>
        <w:rPr/>
        <w:t>d$ C, em vez de A ou B.</w:t>
      </w:r>
    </w:p>
    <w:p>
      <w:pPr>
        <w:pStyle w:val="Normal"/>
        <w:ind w:hanging="420" w:left="840"/>
        <w:jc w:val="both"/>
        <w:rPr/>
      </w:pPr>
      <w:r>
        <w:rPr/>
        <w:t>e$ A ou C, em vez de B.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Questão-92 (182103)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2">
            <wp:simplePos x="0" y="0"/>
            <wp:positionH relativeFrom="column">
              <wp:posOffset>85725</wp:posOffset>
            </wp:positionH>
            <wp:positionV relativeFrom="paragraph">
              <wp:posOffset>-47625</wp:posOffset>
            </wp:positionV>
            <wp:extent cx="5133340" cy="1575435"/>
            <wp:effectExtent l="0" t="0" r="0" b="0"/>
            <wp:wrapSquare wrapText="largest"/>
            <wp:docPr id="121" name="Image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81" descr="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 : 5</w:t>
      </w:r>
    </w:p>
    <w:p>
      <w:pPr>
        <w:pStyle w:val="Normal"/>
        <w:ind w:hanging="420" w:left="840"/>
        <w:jc w:val="both"/>
        <w:rPr/>
      </w:pPr>
      <w:r>
        <w:rPr/>
        <w:t>b$ 1 : 1 000</w:t>
      </w:r>
    </w:p>
    <w:p>
      <w:pPr>
        <w:pStyle w:val="Normal"/>
        <w:ind w:hanging="420" w:left="840"/>
        <w:jc w:val="both"/>
        <w:rPr/>
      </w:pPr>
      <w:r>
        <w:rPr/>
        <w:t>c$ 1 : 5 000</w:t>
      </w:r>
    </w:p>
    <w:p>
      <w:pPr>
        <w:pStyle w:val="Normal"/>
        <w:ind w:hanging="420" w:left="840"/>
        <w:jc w:val="both"/>
        <w:rPr/>
      </w:pPr>
      <w:r>
        <w:rPr/>
        <w:t>d$ 1 : 100 000</w:t>
      </w:r>
    </w:p>
    <w:p>
      <w:pPr>
        <w:pStyle w:val="Normal"/>
        <w:ind w:hanging="420" w:left="840"/>
        <w:jc w:val="both"/>
        <w:rPr/>
      </w:pPr>
      <w:r>
        <w:rPr/>
        <w:t>e$ 1 : 500 000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Prismas / Paralelepipedo e Cubos</w:t>
      </w:r>
    </w:p>
    <w:p>
      <w:r>
        <w:t>Prismas / Paralelepipedo e Cubos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Questão-93 (182104)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3">
            <wp:simplePos x="0" y="0"/>
            <wp:positionH relativeFrom="column">
              <wp:posOffset>133350</wp:posOffset>
            </wp:positionH>
            <wp:positionV relativeFrom="paragraph">
              <wp:posOffset>-114300</wp:posOffset>
            </wp:positionV>
            <wp:extent cx="5133340" cy="3717290"/>
            <wp:effectExtent l="0" t="0" r="0" b="0"/>
            <wp:wrapSquare wrapText="largest"/>
            <wp:docPr id="122" name="Image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82" descr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</w:t>
      </w:r>
    </w:p>
    <w:p>
      <w:pPr>
        <w:pStyle w:val="Normal"/>
        <w:ind w:hanging="420" w:left="840"/>
        <w:jc w:val="both"/>
        <w:rPr/>
      </w:pPr>
      <w:r>
        <w:rPr/>
        <w:t>b$ 2</w:t>
      </w:r>
    </w:p>
    <w:p>
      <w:pPr>
        <w:pStyle w:val="Normal"/>
        <w:ind w:hanging="420" w:left="840"/>
        <w:jc w:val="both"/>
        <w:rPr/>
      </w:pPr>
      <w:r>
        <w:rPr/>
        <w:t>c$ 4</w:t>
      </w:r>
    </w:p>
    <w:p>
      <w:pPr>
        <w:pStyle w:val="Normal"/>
        <w:ind w:hanging="420" w:left="840"/>
        <w:jc w:val="both"/>
        <w:rPr/>
      </w:pPr>
      <w:r>
        <w:rPr/>
        <w:t>d$ 8</w:t>
      </w:r>
    </w:p>
    <w:p>
      <w:pPr>
        <w:pStyle w:val="Normal"/>
        <w:ind w:hanging="420" w:left="840"/>
        <w:jc w:val="both"/>
        <w:rPr/>
      </w:pPr>
      <w:r>
        <w:rPr/>
        <w:t>e$ 9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Questão-94 (182105)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146300"/>
            <wp:effectExtent l="0" t="0" r="0" b="0"/>
            <wp:wrapSquare wrapText="largest"/>
            <wp:docPr id="123" name="Image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83" descr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 xml:space="preserve">a$ 25 </w:t>
      </w:r>
      <w:bookmarkStart w:id="0" w:name="OLE_LINK5"/>
      <w:bookmarkStart w:id="1" w:name="OLE_LINK4"/>
      <w:bookmarkStart w:id="2" w:name="OLE_LINK3_Copy_1"/>
      <w:bookmarkStart w:id="3" w:name="OLE_LINK2_Copy_1"/>
      <w:bookmarkStart w:id="4" w:name="OLE_LINK1_Copy_1"/>
      <w:r>
        <w:rPr/>
        <w:t>m</w:t>
      </w:r>
      <w:r>
        <w:rPr>
          <w:vertAlign w:val="superscript"/>
        </w:rPr>
        <w:t>3</w:t>
      </w:r>
      <w:r>
        <w:rPr/>
        <w:t>/s</w:t>
      </w:r>
      <w:bookmarkEnd w:id="0"/>
      <w:bookmarkEnd w:id="1"/>
      <w:bookmarkEnd w:id="2"/>
      <w:bookmarkEnd w:id="3"/>
      <w:bookmarkEnd w:id="4"/>
    </w:p>
    <w:p>
      <w:pPr>
        <w:pStyle w:val="Normal"/>
        <w:ind w:hanging="420" w:left="840"/>
        <w:jc w:val="both"/>
        <w:rPr/>
      </w:pPr>
      <w:r>
        <w:rPr/>
        <w:t>b$ 50 m</w:t>
      </w:r>
      <w:r>
        <w:rPr>
          <w:vertAlign w:val="superscript"/>
        </w:rPr>
        <w:t>3</w:t>
      </w:r>
      <w:r>
        <w:rPr/>
        <w:t>/s</w:t>
      </w:r>
    </w:p>
    <w:p>
      <w:pPr>
        <w:pStyle w:val="Normal"/>
        <w:ind w:hanging="420" w:left="840"/>
        <w:jc w:val="both"/>
        <w:rPr/>
      </w:pPr>
      <w:r>
        <w:rPr/>
        <w:t>c$ 100 m</w:t>
      </w:r>
      <w:r>
        <w:rPr>
          <w:vertAlign w:val="superscript"/>
        </w:rPr>
        <w:t>3</w:t>
      </w:r>
      <w:r>
        <w:rPr/>
        <w:t>/s</w:t>
      </w:r>
    </w:p>
    <w:p>
      <w:pPr>
        <w:pStyle w:val="Normal"/>
        <w:ind w:hanging="420" w:left="840"/>
        <w:jc w:val="both"/>
        <w:rPr/>
      </w:pPr>
      <w:r>
        <w:rPr/>
        <w:t>d$ 200 m</w:t>
      </w:r>
      <w:r>
        <w:rPr>
          <w:vertAlign w:val="superscript"/>
        </w:rPr>
        <w:t>3</w:t>
      </w:r>
      <w:r>
        <w:rPr/>
        <w:t>/s</w:t>
      </w:r>
    </w:p>
    <w:p>
      <w:pPr>
        <w:pStyle w:val="Normal"/>
        <w:ind w:hanging="420" w:left="840"/>
        <w:jc w:val="both"/>
        <w:rPr/>
      </w:pPr>
      <w:r>
        <w:rPr/>
        <w:t>e$ 300 m</w:t>
      </w:r>
      <w:r>
        <w:rPr>
          <w:vertAlign w:val="superscript"/>
        </w:rPr>
        <w:t>3</w:t>
      </w:r>
      <w:r>
        <w:rPr/>
        <w:t>/s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Polígonos / Regulares, Nº de Diagonais e Relações Angulares</w:t>
      </w:r>
    </w:p>
    <w:p>
      <w:r>
        <w:t>Polígonos / Regulares, Nº de Diagonais e Relações Angulares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Questão-95 (182106) - (ENEM MEC/2016/3ª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15">
            <wp:simplePos x="0" y="0"/>
            <wp:positionH relativeFrom="column">
              <wp:posOffset>-114300</wp:posOffset>
            </wp:positionH>
            <wp:positionV relativeFrom="paragraph">
              <wp:posOffset>27940</wp:posOffset>
            </wp:positionV>
            <wp:extent cx="5133340" cy="3786505"/>
            <wp:effectExtent l="0" t="0" r="0" b="0"/>
            <wp:wrapSquare wrapText="largest"/>
            <wp:docPr id="124" name="Image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84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a$ 18, 18 e 108.</w:t>
      </w:r>
    </w:p>
    <w:p>
      <w:pPr>
        <w:pStyle w:val="Normal"/>
        <w:ind w:hanging="420" w:left="840"/>
        <w:jc w:val="both"/>
        <w:rPr/>
      </w:pPr>
      <w:r>
        <w:rPr/>
        <w:t>b$ 24, 48 e 108.</w:t>
      </w:r>
    </w:p>
    <w:p>
      <w:pPr>
        <w:pStyle w:val="Normal"/>
        <w:ind w:hanging="420" w:left="840"/>
        <w:jc w:val="both"/>
        <w:rPr/>
      </w:pPr>
      <w:r>
        <w:rPr/>
        <w:t>c$ 36, 36 e 108.</w:t>
      </w:r>
    </w:p>
    <w:p>
      <w:pPr>
        <w:pStyle w:val="Normal"/>
        <w:ind w:hanging="420" w:left="840"/>
        <w:jc w:val="both"/>
        <w:rPr/>
      </w:pPr>
      <w:r>
        <w:rPr/>
        <w:t>d$ 54, 54 e 72.</w:t>
      </w:r>
    </w:p>
    <w:p>
      <w:pPr>
        <w:pStyle w:val="Normal"/>
        <w:ind w:hanging="420" w:left="840"/>
        <w:jc w:val="both"/>
        <w:rPr/>
      </w:pPr>
      <w:r>
        <w:rPr/>
        <w:t>e$ 60, 60 e 60.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Questão-97 (182108)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6">
            <wp:simplePos x="0" y="0"/>
            <wp:positionH relativeFrom="column">
              <wp:posOffset>57150</wp:posOffset>
            </wp:positionH>
            <wp:positionV relativeFrom="paragraph">
              <wp:posOffset>-57150</wp:posOffset>
            </wp:positionV>
            <wp:extent cx="5133340" cy="4500245"/>
            <wp:effectExtent l="0" t="0" r="0" b="0"/>
            <wp:wrapSquare wrapText="largest"/>
            <wp:docPr id="125" name="Image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85" descr="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a$ 1.</w:t>
      </w:r>
    </w:p>
    <w:p>
      <w:pPr>
        <w:pStyle w:val="Normal"/>
        <w:ind w:hanging="420" w:left="840"/>
        <w:jc w:val="both"/>
        <w:rPr/>
      </w:pPr>
      <w:r>
        <w:rPr/>
        <w:t>b$ 2.</w:t>
      </w:r>
    </w:p>
    <w:p>
      <w:pPr>
        <w:pStyle w:val="Normal"/>
        <w:ind w:hanging="420" w:left="840"/>
        <w:jc w:val="both"/>
        <w:rPr/>
      </w:pPr>
      <w:r>
        <w:rPr/>
        <w:t>c$ 3.</w:t>
      </w:r>
    </w:p>
    <w:p>
      <w:pPr>
        <w:pStyle w:val="Normal"/>
        <w:ind w:hanging="420" w:left="840"/>
        <w:jc w:val="both"/>
        <w:rPr/>
      </w:pPr>
      <w:r>
        <w:rPr/>
        <w:t>d$ 4.</w:t>
      </w:r>
    </w:p>
    <w:p>
      <w:pPr>
        <w:pStyle w:val="Normal"/>
        <w:ind w:hanging="420" w:left="840"/>
        <w:jc w:val="both"/>
        <w:rPr/>
      </w:pPr>
      <w:r>
        <w:rPr/>
        <w:t>e$ 5.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Questão-98 (182109)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018665"/>
            <wp:effectExtent l="0" t="0" r="0" b="0"/>
            <wp:wrapSquare wrapText="largest"/>
            <wp:docPr id="126" name="Image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86" descr="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a$ 1,0.</w:t>
      </w:r>
    </w:p>
    <w:p>
      <w:pPr>
        <w:pStyle w:val="Normal"/>
        <w:ind w:hanging="420" w:left="840"/>
        <w:jc w:val="both"/>
        <w:rPr/>
      </w:pPr>
      <w:r>
        <w:rPr/>
        <w:t>b$ 3,5.</w:t>
      </w:r>
    </w:p>
    <w:p>
      <w:pPr>
        <w:pStyle w:val="Normal"/>
        <w:ind w:hanging="420" w:left="840"/>
        <w:jc w:val="both"/>
        <w:rPr/>
      </w:pPr>
      <w:r>
        <w:rPr/>
        <w:t>c$ 10,0.</w:t>
      </w:r>
    </w:p>
    <w:p>
      <w:pPr>
        <w:pStyle w:val="Normal"/>
        <w:ind w:hanging="420" w:left="840"/>
        <w:jc w:val="both"/>
        <w:rPr/>
      </w:pPr>
      <w:r>
        <w:rPr/>
        <w:t>d$ 22,9.</w:t>
      </w:r>
    </w:p>
    <w:p>
      <w:pPr>
        <w:pStyle w:val="Normal"/>
        <w:ind w:hanging="420" w:left="840"/>
        <w:jc w:val="both"/>
        <w:rPr/>
      </w:pPr>
      <w:r>
        <w:rPr/>
        <w:t>e$ 25,3.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Questão-99 (182110)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772410"/>
            <wp:effectExtent l="0" t="0" r="0" b="0"/>
            <wp:wrapSquare wrapText="largest"/>
            <wp:docPr id="127" name="Image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87" descr="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não foram atingidos, pois o aumento no volume de lixo urbano reciclado foi de 30%, e no número de municípios com coleta seletiva foi de 30%.</w:t>
      </w:r>
    </w:p>
    <w:p>
      <w:pPr>
        <w:pStyle w:val="Normal"/>
        <w:ind w:hanging="420" w:left="840"/>
        <w:jc w:val="both"/>
        <w:rPr/>
      </w:pPr>
      <w:r>
        <w:rPr/>
        <w:t>b$ não foram atingidos, pois o aumento no volume de lixo urbano reciclado foi de 30%, e no número de  municípios com coleta seletiva foi de 35%.</w:t>
      </w:r>
    </w:p>
    <w:p>
      <w:pPr>
        <w:pStyle w:val="Normal"/>
        <w:ind w:hanging="420" w:left="840"/>
        <w:jc w:val="both"/>
        <w:rPr/>
      </w:pPr>
      <w:r>
        <w:rPr/>
        <w:t>c$ foram atingidos apenas parcialmente, pois os aumentos no volume de lixo urbano reciclado e no número de municípios com coleta seletiva foram de 42%.</w:t>
      </w:r>
    </w:p>
    <w:p>
      <w:pPr>
        <w:pStyle w:val="Normal"/>
        <w:ind w:hanging="420" w:left="840"/>
        <w:jc w:val="both"/>
        <w:rPr/>
      </w:pPr>
      <w:r>
        <w:rPr/>
        <w:t>d$ foram atingidos apenas parcialmente, pois o aumento no volume de lixo urbano reciclado foi de 42%, e no número de municípios com coleta seletiva foi de 35%.</w:t>
      </w:r>
    </w:p>
    <w:p>
      <w:pPr>
        <w:pStyle w:val="Normal"/>
        <w:ind w:hanging="420" w:left="840"/>
        <w:jc w:val="both"/>
        <w:rPr/>
      </w:pPr>
      <w:r>
        <w:rPr/>
        <w:t>e$ foram atingidos apenas parcialmente, pois o aumento no volume de lixo urbano reciclado foi de 42%, e no número de municípios com coleta seletiva foi de 54%.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Questão-100 (182111) - (ENEM MEC/2016/3ª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19">
            <wp:simplePos x="0" y="0"/>
            <wp:positionH relativeFrom="column">
              <wp:posOffset>85725</wp:posOffset>
            </wp:positionH>
            <wp:positionV relativeFrom="paragraph">
              <wp:posOffset>142240</wp:posOffset>
            </wp:positionV>
            <wp:extent cx="5133340" cy="4299585"/>
            <wp:effectExtent l="0" t="0" r="0" b="0"/>
            <wp:wrapSquare wrapText="largest"/>
            <wp:docPr id="128" name="Image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88" descr="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a$ 48 839.</w:t>
      </w:r>
    </w:p>
    <w:p>
      <w:pPr>
        <w:pStyle w:val="Normal"/>
        <w:ind w:hanging="420" w:left="840"/>
        <w:jc w:val="both"/>
        <w:rPr/>
      </w:pPr>
      <w:r>
        <w:rPr/>
        <w:t>b$ 52 755.</w:t>
      </w:r>
    </w:p>
    <w:p>
      <w:pPr>
        <w:pStyle w:val="Normal"/>
        <w:ind w:hanging="420" w:left="840"/>
        <w:jc w:val="both"/>
        <w:rPr/>
      </w:pPr>
      <w:r>
        <w:rPr/>
        <w:t>c$ 53 840.</w:t>
      </w:r>
    </w:p>
    <w:p>
      <w:pPr>
        <w:pStyle w:val="Normal"/>
        <w:ind w:hanging="420" w:left="840"/>
        <w:jc w:val="both"/>
        <w:rPr/>
      </w:pPr>
      <w:r>
        <w:rPr/>
        <w:t>d$ 54 017.</w:t>
      </w:r>
    </w:p>
    <w:p>
      <w:pPr>
        <w:pStyle w:val="Normal"/>
        <w:ind w:hanging="420" w:left="840"/>
        <w:jc w:val="both"/>
        <w:rPr/>
      </w:pPr>
      <w:r>
        <w:rPr/>
        <w:t>e$ 54 103.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Questão-101 (182112)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0">
            <wp:simplePos x="0" y="0"/>
            <wp:positionH relativeFrom="column">
              <wp:posOffset>66675</wp:posOffset>
            </wp:positionH>
            <wp:positionV relativeFrom="paragraph">
              <wp:posOffset>-19050</wp:posOffset>
            </wp:positionV>
            <wp:extent cx="5133340" cy="3159760"/>
            <wp:effectExtent l="0" t="0" r="0" b="0"/>
            <wp:wrapSquare wrapText="largest"/>
            <wp:docPr id="129" name="Image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89" descr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I</w:t>
      </w:r>
    </w:p>
    <w:p>
      <w:pPr>
        <w:pStyle w:val="Normal"/>
        <w:ind w:hanging="420" w:left="840"/>
        <w:jc w:val="both"/>
        <w:rPr/>
      </w:pPr>
      <w:r>
        <w:rPr/>
        <w:t>b$ II</w:t>
      </w:r>
    </w:p>
    <w:p>
      <w:pPr>
        <w:pStyle w:val="Normal"/>
        <w:ind w:hanging="420" w:left="840"/>
        <w:jc w:val="both"/>
        <w:rPr/>
      </w:pPr>
      <w:r>
        <w:rPr/>
        <w:t>c$ III</w:t>
      </w:r>
    </w:p>
    <w:p>
      <w:pPr>
        <w:pStyle w:val="Normal"/>
        <w:ind w:hanging="420" w:left="840"/>
        <w:jc w:val="both"/>
        <w:rPr/>
      </w:pPr>
      <w:r>
        <w:rPr/>
        <w:t>d$ IV</w:t>
      </w:r>
    </w:p>
    <w:p>
      <w:pPr>
        <w:pStyle w:val="Normal"/>
        <w:ind w:hanging="420" w:left="840"/>
        <w:jc w:val="both"/>
        <w:rPr/>
      </w:pPr>
      <w:r>
        <w:rPr/>
        <w:t>e$ V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Definição</w:t>
      </w:r>
    </w:p>
    <w:p>
      <w:r>
        <w:t>Probabilidade / Definição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Questão-102 (182113) - (ENEM MEC/2016/3ª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21">
            <wp:simplePos x="0" y="0"/>
            <wp:positionH relativeFrom="column">
              <wp:posOffset>85725</wp:posOffset>
            </wp:positionH>
            <wp:positionV relativeFrom="paragraph">
              <wp:posOffset>94615</wp:posOffset>
            </wp:positionV>
            <wp:extent cx="5133340" cy="2830195"/>
            <wp:effectExtent l="0" t="0" r="0" b="0"/>
            <wp:wrapSquare wrapText="largest"/>
            <wp:docPr id="130" name="Image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90" descr="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840"/>
        <w:jc w:val="both"/>
        <w:rPr/>
      </w:pPr>
      <w:r>
        <w:rPr/>
        <w:t>a$ I</w:t>
      </w:r>
    </w:p>
    <w:p>
      <w:pPr>
        <w:pStyle w:val="Normal"/>
        <w:ind w:hanging="420" w:left="840"/>
        <w:jc w:val="both"/>
        <w:rPr/>
      </w:pPr>
      <w:r>
        <w:rPr/>
        <w:t>b$ II</w:t>
      </w:r>
    </w:p>
    <w:p>
      <w:pPr>
        <w:pStyle w:val="Normal"/>
        <w:ind w:hanging="420" w:left="840"/>
        <w:jc w:val="both"/>
        <w:rPr/>
      </w:pPr>
      <w:r>
        <w:rPr/>
        <w:t>c$ III</w:t>
      </w:r>
    </w:p>
    <w:p>
      <w:pPr>
        <w:pStyle w:val="Normal"/>
        <w:ind w:hanging="420" w:left="840"/>
        <w:jc w:val="both"/>
        <w:rPr/>
      </w:pPr>
      <w:r>
        <w:rPr/>
        <w:t>d$ IV</w:t>
      </w:r>
    </w:p>
    <w:p>
      <w:pPr>
        <w:pStyle w:val="Normal"/>
        <w:ind w:hanging="420" w:left="840"/>
        <w:jc w:val="both"/>
        <w:rPr/>
      </w:pPr>
      <w:r>
        <w:rPr/>
        <w:t>e$ V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Questão-103 (182114)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743075"/>
            <wp:effectExtent l="0" t="0" r="0" b="0"/>
            <wp:wrapSquare wrapText="largest"/>
            <wp:docPr id="131" name="Image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91" descr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a$ 1,50.</w:t>
      </w:r>
    </w:p>
    <w:p>
      <w:pPr>
        <w:pStyle w:val="Normal"/>
        <w:ind w:hanging="420" w:left="840"/>
        <w:jc w:val="both"/>
        <w:rPr/>
      </w:pPr>
      <w:r>
        <w:rPr/>
        <w:t>b$ 3,33.</w:t>
      </w:r>
    </w:p>
    <w:p>
      <w:pPr>
        <w:pStyle w:val="Normal"/>
        <w:ind w:hanging="420" w:left="840"/>
        <w:jc w:val="both"/>
        <w:rPr/>
      </w:pPr>
      <w:r>
        <w:rPr/>
        <w:t>c$ 3,50.</w:t>
      </w:r>
    </w:p>
    <w:p>
      <w:pPr>
        <w:pStyle w:val="Normal"/>
        <w:ind w:hanging="420" w:left="840"/>
        <w:jc w:val="both"/>
        <w:rPr/>
      </w:pPr>
      <w:r>
        <w:rPr/>
        <w:t>d$ 6,50.</w:t>
      </w:r>
    </w:p>
    <w:p>
      <w:pPr>
        <w:pStyle w:val="Normal"/>
        <w:ind w:hanging="420" w:left="840"/>
        <w:jc w:val="both"/>
        <w:rPr/>
      </w:pPr>
      <w:r>
        <w:rPr/>
        <w:t>e$ 7,50.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Circunferência  / Comprimento de uma Circunferência / Tangência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Questão-104 (182115)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247900"/>
            <wp:effectExtent l="0" t="0" r="0" b="0"/>
            <wp:wrapSquare wrapText="largest"/>
            <wp:docPr id="132" name="Image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92" descr="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 xml:space="preserve">a$ </w:t>
      </w:r>
      <w:r>
        <w:rPr/>
        <w:t>1/2</w:t>
      </w:r>
    </w:p>
    <w:p>
      <w:pPr>
        <w:pStyle w:val="Normal"/>
        <w:ind w:hanging="420" w:left="840"/>
        <w:jc w:val="both"/>
        <w:rPr/>
      </w:pPr>
      <w:r>
        <w:rPr/>
        <w:t xml:space="preserve">b$ </w:t>
      </w:r>
      <w:r>
        <w:rPr/>
        <w:t>2/3</w:t>
      </w:r>
    </w:p>
    <w:p>
      <w:pPr>
        <w:pStyle w:val="Normal"/>
        <w:ind w:hanging="420" w:left="840"/>
        <w:jc w:val="both"/>
        <w:rPr/>
      </w:pPr>
      <w:r>
        <w:rPr/>
        <w:t xml:space="preserve">c$ </w:t>
      </w:r>
      <w:r>
        <w:rPr/>
        <w:t>3/4</w:t>
      </w:r>
    </w:p>
    <w:p>
      <w:pPr>
        <w:pStyle w:val="Normal"/>
        <w:ind w:hanging="420" w:left="840"/>
        <w:jc w:val="both"/>
        <w:rPr/>
      </w:pPr>
      <w:r>
        <w:rPr/>
        <w:t xml:space="preserve">d$ </w:t>
      </w:r>
      <w:r>
        <w:rPr/>
        <w:t>4/3</w:t>
      </w:r>
    </w:p>
    <w:p>
      <w:pPr>
        <w:pStyle w:val="Normal"/>
        <w:ind w:hanging="420" w:left="840"/>
        <w:jc w:val="both"/>
        <w:rPr/>
      </w:pPr>
      <w:r>
        <w:rPr/>
        <w:t xml:space="preserve">e$ </w:t>
      </w:r>
      <w:r>
        <w:rPr/>
        <w:t>3/2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Questão-105 (182116)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</w:t>
      </w:r>
      <w:r>
        <w:drawing>
          <wp:anchor behindDoc="0" distT="0" distB="0" distL="0" distR="0" simplePos="0" locked="0" layoutInCell="0" allowOverlap="1" relativeHeight="124">
            <wp:simplePos x="0" y="0"/>
            <wp:positionH relativeFrom="column">
              <wp:posOffset>28575</wp:posOffset>
            </wp:positionH>
            <wp:positionV relativeFrom="paragraph">
              <wp:posOffset>113665</wp:posOffset>
            </wp:positionV>
            <wp:extent cx="5133340" cy="3999865"/>
            <wp:effectExtent l="0" t="0" r="0" b="0"/>
            <wp:wrapSquare wrapText="largest"/>
            <wp:docPr id="133" name="Image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93" descr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I</w:t>
      </w:r>
    </w:p>
    <w:p>
      <w:pPr>
        <w:pStyle w:val="Normal"/>
        <w:ind w:hanging="420" w:left="840"/>
        <w:jc w:val="both"/>
        <w:rPr/>
      </w:pPr>
      <w:r>
        <w:rPr/>
        <w:t>b$ II</w:t>
      </w:r>
    </w:p>
    <w:p>
      <w:pPr>
        <w:pStyle w:val="Normal"/>
        <w:ind w:hanging="420" w:left="840"/>
        <w:jc w:val="both"/>
        <w:rPr/>
      </w:pPr>
      <w:r>
        <w:rPr/>
        <w:t>c$ III</w:t>
      </w:r>
    </w:p>
    <w:p>
      <w:pPr>
        <w:pStyle w:val="Normal"/>
        <w:ind w:hanging="420" w:left="840"/>
        <w:jc w:val="both"/>
        <w:rPr/>
      </w:pPr>
      <w:r>
        <w:rPr/>
        <w:t>d$ IV</w:t>
      </w:r>
    </w:p>
    <w:p>
      <w:pPr>
        <w:pStyle w:val="Normal"/>
        <w:ind w:hanging="420" w:left="840"/>
        <w:jc w:val="both"/>
        <w:rPr/>
      </w:pPr>
      <w:r>
        <w:rPr/>
        <w:t>e$ V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Lógica</w:t>
      </w:r>
    </w:p>
    <w:p>
      <w:r>
        <w:t>Problemas / Lógica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Questão-106 (182117)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7184390"/>
            <wp:effectExtent l="0" t="0" r="0" b="0"/>
            <wp:wrapSquare wrapText="largest"/>
            <wp:docPr id="134" name="Image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94" descr="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718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a$ 4, 2 e 9.</w:t>
      </w:r>
    </w:p>
    <w:p>
      <w:pPr>
        <w:pStyle w:val="Normal"/>
        <w:ind w:hanging="420" w:left="840"/>
        <w:jc w:val="both"/>
        <w:rPr/>
      </w:pPr>
      <w:r>
        <w:rPr/>
        <w:t>b$ 4, 3 e 9.</w:t>
      </w:r>
    </w:p>
    <w:p>
      <w:pPr>
        <w:pStyle w:val="Normal"/>
        <w:ind w:hanging="420" w:left="840"/>
        <w:jc w:val="both"/>
        <w:rPr/>
      </w:pPr>
      <w:r>
        <w:rPr/>
        <w:t>c$ 4, 3 e 10.</w:t>
      </w:r>
    </w:p>
    <w:p>
      <w:pPr>
        <w:pStyle w:val="Normal"/>
        <w:ind w:hanging="420" w:left="840"/>
        <w:jc w:val="both"/>
        <w:rPr/>
      </w:pPr>
      <w:r>
        <w:rPr/>
        <w:t>d$ 5, 3 e 10.</w:t>
      </w:r>
    </w:p>
    <w:p>
      <w:pPr>
        <w:pStyle w:val="Normal"/>
        <w:ind w:hanging="420" w:left="840"/>
        <w:jc w:val="both"/>
        <w:rPr/>
      </w:pPr>
      <w:r>
        <w:rPr/>
        <w:t>e$ 5, 4 e 9.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Questão-107 (182118)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256790"/>
            <wp:effectExtent l="0" t="0" r="0" b="0"/>
            <wp:wrapSquare wrapText="largest"/>
            <wp:docPr id="135" name="Image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95" descr="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a$ 16.</w:t>
      </w:r>
    </w:p>
    <w:p>
      <w:pPr>
        <w:pStyle w:val="Normal"/>
        <w:ind w:hanging="420" w:left="840"/>
        <w:jc w:val="both"/>
        <w:rPr/>
      </w:pPr>
      <w:r>
        <w:rPr/>
        <w:t>b$ 20.</w:t>
      </w:r>
    </w:p>
    <w:p>
      <w:pPr>
        <w:pStyle w:val="Normal"/>
        <w:ind w:hanging="420" w:left="840"/>
        <w:jc w:val="both"/>
        <w:rPr/>
      </w:pPr>
      <w:r>
        <w:rPr/>
        <w:t>c$ 21.</w:t>
      </w:r>
    </w:p>
    <w:p>
      <w:pPr>
        <w:pStyle w:val="Normal"/>
        <w:ind w:hanging="420" w:left="840"/>
        <w:jc w:val="both"/>
        <w:rPr/>
      </w:pPr>
      <w:r>
        <w:rPr/>
        <w:t>d$ 23.</w:t>
      </w:r>
    </w:p>
    <w:p>
      <w:pPr>
        <w:pStyle w:val="Normal"/>
        <w:ind w:hanging="420" w:left="840"/>
        <w:jc w:val="both"/>
        <w:rPr/>
      </w:pPr>
      <w:r>
        <w:rPr/>
        <w:t>e$ 26.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Reta / Posições Relativas</w:t>
      </w:r>
    </w:p>
    <w:p>
      <w:r>
        <w:t>Reta / Posições Relativas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Questão-108 (182119)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5530215"/>
            <wp:effectExtent l="0" t="0" r="0" b="0"/>
            <wp:wrapSquare wrapText="largest"/>
            <wp:docPr id="136" name="Image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96" descr="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a$ 1,3.</w:t>
      </w:r>
    </w:p>
    <w:p>
      <w:pPr>
        <w:pStyle w:val="Normal"/>
        <w:ind w:hanging="420" w:left="840"/>
        <w:jc w:val="both"/>
        <w:rPr/>
      </w:pPr>
      <w:r>
        <w:rPr/>
        <w:t>b$ 1,5.</w:t>
      </w:r>
    </w:p>
    <w:p>
      <w:pPr>
        <w:pStyle w:val="Normal"/>
        <w:ind w:hanging="420" w:left="840"/>
        <w:jc w:val="both"/>
        <w:rPr/>
      </w:pPr>
      <w:r>
        <w:rPr/>
        <w:t>c$ 2,1.</w:t>
      </w:r>
    </w:p>
    <w:p>
      <w:pPr>
        <w:pStyle w:val="Normal"/>
        <w:ind w:hanging="420" w:left="840"/>
        <w:jc w:val="both"/>
        <w:rPr/>
      </w:pPr>
      <w:r>
        <w:rPr/>
        <w:t>d$ 2,2.</w:t>
      </w:r>
    </w:p>
    <w:p>
      <w:pPr>
        <w:pStyle w:val="Normal"/>
        <w:ind w:hanging="420" w:left="840"/>
        <w:jc w:val="both"/>
        <w:rPr/>
      </w:pPr>
      <w:r>
        <w:rPr/>
        <w:t>e$ 2,5.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Questão-110 (182121)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8">
            <wp:simplePos x="0" y="0"/>
            <wp:positionH relativeFrom="column">
              <wp:posOffset>73025</wp:posOffset>
            </wp:positionH>
            <wp:positionV relativeFrom="paragraph">
              <wp:posOffset>-80010</wp:posOffset>
            </wp:positionV>
            <wp:extent cx="5133340" cy="2173605"/>
            <wp:effectExtent l="0" t="0" r="0" b="0"/>
            <wp:wrapSquare wrapText="largest"/>
            <wp:docPr id="137" name="Image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97" descr="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a$ 1 800,00</w:t>
      </w:r>
    </w:p>
    <w:p>
      <w:pPr>
        <w:pStyle w:val="Normal"/>
        <w:ind w:hanging="420" w:left="840"/>
        <w:jc w:val="both"/>
        <w:rPr/>
      </w:pPr>
      <w:r>
        <w:rPr/>
        <w:t>b$ 2 100,00</w:t>
      </w:r>
    </w:p>
    <w:p>
      <w:pPr>
        <w:pStyle w:val="Normal"/>
        <w:ind w:hanging="420" w:left="840"/>
        <w:jc w:val="both"/>
        <w:rPr/>
      </w:pPr>
      <w:r>
        <w:rPr/>
        <w:t>c$ 2 160,00</w:t>
      </w:r>
    </w:p>
    <w:p>
      <w:pPr>
        <w:pStyle w:val="Normal"/>
        <w:ind w:hanging="420" w:left="840"/>
        <w:jc w:val="both"/>
        <w:rPr/>
      </w:pPr>
      <w:r>
        <w:rPr/>
        <w:t>d$ 2 978,00</w:t>
      </w:r>
    </w:p>
    <w:p>
      <w:pPr>
        <w:pStyle w:val="Normal"/>
        <w:ind w:hanging="420" w:left="840"/>
        <w:jc w:val="both"/>
        <w:rPr/>
      </w:pPr>
      <w:r>
        <w:rPr/>
        <w:t>e$ 3 874,00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Funções (Geral) / Interpretação de Gráficos</w:t>
      </w:r>
    </w:p>
    <w:p>
      <w:r>
        <w:t>Funções (Geral) / Interpretação de Gráficos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Questão-111 (182122)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29">
            <wp:simplePos x="0" y="0"/>
            <wp:positionH relativeFrom="column">
              <wp:posOffset>62865</wp:posOffset>
            </wp:positionH>
            <wp:positionV relativeFrom="paragraph">
              <wp:posOffset>635</wp:posOffset>
            </wp:positionV>
            <wp:extent cx="5133340" cy="2519680"/>
            <wp:effectExtent l="0" t="0" r="0" b="0"/>
            <wp:wrapSquare wrapText="largest"/>
            <wp:docPr id="138" name="Image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98" descr="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126"/>
        </w:rPr>
        <w:t xml:space="preserve">a$ </w:t>
      </w:r>
      <w:r>
        <w:rPr>
          <w:position w:val="126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1266825" cy="1657350"/>
                <wp:effectExtent l="0" t="0" r="0" b="0"/>
                <wp:docPr id="13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" name="" descr=""/>
                        <pic:cNvPicPr/>
                      </pic:nvPicPr>
                      <pic:blipFill>
                        <a:blip r:embed="rId140"/>
                        <a:stretch/>
                      </pic:blipFill>
                      <pic:spPr>
                        <a:xfrm>
                          <a:off x="0" y="0"/>
                          <a:ext cx="1266840" cy="1657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130.55pt;width:99.7pt;height:130.45pt;mso-wrap-style:none;v-text-anchor:middle;mso-position-vertical:top" type="_x0000_t75">
                <v:imagedata r:id="rId141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420" w:left="840"/>
        <w:jc w:val="both"/>
        <w:rPr/>
      </w:pPr>
      <w:r>
        <w:rPr>
          <w:position w:val="126"/>
        </w:rPr>
        <w:t xml:space="preserve">b$ </w:t>
      </w:r>
      <w:r>
        <w:rPr>
          <w:position w:val="126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1266825" cy="1647825"/>
                <wp:effectExtent l="0" t="0" r="0" b="0"/>
                <wp:docPr id="141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" name="" descr=""/>
                        <pic:cNvPicPr/>
                      </pic:nvPicPr>
                      <pic:blipFill>
                        <a:blip r:embed="rId142"/>
                        <a:stretch/>
                      </pic:blipFill>
                      <pic:spPr>
                        <a:xfrm>
                          <a:off x="0" y="0"/>
                          <a:ext cx="1266840" cy="16477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129.8pt;width:99.7pt;height:129.7pt;mso-wrap-style:none;v-text-anchor:middle;mso-position-vertical:top" type="_x0000_t75">
                <v:imagedata r:id="rId143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420" w:left="840"/>
        <w:jc w:val="both"/>
        <w:rPr/>
      </w:pPr>
      <w:r>
        <w:rPr>
          <w:position w:val="126"/>
        </w:rPr>
        <w:t xml:space="preserve">c$ </w:t>
      </w:r>
      <w:r>
        <w:rPr>
          <w:position w:val="126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1266825" cy="1647825"/>
                <wp:effectExtent l="0" t="0" r="0" b="0"/>
                <wp:docPr id="14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" descr=""/>
                        <pic:cNvPicPr/>
                      </pic:nvPicPr>
                      <pic:blipFill>
                        <a:blip r:embed="rId144"/>
                        <a:stretch/>
                      </pic:blipFill>
                      <pic:spPr>
                        <a:xfrm>
                          <a:off x="0" y="0"/>
                          <a:ext cx="1266840" cy="16477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129.8pt;width:99.7pt;height:129.7pt;mso-wrap-style:none;v-text-anchor:middle;mso-position-vertical:top" type="_x0000_t75">
                <v:imagedata r:id="rId145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420" w:left="840"/>
        <w:jc w:val="both"/>
        <w:rPr/>
      </w:pPr>
      <w:r>
        <w:rPr>
          <w:position w:val="126"/>
        </w:rPr>
        <w:t xml:space="preserve">d$ </w:t>
      </w:r>
      <w:r>
        <w:rPr>
          <w:position w:val="126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1257300" cy="1647825"/>
                <wp:effectExtent l="0" t="0" r="0" b="0"/>
                <wp:docPr id="145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" name="" descr=""/>
                        <pic:cNvPicPr/>
                      </pic:nvPicPr>
                      <pic:blipFill>
                        <a:blip r:embed="rId146"/>
                        <a:stretch/>
                      </pic:blipFill>
                      <pic:spPr>
                        <a:xfrm>
                          <a:off x="0" y="0"/>
                          <a:ext cx="1257480" cy="16477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129.8pt;width:98.95pt;height:129.7pt;mso-wrap-style:none;v-text-anchor:middle;mso-position-vertical:top" type="_x0000_t75">
                <v:imagedata r:id="rId147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420" w:left="840"/>
        <w:jc w:val="both"/>
        <w:rPr/>
      </w:pPr>
      <w:r>
        <w:rPr>
          <w:position w:val="126"/>
        </w:rPr>
        <w:t xml:space="preserve">e$ </w:t>
      </w:r>
      <w:r>
        <w:rPr>
          <w:position w:val="126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1257300" cy="1657350"/>
                <wp:effectExtent l="0" t="0" r="0" b="0"/>
                <wp:docPr id="147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8" name="" descr=""/>
                        <pic:cNvPicPr/>
                      </pic:nvPicPr>
                      <pic:blipFill>
                        <a:blip r:embed="rId148"/>
                        <a:stretch/>
                      </pic:blipFill>
                      <pic:spPr>
                        <a:xfrm>
                          <a:off x="0" y="0"/>
                          <a:ext cx="1257480" cy="1657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130.55pt;width:98.95pt;height:130.45pt;mso-wrap-style:none;v-text-anchor:middle;mso-position-vertical:top" type="_x0000_t75">
                <v:imagedata r:id="rId149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Questão-112 (182123)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0">
            <wp:simplePos x="0" y="0"/>
            <wp:positionH relativeFrom="column">
              <wp:posOffset>23495</wp:posOffset>
            </wp:positionH>
            <wp:positionV relativeFrom="paragraph">
              <wp:posOffset>-69850</wp:posOffset>
            </wp:positionV>
            <wp:extent cx="5133340" cy="3188335"/>
            <wp:effectExtent l="0" t="0" r="0" b="0"/>
            <wp:wrapSquare wrapText="largest"/>
            <wp:docPr id="149" name="Image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99" descr="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</w:t>
      </w:r>
    </w:p>
    <w:p>
      <w:pPr>
        <w:pStyle w:val="Normal"/>
        <w:ind w:hanging="420" w:left="840"/>
        <w:jc w:val="both"/>
        <w:rPr/>
      </w:pPr>
      <w:r>
        <w:rPr/>
        <w:t>b$ 4</w:t>
      </w:r>
    </w:p>
    <w:p>
      <w:pPr>
        <w:pStyle w:val="Normal"/>
        <w:ind w:hanging="420" w:left="840"/>
        <w:jc w:val="both"/>
        <w:rPr/>
      </w:pPr>
      <w:r>
        <w:rPr/>
        <w:t>c$ 5</w:t>
      </w:r>
    </w:p>
    <w:p>
      <w:pPr>
        <w:pStyle w:val="Normal"/>
        <w:ind w:hanging="420" w:left="840"/>
        <w:jc w:val="both"/>
        <w:rPr/>
      </w:pPr>
      <w:r>
        <w:rPr/>
        <w:t>d$ 6</w:t>
      </w:r>
    </w:p>
    <w:p>
      <w:pPr>
        <w:pStyle w:val="Normal"/>
        <w:ind w:hanging="420" w:left="840"/>
        <w:jc w:val="both"/>
        <w:rPr/>
      </w:pPr>
      <w:r>
        <w:rPr/>
        <w:t>e$ 7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Questão-113 (182124)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1">
            <wp:simplePos x="0" y="0"/>
            <wp:positionH relativeFrom="column">
              <wp:posOffset>2540</wp:posOffset>
            </wp:positionH>
            <wp:positionV relativeFrom="paragraph">
              <wp:posOffset>-110490</wp:posOffset>
            </wp:positionV>
            <wp:extent cx="5133340" cy="3441065"/>
            <wp:effectExtent l="0" t="0" r="0" b="0"/>
            <wp:wrapSquare wrapText="largest"/>
            <wp:docPr id="150" name="Image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00" descr="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a$ 1 625</w:t>
      </w:r>
    </w:p>
    <w:p>
      <w:pPr>
        <w:pStyle w:val="Normal"/>
        <w:ind w:hanging="420" w:left="840"/>
        <w:jc w:val="both"/>
        <w:rPr/>
      </w:pPr>
      <w:r>
        <w:rPr/>
        <w:t>b$ 2 600</w:t>
      </w:r>
    </w:p>
    <w:p>
      <w:pPr>
        <w:pStyle w:val="Normal"/>
        <w:ind w:hanging="420" w:left="840"/>
        <w:jc w:val="both"/>
        <w:rPr/>
      </w:pPr>
      <w:r>
        <w:rPr/>
        <w:t>c$ 3 508</w:t>
      </w:r>
    </w:p>
    <w:p>
      <w:pPr>
        <w:pStyle w:val="Normal"/>
        <w:ind w:hanging="420" w:left="840"/>
        <w:jc w:val="both"/>
        <w:rPr/>
      </w:pPr>
      <w:r>
        <w:rPr/>
        <w:t>d$ 5 613</w:t>
      </w:r>
    </w:p>
    <w:p>
      <w:pPr>
        <w:pStyle w:val="Normal"/>
        <w:ind w:hanging="420" w:left="840"/>
        <w:jc w:val="both"/>
        <w:rPr/>
      </w:pPr>
      <w:r>
        <w:rPr/>
        <w:t>e$ 8 966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Conceitos Primitivos e Postulados / Plano, Ponto, Reta, Projeções, Princ. de Cavaliere</w:t>
      </w:r>
    </w:p>
    <w:p>
      <w:r>
        <w:t>Conceitos Primitivos e Postulados / Plano, Ponto, Reta, Projeções, Princ. de Cavaliere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Questão-114 (182125)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2">
            <wp:simplePos x="0" y="0"/>
            <wp:positionH relativeFrom="column">
              <wp:posOffset>3175</wp:posOffset>
            </wp:positionH>
            <wp:positionV relativeFrom="paragraph">
              <wp:posOffset>-80645</wp:posOffset>
            </wp:positionV>
            <wp:extent cx="5133340" cy="3255010"/>
            <wp:effectExtent l="0" t="0" r="0" b="0"/>
            <wp:wrapSquare wrapText="largest"/>
            <wp:docPr id="151" name="Image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101" descr="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 xml:space="preserve">a$ </w:t>
      </w:r>
      <w:r>
        <w:rPr>
          <w:position w:val="80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714375" cy="1019175"/>
                <wp:effectExtent l="0" t="0" r="0" b="0"/>
                <wp:docPr id="15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" name="" descr=""/>
                        <pic:cNvPicPr/>
                      </pic:nvPicPr>
                      <pic:blipFill>
                        <a:blip r:embed="rId153"/>
                        <a:stretch/>
                      </pic:blipFill>
                      <pic:spPr>
                        <a:xfrm>
                          <a:off x="0" y="0"/>
                          <a:ext cx="714240" cy="10191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80.3pt;width:56.2pt;height:80.2pt;mso-wrap-style:none;v-text-anchor:middle;mso-position-vertical:top" type="_x0000_t75">
                <v:imagedata r:id="rId154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 xml:space="preserve">b$ </w:t>
      </w:r>
      <w:r>
        <w:rPr>
          <w:position w:val="80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742950" cy="1019175"/>
                <wp:effectExtent l="0" t="0" r="0" b="0"/>
                <wp:docPr id="154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" name="" descr=""/>
                        <pic:cNvPicPr/>
                      </pic:nvPicPr>
                      <pic:blipFill>
                        <a:blip r:embed="rId155"/>
                        <a:stretch/>
                      </pic:blipFill>
                      <pic:spPr>
                        <a:xfrm>
                          <a:off x="0" y="0"/>
                          <a:ext cx="743040" cy="10191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80.3pt;width:58.45pt;height:80.2pt;mso-wrap-style:none;v-text-anchor:middle;mso-position-vertical:top" type="_x0000_t75">
                <v:imagedata r:id="rId156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420" w:left="840"/>
        <w:jc w:val="both"/>
        <w:rPr/>
      </w:pPr>
      <w:r>
        <w:rPr>
          <w:position w:val="80"/>
        </w:rPr>
        <w:t xml:space="preserve">c$ </w:t>
      </w:r>
      <w:r>
        <w:rPr>
          <w:position w:val="80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742950" cy="1019175"/>
                <wp:effectExtent l="0" t="0" r="0" b="0"/>
                <wp:docPr id="156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" name="" descr=""/>
                        <pic:cNvPicPr/>
                      </pic:nvPicPr>
                      <pic:blipFill>
                        <a:blip r:embed="rId157"/>
                        <a:stretch/>
                      </pic:blipFill>
                      <pic:spPr>
                        <a:xfrm>
                          <a:off x="0" y="0"/>
                          <a:ext cx="743040" cy="10191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80.3pt;width:58.45pt;height:80.2pt;mso-wrap-style:none;v-text-anchor:middle;mso-position-vertical:top" type="_x0000_t75">
                <v:imagedata r:id="rId158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420" w:left="840"/>
        <w:jc w:val="both"/>
        <w:rPr/>
      </w:pPr>
      <w:r>
        <w:rPr>
          <w:position w:val="60"/>
        </w:rPr>
        <w:t xml:space="preserve">d$ </w:t>
      </w:r>
      <w:r>
        <w:rPr>
          <w:position w:val="80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933450" cy="1019175"/>
                <wp:effectExtent l="0" t="0" r="0" b="0"/>
                <wp:docPr id="158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" name="" descr=""/>
                        <pic:cNvPicPr/>
                      </pic:nvPicPr>
                      <pic:blipFill>
                        <a:blip r:embed="rId159"/>
                        <a:stretch/>
                      </pic:blipFill>
                      <pic:spPr>
                        <a:xfrm>
                          <a:off x="0" y="0"/>
                          <a:ext cx="933480" cy="10191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80.3pt;width:73.45pt;height:80.2pt;mso-wrap-style:none;v-text-anchor:middle;mso-position-vertical:top" type="_x0000_t75">
                <v:imagedata r:id="rId160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ind w:hanging="420" w:left="840"/>
        <w:jc w:val="both"/>
        <w:rPr/>
      </w:pPr>
      <w:r>
        <w:rPr>
          <w:position w:val="60"/>
        </w:rPr>
        <w:t xml:space="preserve">e$ </w:t>
      </w:r>
      <w:r>
        <w:rPr>
          <w:position w:val="80"/>
        </w:rPr>
        <w:t>[IMG]</w:t>
      </w:r>
      <w:r>
        <w:rPr/>
        <w:tab/>
      </w:r>
      <w:r>
        <w:rPr/>
        <mc:AlternateContent>
          <mc:Choice Requires="wps">
            <w:drawing>
              <wp:inline distT="0" distB="0" distL="0" distR="0">
                <wp:extent cx="857250" cy="1019175"/>
                <wp:effectExtent l="0" t="0" r="0" b="0"/>
                <wp:docPr id="160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" name="" descr=""/>
                        <pic:cNvPicPr/>
                      </pic:nvPicPr>
                      <pic:blipFill>
                        <a:blip r:embed="rId161"/>
                        <a:stretch/>
                      </pic:blipFill>
                      <pic:spPr>
                        <a:xfrm>
                          <a:off x="0" y="0"/>
                          <a:ext cx="857160" cy="10191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f" o:allowincell="f" style="position:absolute;margin-left:0pt;margin-top:-80.3pt;width:67.45pt;height:80.2pt;mso-wrap-style:none;v-text-anchor:middle;mso-position-vertical:top" type="_x0000_t75">
                <v:imagedata r:id="rId162" o:detectmouseclick="t"/>
                <v:stroke color="#3465a4" joinstyle="round" endcap="flat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Função do 1º Grau / Função do 1º Grau</w:t>
      </w:r>
    </w:p>
    <w:p>
      <w:r>
        <w:t>Função do 1º Grau / Função do 1º Grau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Questão-115 (182126) - (ENEM MEC/2016/3ª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33">
            <wp:simplePos x="0" y="0"/>
            <wp:positionH relativeFrom="column">
              <wp:posOffset>-42545</wp:posOffset>
            </wp:positionH>
            <wp:positionV relativeFrom="paragraph">
              <wp:posOffset>635</wp:posOffset>
            </wp:positionV>
            <wp:extent cx="5325110" cy="4305300"/>
            <wp:effectExtent l="0" t="0" r="0" b="0"/>
            <wp:wrapSquare wrapText="largest"/>
            <wp:docPr id="162" name="Image1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02" descr="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a$ 56,40%.</w:t>
      </w:r>
    </w:p>
    <w:p>
      <w:pPr>
        <w:pStyle w:val="Normal"/>
        <w:ind w:hanging="420" w:left="840"/>
        <w:jc w:val="both"/>
        <w:rPr/>
      </w:pPr>
      <w:r>
        <w:rPr/>
        <w:t>b$ 58,50%.</w:t>
      </w:r>
    </w:p>
    <w:p>
      <w:pPr>
        <w:pStyle w:val="Normal"/>
        <w:ind w:hanging="420" w:left="840"/>
        <w:jc w:val="both"/>
        <w:rPr/>
      </w:pPr>
      <w:r>
        <w:rPr/>
        <w:t>c$ 60,60%.</w:t>
      </w:r>
    </w:p>
    <w:p>
      <w:pPr>
        <w:pStyle w:val="Normal"/>
        <w:ind w:hanging="420" w:left="840"/>
        <w:jc w:val="both"/>
        <w:rPr/>
      </w:pPr>
      <w:r>
        <w:rPr/>
        <w:t>d$ 63,75%.</w:t>
      </w:r>
    </w:p>
    <w:p>
      <w:pPr>
        <w:pStyle w:val="Normal"/>
        <w:ind w:hanging="420" w:left="840"/>
        <w:jc w:val="both"/>
        <w:rPr/>
      </w:pPr>
      <w:r>
        <w:rPr/>
        <w:t>e$ 72,00%.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Superficies Planas / Círculos e suas Partes</w:t>
      </w:r>
    </w:p>
    <w:p>
      <w:r>
        <w:t>Áreas de Superficies Planas / Círculos e suas Partes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Questão-116 (182127)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4">
            <wp:simplePos x="0" y="0"/>
            <wp:positionH relativeFrom="column">
              <wp:posOffset>-6985</wp:posOffset>
            </wp:positionH>
            <wp:positionV relativeFrom="paragraph">
              <wp:posOffset>-59690</wp:posOffset>
            </wp:positionV>
            <wp:extent cx="5133340" cy="2817495"/>
            <wp:effectExtent l="0" t="0" r="0" b="0"/>
            <wp:wrapSquare wrapText="largest"/>
            <wp:docPr id="163" name="Image1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103" descr="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a$ 15,00</w:t>
      </w:r>
    </w:p>
    <w:p>
      <w:pPr>
        <w:pStyle w:val="Normal"/>
        <w:ind w:hanging="420" w:left="840"/>
        <w:jc w:val="both"/>
        <w:rPr/>
      </w:pPr>
      <w:r>
        <w:rPr/>
        <w:t>b$ 16,50</w:t>
      </w:r>
    </w:p>
    <w:p>
      <w:pPr>
        <w:pStyle w:val="Normal"/>
        <w:ind w:hanging="420" w:left="840"/>
        <w:jc w:val="both"/>
        <w:rPr/>
      </w:pPr>
      <w:r>
        <w:rPr/>
        <w:t>c$ 18,75</w:t>
      </w:r>
    </w:p>
    <w:p>
      <w:pPr>
        <w:pStyle w:val="Normal"/>
        <w:ind w:hanging="420" w:left="840"/>
        <w:jc w:val="both"/>
        <w:rPr/>
      </w:pPr>
      <w:r>
        <w:rPr/>
        <w:t>d$ 33,00</w:t>
      </w:r>
    </w:p>
    <w:p>
      <w:pPr>
        <w:pStyle w:val="Normal"/>
        <w:ind w:hanging="420" w:left="840"/>
        <w:jc w:val="both"/>
        <w:rPr/>
      </w:pPr>
      <w:r>
        <w:rPr/>
        <w:t>e$ 37,50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Superficies Planas / Polígonos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Questão-117 (182128)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5">
            <wp:simplePos x="0" y="0"/>
            <wp:positionH relativeFrom="column">
              <wp:posOffset>-6985</wp:posOffset>
            </wp:positionH>
            <wp:positionV relativeFrom="paragraph">
              <wp:posOffset>-80010</wp:posOffset>
            </wp:positionV>
            <wp:extent cx="5133340" cy="3766820"/>
            <wp:effectExtent l="0" t="0" r="0" b="0"/>
            <wp:wrapSquare wrapText="largest"/>
            <wp:docPr id="164" name="Image1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04" descr="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a$ 100.</w:t>
      </w:r>
    </w:p>
    <w:p>
      <w:pPr>
        <w:pStyle w:val="Normal"/>
        <w:ind w:hanging="420" w:left="840"/>
        <w:jc w:val="both"/>
        <w:rPr/>
      </w:pPr>
      <w:r>
        <w:rPr/>
        <w:t>b$ 140.</w:t>
      </w:r>
    </w:p>
    <w:p>
      <w:pPr>
        <w:pStyle w:val="Normal"/>
        <w:ind w:hanging="420" w:left="840"/>
        <w:jc w:val="both"/>
        <w:rPr/>
      </w:pPr>
      <w:r>
        <w:rPr/>
        <w:t>c$ 200.</w:t>
      </w:r>
    </w:p>
    <w:p>
      <w:pPr>
        <w:pStyle w:val="Normal"/>
        <w:ind w:hanging="420" w:left="840"/>
        <w:jc w:val="both"/>
        <w:rPr/>
      </w:pPr>
      <w:r>
        <w:rPr/>
        <w:t>d$ 800.</w:t>
      </w:r>
    </w:p>
    <w:p>
      <w:pPr>
        <w:pStyle w:val="Normal"/>
        <w:ind w:hanging="420" w:left="840"/>
        <w:jc w:val="both"/>
        <w:rPr/>
      </w:pPr>
      <w:r>
        <w:rPr/>
        <w:t>e$ 1 000.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Progressão Geométrica / Propriedades, termo Geral e Soma dos n Termos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Questão-118 (182129)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6">
            <wp:simplePos x="0" y="0"/>
            <wp:positionH relativeFrom="column">
              <wp:posOffset>-26670</wp:posOffset>
            </wp:positionH>
            <wp:positionV relativeFrom="paragraph">
              <wp:posOffset>-150495</wp:posOffset>
            </wp:positionV>
            <wp:extent cx="5133340" cy="3458210"/>
            <wp:effectExtent l="0" t="0" r="0" b="0"/>
            <wp:wrapSquare wrapText="largest"/>
            <wp:docPr id="165" name="Image1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105" descr="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a$ 8</w:t>
      </w:r>
    </w:p>
    <w:p>
      <w:pPr>
        <w:pStyle w:val="Normal"/>
        <w:ind w:hanging="420" w:left="840"/>
        <w:jc w:val="both"/>
        <w:rPr/>
      </w:pPr>
      <w:r>
        <w:rPr/>
        <w:t>b$ 16</w:t>
      </w:r>
    </w:p>
    <w:p>
      <w:pPr>
        <w:pStyle w:val="Normal"/>
        <w:ind w:hanging="420" w:left="840"/>
        <w:jc w:val="both"/>
        <w:rPr/>
      </w:pPr>
      <w:r>
        <w:rPr/>
        <w:t>c$ 64</w:t>
      </w:r>
    </w:p>
    <w:p>
      <w:pPr>
        <w:pStyle w:val="Normal"/>
        <w:ind w:hanging="420" w:left="840"/>
        <w:jc w:val="both"/>
        <w:rPr/>
      </w:pPr>
      <w:r>
        <w:rPr/>
        <w:t>d$ 128</w:t>
      </w:r>
    </w:p>
    <w:p>
      <w:pPr>
        <w:pStyle w:val="Normal"/>
        <w:ind w:hanging="420" w:left="840"/>
        <w:jc w:val="both"/>
        <w:rPr/>
      </w:pPr>
      <w:r>
        <w:rPr/>
        <w:t>e$ 256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E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Questão-119 (182130)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5221605"/>
            <wp:effectExtent l="0" t="0" r="0" b="0"/>
            <wp:wrapSquare wrapText="largest"/>
            <wp:docPr id="166" name="Image1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06" descr="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A.</w:t>
      </w:r>
    </w:p>
    <w:p>
      <w:pPr>
        <w:pStyle w:val="Normal"/>
        <w:ind w:hanging="420" w:left="840"/>
        <w:jc w:val="both"/>
        <w:rPr/>
      </w:pPr>
      <w:r>
        <w:rPr/>
        <w:t>b$ B.</w:t>
      </w:r>
    </w:p>
    <w:p>
      <w:pPr>
        <w:pStyle w:val="Normal"/>
        <w:ind w:hanging="420" w:left="840"/>
        <w:jc w:val="both"/>
        <w:rPr/>
      </w:pPr>
      <w:r>
        <w:rPr/>
        <w:t>c$ C.</w:t>
      </w:r>
    </w:p>
    <w:p>
      <w:pPr>
        <w:pStyle w:val="Normal"/>
        <w:ind w:hanging="420" w:left="840"/>
        <w:jc w:val="both"/>
        <w:rPr/>
      </w:pPr>
      <w:r>
        <w:rPr/>
        <w:t>d$ D.</w:t>
      </w:r>
    </w:p>
    <w:p>
      <w:pPr>
        <w:pStyle w:val="Normal"/>
        <w:ind w:hanging="420" w:left="840"/>
        <w:jc w:val="both"/>
        <w:rPr/>
      </w:pPr>
      <w:r>
        <w:rPr/>
        <w:t>e$ E.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Questão-120 (182131)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271395"/>
            <wp:effectExtent l="0" t="0" r="0" b="0"/>
            <wp:wrapSquare wrapText="largest"/>
            <wp:docPr id="167" name="Image1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107" descr="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(8;0) e (0;6).</w:t>
      </w:r>
    </w:p>
    <w:p>
      <w:pPr>
        <w:pStyle w:val="Normal"/>
        <w:ind w:hanging="420" w:left="840"/>
        <w:jc w:val="both"/>
        <w:rPr/>
      </w:pPr>
      <w:r>
        <w:rPr/>
        <w:t>b$ (4;0) e (0;6).</w:t>
      </w:r>
    </w:p>
    <w:p>
      <w:pPr>
        <w:pStyle w:val="Normal"/>
        <w:ind w:hanging="420" w:left="840"/>
        <w:jc w:val="both"/>
        <w:rPr/>
      </w:pPr>
      <w:r>
        <w:rPr/>
        <w:t>c$ (4;0) e (0;3).</w:t>
      </w:r>
    </w:p>
    <w:p>
      <w:pPr>
        <w:pStyle w:val="Normal"/>
        <w:ind w:hanging="420" w:left="840"/>
        <w:jc w:val="both"/>
        <w:rPr/>
      </w:pPr>
      <w:r>
        <w:rPr/>
        <w:t>d$ (0;8) e (6;0).</w:t>
      </w:r>
    </w:p>
    <w:p>
      <w:pPr>
        <w:pStyle w:val="Normal"/>
        <w:ind w:hanging="420" w:left="840"/>
        <w:jc w:val="both"/>
        <w:rPr/>
      </w:pPr>
      <w:r>
        <w:rPr/>
        <w:t>e$ (0;4) e (3;0).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Áreas de Superficies Planas / Polígonos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Questão-121 (182132) - (ENEM MEC/2016/3ª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6776720"/>
            <wp:effectExtent l="0" t="0" r="0" b="0"/>
            <wp:wrapSquare wrapText="largest"/>
            <wp:docPr id="168" name="Image1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08" descr="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677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pai.</w:t>
      </w:r>
    </w:p>
    <w:p>
      <w:pPr>
        <w:pStyle w:val="Normal"/>
        <w:ind w:hanging="420" w:left="840"/>
        <w:jc w:val="both"/>
        <w:rPr/>
      </w:pPr>
      <w:r>
        <w:rPr/>
        <w:t>b$ mãe.</w:t>
      </w:r>
    </w:p>
    <w:p>
      <w:pPr>
        <w:pStyle w:val="Normal"/>
        <w:ind w:hanging="420" w:left="840"/>
        <w:jc w:val="both"/>
        <w:rPr/>
      </w:pPr>
      <w:r>
        <w:rPr/>
        <w:t>c$ filho 1.</w:t>
      </w:r>
    </w:p>
    <w:p>
      <w:pPr>
        <w:pStyle w:val="Normal"/>
        <w:ind w:hanging="420" w:left="840"/>
        <w:jc w:val="both"/>
        <w:rPr/>
      </w:pPr>
      <w:r>
        <w:rPr/>
        <w:t>d$ filho 2.</w:t>
      </w:r>
    </w:p>
    <w:p>
      <w:pPr>
        <w:pStyle w:val="Normal"/>
        <w:ind w:hanging="420" w:left="840"/>
        <w:jc w:val="both"/>
        <w:rPr/>
      </w:pPr>
      <w:r>
        <w:rPr/>
        <w:t>e$ corretor.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Questão-122 (182133)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825625"/>
            <wp:effectExtent l="0" t="0" r="0" b="0"/>
            <wp:wrapSquare wrapText="largest"/>
            <wp:docPr id="169" name="Image1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109" descr="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a$ 153,60.</w:t>
      </w:r>
    </w:p>
    <w:p>
      <w:pPr>
        <w:pStyle w:val="Normal"/>
        <w:ind w:hanging="420" w:left="840"/>
        <w:jc w:val="both"/>
        <w:rPr/>
      </w:pPr>
      <w:r>
        <w:rPr/>
        <w:t>b$ 12,39.</w:t>
      </w:r>
    </w:p>
    <w:p>
      <w:pPr>
        <w:pStyle w:val="Normal"/>
        <w:ind w:hanging="420" w:left="840"/>
        <w:jc w:val="both"/>
        <w:rPr/>
      </w:pPr>
      <w:r>
        <w:rPr/>
        <w:t>c$ 6,55.</w:t>
      </w:r>
    </w:p>
    <w:p>
      <w:pPr>
        <w:pStyle w:val="Normal"/>
        <w:ind w:hanging="420" w:left="840"/>
        <w:jc w:val="both"/>
        <w:rPr/>
      </w:pPr>
      <w:r>
        <w:rPr/>
        <w:t>d$ 2,56.</w:t>
      </w:r>
    </w:p>
    <w:p>
      <w:pPr>
        <w:pStyle w:val="Normal"/>
        <w:ind w:hanging="420" w:left="840"/>
        <w:jc w:val="both"/>
        <w:rPr/>
      </w:pPr>
      <w:r>
        <w:rPr/>
        <w:t>e$ 1,60.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Questão-124 (182135)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1">
            <wp:simplePos x="0" y="0"/>
            <wp:positionH relativeFrom="column">
              <wp:posOffset>142875</wp:posOffset>
            </wp:positionH>
            <wp:positionV relativeFrom="paragraph">
              <wp:posOffset>-140335</wp:posOffset>
            </wp:positionV>
            <wp:extent cx="5133340" cy="3476625"/>
            <wp:effectExtent l="0" t="0" r="0" b="0"/>
            <wp:wrapSquare wrapText="largest"/>
            <wp:docPr id="170" name="Image1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10" descr="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M</w:t>
      </w:r>
    </w:p>
    <w:p>
      <w:pPr>
        <w:pStyle w:val="Normal"/>
        <w:ind w:hanging="420" w:left="840"/>
        <w:jc w:val="both"/>
        <w:rPr/>
      </w:pPr>
      <w:r>
        <w:rPr/>
        <w:t>b$ X</w:t>
      </w:r>
    </w:p>
    <w:p>
      <w:pPr>
        <w:pStyle w:val="Normal"/>
        <w:ind w:hanging="420" w:left="840"/>
        <w:jc w:val="both"/>
        <w:rPr/>
      </w:pPr>
      <w:r>
        <w:rPr/>
        <w:t>c$ Y</w:t>
      </w:r>
    </w:p>
    <w:p>
      <w:pPr>
        <w:pStyle w:val="Normal"/>
        <w:ind w:hanging="420" w:left="840"/>
        <w:jc w:val="both"/>
        <w:rPr/>
      </w:pPr>
      <w:r>
        <w:rPr/>
        <w:t>d$ Z</w:t>
      </w:r>
    </w:p>
    <w:p>
      <w:pPr>
        <w:pStyle w:val="Normal"/>
        <w:ind w:hanging="420" w:left="840"/>
        <w:jc w:val="both"/>
        <w:rPr/>
      </w:pPr>
      <w:r>
        <w:rPr/>
        <w:t>e$ W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A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Questão-126 (182137)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2">
            <wp:simplePos x="0" y="0"/>
            <wp:positionH relativeFrom="column">
              <wp:posOffset>83185</wp:posOffset>
            </wp:positionH>
            <wp:positionV relativeFrom="paragraph">
              <wp:posOffset>-130175</wp:posOffset>
            </wp:positionV>
            <wp:extent cx="5133340" cy="4010025"/>
            <wp:effectExtent l="0" t="0" r="0" b="0"/>
            <wp:wrapSquare wrapText="largest"/>
            <wp:docPr id="171" name="Image1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111" descr="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I</w:t>
      </w:r>
    </w:p>
    <w:p>
      <w:pPr>
        <w:pStyle w:val="Normal"/>
        <w:ind w:hanging="420" w:left="840"/>
        <w:jc w:val="both"/>
        <w:rPr/>
      </w:pPr>
      <w:r>
        <w:rPr/>
        <w:t>b$ II</w:t>
      </w:r>
    </w:p>
    <w:p>
      <w:pPr>
        <w:pStyle w:val="Normal"/>
        <w:ind w:hanging="420" w:left="840"/>
        <w:jc w:val="both"/>
        <w:rPr/>
      </w:pPr>
      <w:r>
        <w:rPr/>
        <w:t>c$ III</w:t>
      </w:r>
    </w:p>
    <w:p>
      <w:pPr>
        <w:pStyle w:val="Normal"/>
        <w:ind w:hanging="420" w:left="840"/>
        <w:jc w:val="both"/>
        <w:rPr/>
      </w:pPr>
      <w:r>
        <w:rPr/>
        <w:t>d$ IV</w:t>
      </w:r>
    </w:p>
    <w:p>
      <w:pPr>
        <w:pStyle w:val="Normal"/>
        <w:ind w:hanging="420" w:left="840"/>
        <w:jc w:val="both"/>
        <w:rPr/>
      </w:pPr>
      <w:r>
        <w:rPr/>
        <w:t>e$ V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Questão-127 (182138)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3">
            <wp:simplePos x="0" y="0"/>
            <wp:positionH relativeFrom="column">
              <wp:posOffset>3175</wp:posOffset>
            </wp:positionH>
            <wp:positionV relativeFrom="paragraph">
              <wp:posOffset>-60325</wp:posOffset>
            </wp:positionV>
            <wp:extent cx="5133340" cy="4622800"/>
            <wp:effectExtent l="0" t="0" r="0" b="0"/>
            <wp:wrapSquare wrapText="largest"/>
            <wp:docPr id="172" name="Image1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12" descr="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A.</w:t>
      </w:r>
    </w:p>
    <w:p>
      <w:pPr>
        <w:pStyle w:val="Normal"/>
        <w:ind w:hanging="420" w:left="840"/>
        <w:jc w:val="both"/>
        <w:rPr/>
      </w:pPr>
      <w:r>
        <w:rPr/>
        <w:t>b$ B.</w:t>
      </w:r>
    </w:p>
    <w:p>
      <w:pPr>
        <w:pStyle w:val="Normal"/>
        <w:ind w:hanging="420" w:left="840"/>
        <w:jc w:val="both"/>
        <w:rPr/>
      </w:pPr>
      <w:r>
        <w:rPr/>
        <w:t>c$ C.</w:t>
      </w:r>
    </w:p>
    <w:p>
      <w:pPr>
        <w:pStyle w:val="Normal"/>
        <w:ind w:hanging="420" w:left="840"/>
        <w:jc w:val="both"/>
        <w:rPr/>
      </w:pPr>
      <w:r>
        <w:rPr/>
        <w:t>d$ D.</w:t>
      </w:r>
    </w:p>
    <w:p>
      <w:pPr>
        <w:pStyle w:val="Normal"/>
        <w:ind w:hanging="420" w:left="840"/>
        <w:jc w:val="both"/>
        <w:rPr/>
      </w:pPr>
      <w:r>
        <w:rPr/>
        <w:t>e$ E.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Pirâmides / Área e Volume</w:t>
      </w:r>
    </w:p>
    <w:p>
      <w:r>
        <w:t>Pirâmides / Área e Volume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Questão-128 (182139)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4">
            <wp:simplePos x="0" y="0"/>
            <wp:positionH relativeFrom="column">
              <wp:posOffset>-27305</wp:posOffset>
            </wp:positionH>
            <wp:positionV relativeFrom="paragraph">
              <wp:posOffset>-140335</wp:posOffset>
            </wp:positionV>
            <wp:extent cx="5133340" cy="4547235"/>
            <wp:effectExtent l="0" t="0" r="0" b="0"/>
            <wp:wrapSquare wrapText="largest"/>
            <wp:docPr id="173" name="Image1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113" descr="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a$ 97,0.</w:t>
      </w:r>
    </w:p>
    <w:p>
      <w:pPr>
        <w:pStyle w:val="Normal"/>
        <w:ind w:hanging="420" w:left="840"/>
        <w:jc w:val="both"/>
        <w:rPr/>
      </w:pPr>
      <w:r>
        <w:rPr/>
        <w:t>b$ 136,8.</w:t>
      </w:r>
    </w:p>
    <w:p>
      <w:pPr>
        <w:pStyle w:val="Normal"/>
        <w:ind w:hanging="420" w:left="840"/>
        <w:jc w:val="both"/>
        <w:rPr/>
      </w:pPr>
      <w:r>
        <w:rPr/>
        <w:t>c$ 173,7.</w:t>
      </w:r>
    </w:p>
    <w:p>
      <w:pPr>
        <w:pStyle w:val="Normal"/>
        <w:ind w:hanging="420" w:left="840"/>
        <w:jc w:val="both"/>
        <w:rPr/>
      </w:pPr>
      <w:r>
        <w:rPr/>
        <w:t>d$ 189,3.</w:t>
      </w:r>
    </w:p>
    <w:p>
      <w:pPr>
        <w:pStyle w:val="Normal"/>
        <w:ind w:hanging="420" w:left="840"/>
        <w:jc w:val="both"/>
        <w:rPr/>
      </w:pPr>
      <w:r>
        <w:rPr/>
        <w:t>e$ 240,0.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Análise Combinatória / Princípio Fundamental da Contagem e Arranjos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Questão-129 (182140)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277745"/>
            <wp:effectExtent l="0" t="0" r="0" b="0"/>
            <wp:wrapSquare wrapText="largest"/>
            <wp:docPr id="174" name="Image1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14" descr="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a$ 10.</w:t>
      </w:r>
    </w:p>
    <w:p>
      <w:pPr>
        <w:pStyle w:val="Normal"/>
        <w:ind w:hanging="420" w:left="840"/>
        <w:jc w:val="both"/>
        <w:rPr/>
      </w:pPr>
      <w:r>
        <w:rPr/>
        <w:t>b$ 12.</w:t>
      </w:r>
    </w:p>
    <w:p>
      <w:pPr>
        <w:pStyle w:val="Normal"/>
        <w:ind w:hanging="420" w:left="840"/>
        <w:jc w:val="both"/>
        <w:rPr/>
      </w:pPr>
      <w:r>
        <w:rPr/>
        <w:t>c$ 13.</w:t>
      </w:r>
    </w:p>
    <w:p>
      <w:pPr>
        <w:pStyle w:val="Normal"/>
        <w:ind w:hanging="420" w:left="840"/>
        <w:jc w:val="both"/>
        <w:rPr/>
      </w:pPr>
      <w:r>
        <w:rPr/>
        <w:t>d$ 18.</w:t>
      </w:r>
    </w:p>
    <w:p>
      <w:pPr>
        <w:pStyle w:val="Normal"/>
        <w:ind w:hanging="420" w:left="840"/>
        <w:jc w:val="both"/>
        <w:rPr/>
      </w:pPr>
      <w:r>
        <w:rPr/>
        <w:t>e$ 20.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B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Porcentagem</w:t>
      </w:r>
    </w:p>
    <w:p>
      <w:r>
        <w:t>Matemática Financeira / Porcentagem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Questão-130 (182141) - (ENEM MEC/2016/3ª Aplicação)  </w:t>
      </w:r>
    </w:p>
    <w:p>
      <w:pPr>
        <w:pStyle w:val="Normal"/>
        <w:rPr>
          <w:b/>
        </w:rPr>
      </w:pPr>
      <w:r>
        <w:rPr>
          <w:b/>
        </w:rPr>
        <w:drawing>
          <wp:anchor behindDoc="0" distT="0" distB="0" distL="0" distR="0" simplePos="0" locked="0" layoutInCell="0" allowOverlap="1" relativeHeight="1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5801995"/>
            <wp:effectExtent l="0" t="0" r="0" b="0"/>
            <wp:wrapSquare wrapText="largest"/>
            <wp:docPr id="175" name="Image1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115" descr="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 </w:t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a$ 300,00</w:t>
      </w:r>
    </w:p>
    <w:p>
      <w:pPr>
        <w:pStyle w:val="Normal"/>
        <w:ind w:hanging="420" w:left="840"/>
        <w:jc w:val="both"/>
        <w:rPr/>
      </w:pPr>
      <w:r>
        <w:rPr/>
        <w:t>b$ 375,00</w:t>
      </w:r>
    </w:p>
    <w:p>
      <w:pPr>
        <w:pStyle w:val="Normal"/>
        <w:ind w:hanging="420" w:left="840"/>
        <w:jc w:val="both"/>
        <w:rPr/>
      </w:pPr>
      <w:r>
        <w:rPr/>
        <w:t>c$ 720,00</w:t>
      </w:r>
    </w:p>
    <w:p>
      <w:pPr>
        <w:pStyle w:val="Normal"/>
        <w:ind w:hanging="420" w:left="840"/>
        <w:jc w:val="both"/>
        <w:rPr/>
      </w:pPr>
      <w:r>
        <w:rPr/>
        <w:t>d$ 900,00</w:t>
      </w:r>
    </w:p>
    <w:p>
      <w:pPr>
        <w:pStyle w:val="Normal"/>
        <w:ind w:hanging="420" w:left="840"/>
        <w:jc w:val="both"/>
        <w:rPr/>
      </w:pPr>
      <w:r>
        <w:rPr/>
        <w:t>e$ 1 125,00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Poliedros Convexos / Poliedros Convexos, de Platão e Regulares</w:t>
      </w:r>
    </w:p>
    <w:p>
      <w:r>
        <w:t>Poliedros Convexos / Poliedros Convexos, de Platão e Regulares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Questão-131 (182142)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365375"/>
            <wp:effectExtent l="0" t="0" r="0" b="0"/>
            <wp:wrapSquare wrapText="largest"/>
            <wp:docPr id="176" name="Image1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16" descr="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a$ 2V – 4F = 4</w:t>
      </w:r>
    </w:p>
    <w:p>
      <w:pPr>
        <w:pStyle w:val="Normal"/>
        <w:ind w:hanging="420" w:left="840"/>
        <w:jc w:val="both"/>
        <w:rPr/>
      </w:pPr>
      <w:r>
        <w:rPr/>
        <w:t>b$ 2V – 2F = 4</w:t>
      </w:r>
    </w:p>
    <w:p>
      <w:pPr>
        <w:pStyle w:val="Normal"/>
        <w:ind w:hanging="420" w:left="840"/>
        <w:jc w:val="both"/>
        <w:rPr/>
      </w:pPr>
      <w:r>
        <w:rPr/>
        <w:t>c$ 2V – F = 4</w:t>
      </w:r>
    </w:p>
    <w:p>
      <w:pPr>
        <w:pStyle w:val="Normal"/>
        <w:ind w:hanging="420" w:left="840"/>
        <w:jc w:val="both"/>
        <w:rPr/>
      </w:pPr>
      <w:r>
        <w:rPr/>
        <w:t>d$ 2V + F = 4</w:t>
      </w:r>
    </w:p>
    <w:p>
      <w:pPr>
        <w:pStyle w:val="Normal"/>
        <w:ind w:hanging="420" w:left="840"/>
        <w:jc w:val="both"/>
        <w:rPr/>
      </w:pPr>
      <w:r>
        <w:rPr/>
        <w:t>e$ 2V + 5F = 4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Estatística / Medidas de Tendência Central e Dispersão, Gráficos e Tabelas</w:t>
      </w:r>
    </w:p>
    <w:p>
      <w:r>
        <w:t>Estatística / Medidas de Tendência Central e Dispersão, Gráficos e Tabelas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Questão-132 (182143)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8">
            <wp:simplePos x="0" y="0"/>
            <wp:positionH relativeFrom="column">
              <wp:posOffset>33020</wp:posOffset>
            </wp:positionH>
            <wp:positionV relativeFrom="paragraph">
              <wp:posOffset>635</wp:posOffset>
            </wp:positionV>
            <wp:extent cx="5133340" cy="3541395"/>
            <wp:effectExtent l="0" t="0" r="0" b="0"/>
            <wp:wrapSquare wrapText="largest"/>
            <wp:docPr id="177" name="Image1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117" descr="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I.</w:t>
      </w:r>
    </w:p>
    <w:p>
      <w:pPr>
        <w:pStyle w:val="Normal"/>
        <w:ind w:hanging="420" w:left="840"/>
        <w:jc w:val="both"/>
        <w:rPr/>
      </w:pPr>
      <w:r>
        <w:rPr/>
        <w:t>b$ II.</w:t>
      </w:r>
    </w:p>
    <w:p>
      <w:pPr>
        <w:pStyle w:val="Normal"/>
        <w:ind w:hanging="420" w:left="840"/>
        <w:jc w:val="both"/>
        <w:rPr/>
      </w:pPr>
      <w:r>
        <w:rPr/>
        <w:t>c$ III.</w:t>
      </w:r>
    </w:p>
    <w:p>
      <w:pPr>
        <w:pStyle w:val="Normal"/>
        <w:ind w:hanging="420" w:left="840"/>
        <w:jc w:val="both"/>
        <w:rPr/>
      </w:pPr>
      <w:r>
        <w:rPr/>
        <w:t>d$ IV.</w:t>
      </w:r>
    </w:p>
    <w:p>
      <w:pPr>
        <w:pStyle w:val="Normal"/>
        <w:ind w:hanging="420" w:left="840"/>
        <w:jc w:val="both"/>
        <w:rPr/>
      </w:pPr>
      <w:r>
        <w:rPr/>
        <w:t>e$ V.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Probabilidade / Produto de Probabilidades e Prob. Condicional</w:t>
      </w:r>
    </w:p>
    <w:p>
      <w:r>
        <w:t>Probabilidade / Produto de Probabilidades e Prob. Condicional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Questão-133 (182144)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49">
            <wp:simplePos x="0" y="0"/>
            <wp:positionH relativeFrom="column">
              <wp:posOffset>-27940</wp:posOffset>
            </wp:positionH>
            <wp:positionV relativeFrom="paragraph">
              <wp:posOffset>-130810</wp:posOffset>
            </wp:positionV>
            <wp:extent cx="5133340" cy="3427730"/>
            <wp:effectExtent l="0" t="0" r="0" b="0"/>
            <wp:wrapSquare wrapText="largest"/>
            <wp:docPr id="178" name="Image1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18" descr="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a$ 32%</w:t>
      </w:r>
    </w:p>
    <w:p>
      <w:pPr>
        <w:pStyle w:val="Normal"/>
        <w:ind w:hanging="420" w:left="840"/>
        <w:jc w:val="both"/>
        <w:rPr/>
      </w:pPr>
      <w:r>
        <w:rPr/>
        <w:t>b$ 38%</w:t>
      </w:r>
    </w:p>
    <w:p>
      <w:pPr>
        <w:pStyle w:val="Normal"/>
        <w:ind w:hanging="420" w:left="840"/>
        <w:jc w:val="both"/>
        <w:rPr/>
      </w:pPr>
      <w:r>
        <w:rPr/>
        <w:t>c$ 48%</w:t>
      </w:r>
    </w:p>
    <w:p>
      <w:pPr>
        <w:pStyle w:val="Normal"/>
        <w:ind w:hanging="420" w:left="840"/>
        <w:jc w:val="both"/>
        <w:rPr/>
      </w:pPr>
      <w:r>
        <w:rPr/>
        <w:t>d$ 54%</w:t>
      </w:r>
    </w:p>
    <w:p>
      <w:pPr>
        <w:pStyle w:val="Normal"/>
        <w:ind w:hanging="420" w:left="840"/>
        <w:jc w:val="both"/>
        <w:rPr/>
      </w:pPr>
      <w:r>
        <w:rPr/>
        <w:t>e$ 57%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D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Problemas / Montagem e Resolução de Equações</w:t>
      </w:r>
    </w:p>
    <w:p>
      <w:r>
        <w:t>Problemas / Montagem e Resolução de Equações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Questão-134 (182145)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2155190"/>
            <wp:effectExtent l="0" t="0" r="0" b="0"/>
            <wp:wrapSquare wrapText="largest"/>
            <wp:docPr id="179" name="Image1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119" descr="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a$ 22</w:t>
      </w:r>
    </w:p>
    <w:p>
      <w:pPr>
        <w:pStyle w:val="Normal"/>
        <w:ind w:hanging="420" w:left="840"/>
        <w:jc w:val="both"/>
        <w:rPr/>
      </w:pPr>
      <w:r>
        <w:rPr/>
        <w:t>b$ 25</w:t>
      </w:r>
    </w:p>
    <w:p>
      <w:pPr>
        <w:pStyle w:val="Normal"/>
        <w:ind w:hanging="420" w:left="840"/>
        <w:jc w:val="both"/>
        <w:rPr/>
      </w:pPr>
      <w:r>
        <w:rPr/>
        <w:t>c$ 26</w:t>
      </w:r>
    </w:p>
    <w:p>
      <w:pPr>
        <w:pStyle w:val="Normal"/>
        <w:ind w:hanging="420" w:left="840"/>
        <w:jc w:val="both"/>
        <w:rPr/>
      </w:pPr>
      <w:r>
        <w:rPr/>
        <w:t>d$ 29</w:t>
      </w:r>
    </w:p>
    <w:p>
      <w:pPr>
        <w:pStyle w:val="Normal"/>
        <w:ind w:hanging="420" w:left="840"/>
        <w:jc w:val="both"/>
        <w:rPr/>
      </w:pPr>
      <w:r>
        <w:rPr/>
        <w:t>e$ 36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/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Matemática Financeira / Grandezas Proporcionais e Regras de Três</w:t>
      </w:r>
    </w:p>
    <w:p>
      <w:r>
        <w:t>Matemática Financeira / Grandezas Proporcionais e Regras de Três</w:t>
      </w:r>
    </w:p>
    <w:p>
      <w:pPr>
        <w:pStyle w:val="Normal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Questão-135 (182146) - (ENEM MEC/2016/3ª Aplicação)  </w:t>
      </w:r>
    </w:p>
    <w:p>
      <w:pPr>
        <w:pStyle w:val="Normal"/>
        <w:rPr>
          <w:b/>
        </w:rPr>
      </w:pPr>
      <w:r>
        <w:rPr>
          <w:b/>
        </w:rPr>
        <w:t xml:space="preserve">  </w:t>
      </w:r>
    </w:p>
    <w:p>
      <w:pPr>
        <w:pStyle w:val="Normal"/>
        <w:ind w:firstLine="288" w:left="420"/>
        <w:jc w:val="both"/>
        <w:rPr/>
      </w:pPr>
      <w:r>
        <w:rPr/>
        <w:drawing>
          <wp:anchor behindDoc="0" distT="0" distB="0" distL="0" distR="0" simplePos="0" locked="0" layoutInCell="0" allowOverlap="1" relativeHeight="151">
            <wp:simplePos x="0" y="0"/>
            <wp:positionH relativeFrom="column">
              <wp:posOffset>53340</wp:posOffset>
            </wp:positionH>
            <wp:positionV relativeFrom="paragraph">
              <wp:posOffset>-150495</wp:posOffset>
            </wp:positionV>
            <wp:extent cx="5133340" cy="3213100"/>
            <wp:effectExtent l="0" t="0" r="0" b="0"/>
            <wp:wrapSquare wrapText="largest"/>
            <wp:docPr id="180" name="Image1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20" descr="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420" w:left="420"/>
        <w:jc w:val="both"/>
        <w:rPr/>
      </w:pPr>
      <w:r>
        <w:rPr/>
      </w:r>
    </w:p>
    <w:p>
      <w:pPr>
        <w:pStyle w:val="Normal"/>
        <w:ind w:hanging="420" w:left="840"/>
        <w:jc w:val="both"/>
        <w:rPr/>
      </w:pPr>
      <w:r>
        <w:rPr/>
        <w:t>a$ 1.</w:t>
      </w:r>
    </w:p>
    <w:p>
      <w:pPr>
        <w:pStyle w:val="Normal"/>
        <w:ind w:hanging="420" w:left="840"/>
        <w:jc w:val="both"/>
        <w:rPr/>
      </w:pPr>
      <w:r>
        <w:rPr/>
        <w:t>b$ 2.</w:t>
      </w:r>
    </w:p>
    <w:p>
      <w:pPr>
        <w:pStyle w:val="Normal"/>
        <w:ind w:hanging="420" w:left="840"/>
        <w:jc w:val="both"/>
        <w:rPr/>
      </w:pPr>
      <w:r>
        <w:rPr/>
        <w:t>c$ 3.</w:t>
      </w:r>
    </w:p>
    <w:p>
      <w:pPr>
        <w:pStyle w:val="Normal"/>
        <w:ind w:hanging="420" w:left="840"/>
        <w:jc w:val="both"/>
        <w:rPr/>
      </w:pPr>
      <w:r>
        <w:rPr/>
        <w:t>d$ 4.</w:t>
      </w:r>
    </w:p>
    <w:p>
      <w:pPr>
        <w:pStyle w:val="Normal"/>
        <w:ind w:hanging="420" w:left="840"/>
        <w:jc w:val="both"/>
        <w:rPr/>
      </w:pPr>
      <w:r>
        <w:rPr/>
        <w:t>e$ 5.</w:t>
      </w:r>
    </w:p>
    <w:p>
      <w:pPr>
        <w:pStyle w:val="Normal"/>
        <w:rPr/>
      </w:pPr>
      <w:r>
        <w:rPr/>
      </w:r>
    </w:p>
    <w:p>
      <w:pPr>
        <w:pStyle w:val="Normal"/>
        <w:ind w:hanging="420" w:left="420"/>
        <w:jc w:val="both"/>
        <w:rPr/>
      </w:pPr>
      <w:r>
        <w:rPr>
          <w:b/>
        </w:rPr>
        <w:t>w$ C</w:t>
      </w: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95"/>
  <w:defaultTabStop w:val="708"/>
  <w:autoHyphenation w:val="true"/>
  <w:compat>
    <w:compatSetting w:name="compatibilityMode" w:uri="http://schemas.microsoft.com/office/word" w:val="12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36301d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DefaultParagraphFontPHPDOCX">
    <w:name w:val="Default Paragraph Font PHPDOCX"/>
    <w:uiPriority w:val="1"/>
    <w:semiHidden/>
    <w:unhideWhenUsed/>
    <w:qFormat/>
    <w:rPr/>
  </w:style>
  <w:style w:type="character" w:styleId="TitleCarPHPDOCX" w:customStyle="1">
    <w:name w:val="Title Car PHPDOCX"/>
    <w:basedOn w:val="DefaultParagraphFontPHPDOCX"/>
    <w:link w:val="TitlePHPDOCX"/>
    <w:uiPriority w:val="10"/>
    <w:qFormat/>
    <w:rsid w:val="00df064e"/>
    <w:rPr>
      <w:rFonts w:ascii="Cambria" w:hAnsi="Cambria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arPHPDOCX" w:customStyle="1">
    <w:name w:val="Subtitle Car PHPDOCX"/>
    <w:basedOn w:val="DefaultParagraphFontPHPDOCX"/>
    <w:link w:val="SubtitlePHPDOCX"/>
    <w:uiPriority w:val="11"/>
    <w:qFormat/>
    <w:rsid w:val="00df064e"/>
    <w:rPr>
      <w:rFonts w:ascii="Cambria" w:hAnsi="Cambria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AnnotationreferencePHPDOCX">
    <w:name w:val="annotation reference PHPDOCX"/>
    <w:basedOn w:val="DefaultParagraphFontPHPDOCX"/>
    <w:uiPriority w:val="99"/>
    <w:semiHidden/>
    <w:unhideWhenUsed/>
    <w:qFormat/>
    <w:rsid w:val="00e139ea"/>
    <w:rPr>
      <w:sz w:val="16"/>
      <w:szCs w:val="16"/>
    </w:rPr>
  </w:style>
  <w:style w:type="character" w:styleId="CommentTextCharPHPDOCX" w:customStyle="1">
    <w:name w:val="Comment Text Char PHPDOCX"/>
    <w:basedOn w:val="DefaultParagraphFontPHPDOCX"/>
    <w:link w:val="AnnotationtextPHPDOCX"/>
    <w:uiPriority w:val="99"/>
    <w:semiHidden/>
    <w:qFormat/>
    <w:rsid w:val="00e139ea"/>
    <w:rPr>
      <w:sz w:val="20"/>
      <w:szCs w:val="20"/>
    </w:rPr>
  </w:style>
  <w:style w:type="character" w:styleId="CommentSubjectCharPHPDOCX" w:customStyle="1">
    <w:name w:val="Comment Subject Char PHPDOCX"/>
    <w:basedOn w:val="CommentTextCharPHPDOCX"/>
    <w:link w:val="AnnotationsubjectPHPDOCX"/>
    <w:uiPriority w:val="99"/>
    <w:semiHidden/>
    <w:qFormat/>
    <w:rsid w:val="00e139ea"/>
    <w:rPr>
      <w:b/>
      <w:bCs/>
      <w:sz w:val="20"/>
      <w:szCs w:val="20"/>
    </w:rPr>
  </w:style>
  <w:style w:type="character" w:styleId="BalloonTextCharPHPDOCX" w:customStyle="1">
    <w:name w:val="Balloon Text Char PHPDOCX"/>
    <w:basedOn w:val="DefaultParagraphFontPHPDOCX"/>
    <w:link w:val="BalloonTextPHPDOCX"/>
    <w:uiPriority w:val="99"/>
    <w:semiHidden/>
    <w:qFormat/>
    <w:rsid w:val="00e139ea"/>
    <w:rPr>
      <w:rFonts w:ascii="Tahoma" w:hAnsi="Tahoma" w:cs="Tahoma"/>
      <w:sz w:val="16"/>
      <w:szCs w:val="16"/>
    </w:rPr>
  </w:style>
  <w:style w:type="character" w:styleId="FootnoteTextCarPHPDOCX" w:customStyle="1">
    <w:name w:val="footnote Text Car PHPDOCX"/>
    <w:basedOn w:val="DefaultParagraphFontPHPDOCX"/>
    <w:link w:val="FootnoteTextPHPDOCX"/>
    <w:uiPriority w:val="99"/>
    <w:semiHidden/>
    <w:qFormat/>
    <w:rsid w:val="006e0fda"/>
    <w:rPr>
      <w:sz w:val="20"/>
      <w:szCs w:val="20"/>
    </w:rPr>
  </w:style>
  <w:style w:type="character" w:styleId="FootnoteReferencePHPDOCX">
    <w:name w:val="footnote Reference PHPDOCX"/>
    <w:basedOn w:val="DefaultParagraphFontPHPDOCX"/>
    <w:uiPriority w:val="99"/>
    <w:semiHidden/>
    <w:unhideWhenUsed/>
    <w:qFormat/>
    <w:rsid w:val="006e0fda"/>
    <w:rPr>
      <w:vertAlign w:val="superscript"/>
    </w:rPr>
  </w:style>
  <w:style w:type="character" w:styleId="EndnoteTextCarPHPDOCX" w:customStyle="1">
    <w:name w:val="endnote Text Car PHPDOCX"/>
    <w:basedOn w:val="DefaultParagraphFontPHPDOCX"/>
    <w:link w:val="EndnoteTextPHPDOCX"/>
    <w:uiPriority w:val="99"/>
    <w:semiHidden/>
    <w:qFormat/>
    <w:rsid w:val="006e0fda"/>
    <w:rPr>
      <w:sz w:val="20"/>
      <w:szCs w:val="20"/>
    </w:rPr>
  </w:style>
  <w:style w:type="character" w:styleId="EndnoteReferencePHPDOCX">
    <w:name w:val="endnote Reference PHPDOCX"/>
    <w:basedOn w:val="DefaultParagraphFontPHPDOCX"/>
    <w:uiPriority w:val="99"/>
    <w:semiHidden/>
    <w:unhideWhenUsed/>
    <w:qFormat/>
    <w:rsid w:val="006e0fda"/>
    <w:rPr>
      <w:vertAlign w:val="superscript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ListParagraphPHPDOCX">
    <w:name w:val="List Paragraph PHPDOCX"/>
    <w:basedOn w:val="Normal"/>
    <w:uiPriority w:val="34"/>
    <w:qFormat/>
    <w:rsid w:val="00df064e"/>
    <w:pPr>
      <w:spacing w:before="0" w:after="200"/>
      <w:ind w:left="720"/>
      <w:contextualSpacing/>
    </w:pPr>
    <w:rPr/>
  </w:style>
  <w:style w:type="paragraph" w:styleId="TitlePHPDOCX">
    <w:name w:val="Title PHPDOCX"/>
    <w:basedOn w:val="Normal"/>
    <w:next w:val="Normal"/>
    <w:link w:val="TitleCarPHPDOCX"/>
    <w:uiPriority w:val="10"/>
    <w:qFormat/>
    <w:rsid w:val="00df064e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ubtitlePHPDOCX">
    <w:name w:val="Subtitle PHPDOCX"/>
    <w:basedOn w:val="Normal"/>
    <w:next w:val="Normal"/>
    <w:link w:val="SubtitleCarPHPDOCX"/>
    <w:uiPriority w:val="11"/>
    <w:qFormat/>
    <w:rsid w:val="00df064e"/>
    <w:pPr/>
    <w:rPr>
      <w:rFonts w:ascii="Cambria" w:hAnsi="Cambria" w:eastAsia="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paragraph" w:styleId="AnnotationtextPHPDOCX">
    <w:name w:val="annotation text PHPDOCX"/>
    <w:basedOn w:val="Normal"/>
    <w:link w:val="CommentTextCharPHPDOCX"/>
    <w:uiPriority w:val="99"/>
    <w:semiHidden/>
    <w:unhideWhenUsed/>
    <w:qFormat/>
    <w:rsid w:val="00e139ea"/>
    <w:pPr>
      <w:spacing w:lineRule="auto" w:line="240"/>
    </w:pPr>
    <w:rPr>
      <w:sz w:val="20"/>
      <w:szCs w:val="20"/>
    </w:rPr>
  </w:style>
  <w:style w:type="paragraph" w:styleId="AnnotationsubjectPHPDOCX">
    <w:name w:val="annotation subject PHPDOCX"/>
    <w:basedOn w:val="AnnotationtextPHPDOCX"/>
    <w:next w:val="AnnotationtextPHPDOCX"/>
    <w:link w:val="CommentSubjectCharPHPDOCX"/>
    <w:uiPriority w:val="99"/>
    <w:semiHidden/>
    <w:unhideWhenUsed/>
    <w:qFormat/>
    <w:rsid w:val="00e139ea"/>
    <w:pPr/>
    <w:rPr>
      <w:b/>
      <w:bCs/>
    </w:rPr>
  </w:style>
  <w:style w:type="paragraph" w:styleId="BalloonTextPHPDOCX">
    <w:name w:val="Balloon Text PHPDOCX"/>
    <w:basedOn w:val="Normal"/>
    <w:link w:val="BalloonTextCharPHPDOCX"/>
    <w:uiPriority w:val="99"/>
    <w:semiHidden/>
    <w:unhideWhenUsed/>
    <w:qFormat/>
    <w:rsid w:val="00e139e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FootnoteTextPHPDOCX">
    <w:name w:val="footnote Text PHPDOCX"/>
    <w:basedOn w:val="Normal"/>
    <w:link w:val="FootnoteTextCarPHPDOCX"/>
    <w:uiPriority w:val="99"/>
    <w:semiHidden/>
    <w:unhideWhenUsed/>
    <w:qFormat/>
    <w:rsid w:val="006e0fda"/>
    <w:pPr>
      <w:spacing w:lineRule="auto" w:line="240" w:before="0" w:after="0"/>
    </w:pPr>
    <w:rPr>
      <w:sz w:val="20"/>
      <w:szCs w:val="20"/>
    </w:rPr>
  </w:style>
  <w:style w:type="paragraph" w:styleId="EndnoteTextPHPDOCX">
    <w:name w:val="endnote Text PHPDOCX"/>
    <w:basedOn w:val="Normal"/>
    <w:link w:val="EndnoteTextCarPHPDOCX"/>
    <w:uiPriority w:val="99"/>
    <w:semiHidden/>
    <w:unhideWhenUsed/>
    <w:qFormat/>
    <w:rsid w:val="006e0fda"/>
    <w:pPr>
      <w:spacing w:lineRule="auto" w:line="240" w:before="0" w:after="0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PHPDOCX">
    <w:name w:val="Normal Table PHPDOCX"/>
    <w:uiPriority w:val="99"/>
    <w:semiHidden/>
    <w:unhideWhenUsed/>
    <w:qFormat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PHPDOCX">
    <w:name w:val="Table Grid PHPDOCX"/>
    <w:uiPriority w:val="59"/>
    <w:rsid w:val="00493a0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49.png"/><Relationship Id="rId61" Type="http://schemas.openxmlformats.org/officeDocument/2006/relationships/image" Target="media/image50.png"/><Relationship Id="rId62" Type="http://schemas.openxmlformats.org/officeDocument/2006/relationships/image" Target="media/image51.png"/><Relationship Id="rId63" Type="http://schemas.openxmlformats.org/officeDocument/2006/relationships/image" Target="media/image52.png"/><Relationship Id="rId64" Type="http://schemas.openxmlformats.org/officeDocument/2006/relationships/image" Target="media/image53.png"/><Relationship Id="rId65" Type="http://schemas.openxmlformats.org/officeDocument/2006/relationships/image" Target="media/image54.png"/><Relationship Id="rId66" Type="http://schemas.openxmlformats.org/officeDocument/2006/relationships/image" Target="media/image55.png"/><Relationship Id="rId67" Type="http://schemas.openxmlformats.org/officeDocument/2006/relationships/image" Target="media/image56.png"/><Relationship Id="rId68" Type="http://schemas.openxmlformats.org/officeDocument/2006/relationships/image" Target="media/image57.png"/><Relationship Id="rId69" Type="http://schemas.openxmlformats.org/officeDocument/2006/relationships/image" Target="media/image58.png"/><Relationship Id="rId70" Type="http://schemas.openxmlformats.org/officeDocument/2006/relationships/image" Target="media/image59.png"/><Relationship Id="rId71" Type="http://schemas.openxmlformats.org/officeDocument/2006/relationships/image" Target="media/image60.png"/><Relationship Id="rId72" Type="http://schemas.openxmlformats.org/officeDocument/2006/relationships/image" Target="media/image61.png"/><Relationship Id="rId73" Type="http://schemas.openxmlformats.org/officeDocument/2006/relationships/image" Target="media/image62.png"/><Relationship Id="rId74" Type="http://schemas.openxmlformats.org/officeDocument/2006/relationships/image" Target="media/image63.png"/><Relationship Id="rId75" Type="http://schemas.openxmlformats.org/officeDocument/2006/relationships/image" Target="media/image64.png"/><Relationship Id="rId76" Type="http://schemas.openxmlformats.org/officeDocument/2006/relationships/image" Target="media/image65.png"/><Relationship Id="rId77" Type="http://schemas.openxmlformats.org/officeDocument/2006/relationships/image" Target="media/image65.png"/><Relationship Id="rId78" Type="http://schemas.openxmlformats.org/officeDocument/2006/relationships/image" Target="media/image66.png"/><Relationship Id="rId79" Type="http://schemas.openxmlformats.org/officeDocument/2006/relationships/image" Target="media/image66.png"/><Relationship Id="rId80" Type="http://schemas.openxmlformats.org/officeDocument/2006/relationships/image" Target="media/image67.png"/><Relationship Id="rId81" Type="http://schemas.openxmlformats.org/officeDocument/2006/relationships/image" Target="media/image67.png"/><Relationship Id="rId82" Type="http://schemas.openxmlformats.org/officeDocument/2006/relationships/image" Target="media/image68.png"/><Relationship Id="rId83" Type="http://schemas.openxmlformats.org/officeDocument/2006/relationships/image" Target="media/image68.png"/><Relationship Id="rId84" Type="http://schemas.openxmlformats.org/officeDocument/2006/relationships/image" Target="media/image69.png"/><Relationship Id="rId85" Type="http://schemas.openxmlformats.org/officeDocument/2006/relationships/image" Target="media/image69.png"/><Relationship Id="rId86" Type="http://schemas.openxmlformats.org/officeDocument/2006/relationships/image" Target="media/image70.png"/><Relationship Id="rId87" Type="http://schemas.openxmlformats.org/officeDocument/2006/relationships/image" Target="media/image71.png"/><Relationship Id="rId88" Type="http://schemas.openxmlformats.org/officeDocument/2006/relationships/image" Target="media/image72.png"/><Relationship Id="rId89" Type="http://schemas.openxmlformats.org/officeDocument/2006/relationships/image" Target="media/image73.png"/><Relationship Id="rId90" Type="http://schemas.openxmlformats.org/officeDocument/2006/relationships/image" Target="media/image74.png"/><Relationship Id="rId91" Type="http://schemas.openxmlformats.org/officeDocument/2006/relationships/image" Target="media/image75.png"/><Relationship Id="rId92" Type="http://schemas.openxmlformats.org/officeDocument/2006/relationships/image" Target="media/image76.png"/><Relationship Id="rId93" Type="http://schemas.openxmlformats.org/officeDocument/2006/relationships/image" Target="media/image77.png"/><Relationship Id="rId94" Type="http://schemas.openxmlformats.org/officeDocument/2006/relationships/image" Target="media/image78.png"/><Relationship Id="rId95" Type="http://schemas.openxmlformats.org/officeDocument/2006/relationships/image" Target="media/image79.png"/><Relationship Id="rId96" Type="http://schemas.openxmlformats.org/officeDocument/2006/relationships/image" Target="media/image80.png"/><Relationship Id="rId97" Type="http://schemas.openxmlformats.org/officeDocument/2006/relationships/image" Target="media/image81.png"/><Relationship Id="rId98" Type="http://schemas.openxmlformats.org/officeDocument/2006/relationships/image" Target="media/image82.png"/><Relationship Id="rId99" Type="http://schemas.openxmlformats.org/officeDocument/2006/relationships/image" Target="media/image83.png"/><Relationship Id="rId100" Type="http://schemas.openxmlformats.org/officeDocument/2006/relationships/image" Target="media/image83.png"/><Relationship Id="rId101" Type="http://schemas.openxmlformats.org/officeDocument/2006/relationships/image" Target="media/image84.png"/><Relationship Id="rId102" Type="http://schemas.openxmlformats.org/officeDocument/2006/relationships/image" Target="media/image84.png"/><Relationship Id="rId103" Type="http://schemas.openxmlformats.org/officeDocument/2006/relationships/image" Target="media/image85.png"/><Relationship Id="rId104" Type="http://schemas.openxmlformats.org/officeDocument/2006/relationships/image" Target="media/image85.png"/><Relationship Id="rId105" Type="http://schemas.openxmlformats.org/officeDocument/2006/relationships/image" Target="media/image86.png"/><Relationship Id="rId106" Type="http://schemas.openxmlformats.org/officeDocument/2006/relationships/image" Target="media/image86.png"/><Relationship Id="rId107" Type="http://schemas.openxmlformats.org/officeDocument/2006/relationships/image" Target="media/image87.png"/><Relationship Id="rId108" Type="http://schemas.openxmlformats.org/officeDocument/2006/relationships/image" Target="media/image87.png"/><Relationship Id="rId109" Type="http://schemas.openxmlformats.org/officeDocument/2006/relationships/image" Target="media/image88.png"/><Relationship Id="rId110" Type="http://schemas.openxmlformats.org/officeDocument/2006/relationships/image" Target="media/image89.png"/><Relationship Id="rId111" Type="http://schemas.openxmlformats.org/officeDocument/2006/relationships/image" Target="media/image90.png"/><Relationship Id="rId112" Type="http://schemas.openxmlformats.org/officeDocument/2006/relationships/image" Target="media/image91.png"/><Relationship Id="rId113" Type="http://schemas.openxmlformats.org/officeDocument/2006/relationships/image" Target="media/image92.png"/><Relationship Id="rId114" Type="http://schemas.openxmlformats.org/officeDocument/2006/relationships/image" Target="media/image93.png"/><Relationship Id="rId115" Type="http://schemas.openxmlformats.org/officeDocument/2006/relationships/image" Target="media/image94.png"/><Relationship Id="rId116" Type="http://schemas.openxmlformats.org/officeDocument/2006/relationships/image" Target="media/image95.png"/><Relationship Id="rId117" Type="http://schemas.openxmlformats.org/officeDocument/2006/relationships/image" Target="media/image96.png"/><Relationship Id="rId118" Type="http://schemas.openxmlformats.org/officeDocument/2006/relationships/image" Target="media/image97.png"/><Relationship Id="rId119" Type="http://schemas.openxmlformats.org/officeDocument/2006/relationships/image" Target="media/image98.png"/><Relationship Id="rId120" Type="http://schemas.openxmlformats.org/officeDocument/2006/relationships/image" Target="media/image99.png"/><Relationship Id="rId121" Type="http://schemas.openxmlformats.org/officeDocument/2006/relationships/image" Target="media/image100.png"/><Relationship Id="rId122" Type="http://schemas.openxmlformats.org/officeDocument/2006/relationships/image" Target="media/image101.png"/><Relationship Id="rId123" Type="http://schemas.openxmlformats.org/officeDocument/2006/relationships/image" Target="media/image102.png"/><Relationship Id="rId124" Type="http://schemas.openxmlformats.org/officeDocument/2006/relationships/image" Target="media/image103.png"/><Relationship Id="rId125" Type="http://schemas.openxmlformats.org/officeDocument/2006/relationships/image" Target="media/image104.png"/><Relationship Id="rId126" Type="http://schemas.openxmlformats.org/officeDocument/2006/relationships/image" Target="media/image105.png"/><Relationship Id="rId127" Type="http://schemas.openxmlformats.org/officeDocument/2006/relationships/image" Target="media/image106.png"/><Relationship Id="rId128" Type="http://schemas.openxmlformats.org/officeDocument/2006/relationships/image" Target="media/image107.png"/><Relationship Id="rId129" Type="http://schemas.openxmlformats.org/officeDocument/2006/relationships/image" Target="media/image108.png"/><Relationship Id="rId130" Type="http://schemas.openxmlformats.org/officeDocument/2006/relationships/image" Target="media/image109.png"/><Relationship Id="rId131" Type="http://schemas.openxmlformats.org/officeDocument/2006/relationships/image" Target="media/image110.png"/><Relationship Id="rId132" Type="http://schemas.openxmlformats.org/officeDocument/2006/relationships/image" Target="media/image111.png"/><Relationship Id="rId133" Type="http://schemas.openxmlformats.org/officeDocument/2006/relationships/image" Target="media/image112.png"/><Relationship Id="rId134" Type="http://schemas.openxmlformats.org/officeDocument/2006/relationships/image" Target="media/image113.png"/><Relationship Id="rId135" Type="http://schemas.openxmlformats.org/officeDocument/2006/relationships/image" Target="media/image114.png"/><Relationship Id="rId136" Type="http://schemas.openxmlformats.org/officeDocument/2006/relationships/image" Target="media/image115.png"/><Relationship Id="rId137" Type="http://schemas.openxmlformats.org/officeDocument/2006/relationships/image" Target="media/image116.png"/><Relationship Id="rId138" Type="http://schemas.openxmlformats.org/officeDocument/2006/relationships/image" Target="media/image117.png"/><Relationship Id="rId139" Type="http://schemas.openxmlformats.org/officeDocument/2006/relationships/image" Target="media/image118.png"/><Relationship Id="rId140" Type="http://schemas.openxmlformats.org/officeDocument/2006/relationships/image" Target="media/image119.png"/><Relationship Id="rId141" Type="http://schemas.openxmlformats.org/officeDocument/2006/relationships/image" Target="media/image119.png"/><Relationship Id="rId142" Type="http://schemas.openxmlformats.org/officeDocument/2006/relationships/image" Target="media/image120.png"/><Relationship Id="rId143" Type="http://schemas.openxmlformats.org/officeDocument/2006/relationships/image" Target="media/image120.png"/><Relationship Id="rId144" Type="http://schemas.openxmlformats.org/officeDocument/2006/relationships/image" Target="media/image121.png"/><Relationship Id="rId145" Type="http://schemas.openxmlformats.org/officeDocument/2006/relationships/image" Target="media/image121.png"/><Relationship Id="rId146" Type="http://schemas.openxmlformats.org/officeDocument/2006/relationships/image" Target="media/image122.png"/><Relationship Id="rId147" Type="http://schemas.openxmlformats.org/officeDocument/2006/relationships/image" Target="media/image122.png"/><Relationship Id="rId148" Type="http://schemas.openxmlformats.org/officeDocument/2006/relationships/image" Target="media/image123.png"/><Relationship Id="rId149" Type="http://schemas.openxmlformats.org/officeDocument/2006/relationships/image" Target="media/image123.png"/><Relationship Id="rId150" Type="http://schemas.openxmlformats.org/officeDocument/2006/relationships/image" Target="media/image124.png"/><Relationship Id="rId151" Type="http://schemas.openxmlformats.org/officeDocument/2006/relationships/image" Target="media/image125.png"/><Relationship Id="rId152" Type="http://schemas.openxmlformats.org/officeDocument/2006/relationships/image" Target="media/image126.png"/><Relationship Id="rId153" Type="http://schemas.openxmlformats.org/officeDocument/2006/relationships/image" Target="media/image127.png"/><Relationship Id="rId154" Type="http://schemas.openxmlformats.org/officeDocument/2006/relationships/image" Target="media/image127.png"/><Relationship Id="rId155" Type="http://schemas.openxmlformats.org/officeDocument/2006/relationships/image" Target="media/image128.png"/><Relationship Id="rId156" Type="http://schemas.openxmlformats.org/officeDocument/2006/relationships/image" Target="media/image128.png"/><Relationship Id="rId157" Type="http://schemas.openxmlformats.org/officeDocument/2006/relationships/image" Target="media/image129.png"/><Relationship Id="rId158" Type="http://schemas.openxmlformats.org/officeDocument/2006/relationships/image" Target="media/image129.png"/><Relationship Id="rId159" Type="http://schemas.openxmlformats.org/officeDocument/2006/relationships/image" Target="media/image130.png"/><Relationship Id="rId160" Type="http://schemas.openxmlformats.org/officeDocument/2006/relationships/image" Target="media/image130.png"/><Relationship Id="rId161" Type="http://schemas.openxmlformats.org/officeDocument/2006/relationships/image" Target="media/image131.png"/><Relationship Id="rId162" Type="http://schemas.openxmlformats.org/officeDocument/2006/relationships/image" Target="media/image131.png"/><Relationship Id="rId163" Type="http://schemas.openxmlformats.org/officeDocument/2006/relationships/image" Target="media/image132.png"/><Relationship Id="rId164" Type="http://schemas.openxmlformats.org/officeDocument/2006/relationships/image" Target="media/image133.png"/><Relationship Id="rId165" Type="http://schemas.openxmlformats.org/officeDocument/2006/relationships/image" Target="media/image134.png"/><Relationship Id="rId166" Type="http://schemas.openxmlformats.org/officeDocument/2006/relationships/image" Target="media/image135.png"/><Relationship Id="rId167" Type="http://schemas.openxmlformats.org/officeDocument/2006/relationships/image" Target="media/image136.png"/><Relationship Id="rId168" Type="http://schemas.openxmlformats.org/officeDocument/2006/relationships/image" Target="media/image137.png"/><Relationship Id="rId169" Type="http://schemas.openxmlformats.org/officeDocument/2006/relationships/image" Target="media/image138.png"/><Relationship Id="rId170" Type="http://schemas.openxmlformats.org/officeDocument/2006/relationships/image" Target="media/image139.png"/><Relationship Id="rId171" Type="http://schemas.openxmlformats.org/officeDocument/2006/relationships/image" Target="media/image140.png"/><Relationship Id="rId172" Type="http://schemas.openxmlformats.org/officeDocument/2006/relationships/image" Target="media/image141.png"/><Relationship Id="rId173" Type="http://schemas.openxmlformats.org/officeDocument/2006/relationships/image" Target="media/image142.png"/><Relationship Id="rId174" Type="http://schemas.openxmlformats.org/officeDocument/2006/relationships/image" Target="media/image143.png"/><Relationship Id="rId175" Type="http://schemas.openxmlformats.org/officeDocument/2006/relationships/image" Target="media/image144.png"/><Relationship Id="rId176" Type="http://schemas.openxmlformats.org/officeDocument/2006/relationships/image" Target="media/image145.png"/><Relationship Id="rId177" Type="http://schemas.openxmlformats.org/officeDocument/2006/relationships/image" Target="media/image146.png"/><Relationship Id="rId178" Type="http://schemas.openxmlformats.org/officeDocument/2006/relationships/image" Target="media/image147.png"/><Relationship Id="rId179" Type="http://schemas.openxmlformats.org/officeDocument/2006/relationships/image" Target="media/image148.png"/><Relationship Id="rId180" Type="http://schemas.openxmlformats.org/officeDocument/2006/relationships/image" Target="media/image149.png"/><Relationship Id="rId181" Type="http://schemas.openxmlformats.org/officeDocument/2006/relationships/image" Target="media/image150.png"/><Relationship Id="rId182" Type="http://schemas.openxmlformats.org/officeDocument/2006/relationships/fontTable" Target="fontTable.xml"/><Relationship Id="rId183" Type="http://schemas.openxmlformats.org/officeDocument/2006/relationships/settings" Target="settings.xml"/><Relationship Id="rId18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Escritório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Application>LibreOffice/7.6.2.1$Windows_X86_64 LibreOffice_project/56f7684011345957bbf33a7ee678afaf4d2ba333</Application>
  <AppVersion>15.0000</AppVersion>
  <Pages>125</Pages>
  <Words>3876</Words>
  <Characters>17310</Characters>
  <CharactersWithSpaces>20740</CharactersWithSpaces>
  <Paragraphs>1078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2020-03-17T21:32:00Z</dcterms:created>
  <dc:creator>Usuário do Windows</dc:creator>
  <dc:description/>
  <dc:language>pt-BR</dc:language>
  <cp:lastModifiedBy/>
  <dcterms:modified xsi:type="dcterms:W3CDTF">2023-12-13T14:05:34Z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